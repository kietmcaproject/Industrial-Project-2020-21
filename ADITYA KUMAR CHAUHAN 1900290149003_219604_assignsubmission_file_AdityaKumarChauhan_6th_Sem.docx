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F0C5" w14:textId="3220C0BC" w:rsidR="00B24D4E" w:rsidRPr="00B24D4E" w:rsidRDefault="001F04B7" w:rsidP="000D0792">
      <w:pPr>
        <w:spacing w:line="276" w:lineRule="auto"/>
        <w:rPr>
          <w:rFonts w:ascii="Times New Roman" w:hAnsi="Times New Roman" w:cs="Times New Roman"/>
          <w:b/>
          <w:sz w:val="40"/>
          <w:szCs w:val="24"/>
        </w:rPr>
      </w:pPr>
      <w:r>
        <w:rPr>
          <w:rFonts w:ascii="Times New Roman" w:hAnsi="Times New Roman" w:cs="Times New Roman"/>
          <w:b/>
          <w:sz w:val="40"/>
          <w:szCs w:val="24"/>
          <w:lang w:val="en-US"/>
        </w:rPr>
        <w:t>“SALESFORCE-HUBSPOT INTEGRATION”</w:t>
      </w:r>
    </w:p>
    <w:p w14:paraId="1B8C63D7" w14:textId="3EE4713A"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 Project Report Submitted</w:t>
      </w:r>
    </w:p>
    <w:p w14:paraId="73DF0186"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 xml:space="preserve">In Partial </w:t>
      </w:r>
      <w:r w:rsidR="0009526E" w:rsidRPr="0092480B">
        <w:rPr>
          <w:rFonts w:ascii="Times New Roman" w:hAnsi="Times New Roman" w:cs="Times New Roman"/>
          <w:b/>
          <w:bCs/>
          <w:sz w:val="28"/>
          <w:szCs w:val="24"/>
        </w:rPr>
        <w:t>Fulfilment</w:t>
      </w:r>
      <w:r w:rsidRPr="0092480B">
        <w:rPr>
          <w:rFonts w:ascii="Times New Roman" w:hAnsi="Times New Roman" w:cs="Times New Roman"/>
          <w:b/>
          <w:bCs/>
          <w:sz w:val="28"/>
          <w:szCs w:val="24"/>
        </w:rPr>
        <w:t xml:space="preserve"> of the</w:t>
      </w:r>
      <w:r>
        <w:rPr>
          <w:rFonts w:ascii="Times New Roman" w:hAnsi="Times New Roman" w:cs="Times New Roman"/>
          <w:b/>
          <w:bCs/>
          <w:sz w:val="28"/>
          <w:szCs w:val="24"/>
        </w:rPr>
        <w:t xml:space="preserve"> </w:t>
      </w:r>
      <w:r w:rsidRPr="0092480B">
        <w:rPr>
          <w:rFonts w:ascii="Times New Roman" w:hAnsi="Times New Roman" w:cs="Times New Roman"/>
          <w:b/>
          <w:bCs/>
          <w:sz w:val="28"/>
          <w:szCs w:val="24"/>
        </w:rPr>
        <w:t>Requirements</w:t>
      </w:r>
    </w:p>
    <w:p w14:paraId="4D4A6A64"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For the Degree of</w:t>
      </w:r>
    </w:p>
    <w:p w14:paraId="3AE049C8" w14:textId="383EAE29" w:rsidR="009E21B4" w:rsidRPr="0092480B" w:rsidRDefault="009E21B4" w:rsidP="003E15D2">
      <w:pPr>
        <w:spacing w:line="276" w:lineRule="auto"/>
        <w:jc w:val="center"/>
        <w:rPr>
          <w:rFonts w:ascii="Times New Roman" w:hAnsi="Times New Roman" w:cs="Times New Roman"/>
          <w:b/>
          <w:sz w:val="40"/>
          <w:szCs w:val="24"/>
        </w:rPr>
      </w:pPr>
      <w:r w:rsidRPr="0092480B">
        <w:rPr>
          <w:rFonts w:ascii="Times New Roman" w:hAnsi="Times New Roman" w:cs="Times New Roman"/>
          <w:b/>
          <w:sz w:val="40"/>
          <w:szCs w:val="24"/>
        </w:rPr>
        <w:t>MASTER OF COMPUTER APPLICATION</w:t>
      </w:r>
    </w:p>
    <w:p w14:paraId="497B5420"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By</w:t>
      </w:r>
    </w:p>
    <w:p w14:paraId="1B571AA1" w14:textId="6F1359C3" w:rsidR="009E21B4" w:rsidRPr="0092480B" w:rsidRDefault="00B24D4E" w:rsidP="003E15D2">
      <w:pPr>
        <w:spacing w:line="276" w:lineRule="auto"/>
        <w:jc w:val="center"/>
        <w:rPr>
          <w:rFonts w:ascii="Times New Roman" w:hAnsi="Times New Roman" w:cs="Times New Roman"/>
          <w:b/>
          <w:sz w:val="32"/>
          <w:szCs w:val="24"/>
        </w:rPr>
      </w:pPr>
      <w:r>
        <w:rPr>
          <w:rFonts w:ascii="Times New Roman" w:hAnsi="Times New Roman" w:cs="Times New Roman"/>
          <w:b/>
          <w:sz w:val="32"/>
          <w:szCs w:val="24"/>
        </w:rPr>
        <w:t>A</w:t>
      </w:r>
      <w:r w:rsidR="001F04B7">
        <w:rPr>
          <w:rFonts w:ascii="Times New Roman" w:hAnsi="Times New Roman" w:cs="Times New Roman"/>
          <w:b/>
          <w:sz w:val="32"/>
          <w:szCs w:val="24"/>
        </w:rPr>
        <w:t>ditya Kumar Chauhan</w:t>
      </w:r>
    </w:p>
    <w:p w14:paraId="77A56581" w14:textId="60EDD260" w:rsidR="009E21B4" w:rsidRPr="0092480B" w:rsidRDefault="009E21B4" w:rsidP="003E15D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University Roll No</w:t>
      </w:r>
      <w:r w:rsidR="00BD1705">
        <w:rPr>
          <w:rFonts w:ascii="Times New Roman" w:hAnsi="Times New Roman" w:cs="Times New Roman"/>
          <w:b/>
          <w:sz w:val="24"/>
          <w:szCs w:val="24"/>
        </w:rPr>
        <w:t>.</w:t>
      </w:r>
      <w:r>
        <w:rPr>
          <w:rFonts w:ascii="Times New Roman" w:hAnsi="Times New Roman" w:cs="Times New Roman"/>
          <w:b/>
          <w:sz w:val="24"/>
          <w:szCs w:val="24"/>
        </w:rPr>
        <w:t xml:space="preserve"> 1900290149</w:t>
      </w:r>
      <w:r w:rsidR="001F04B7">
        <w:rPr>
          <w:rFonts w:ascii="Times New Roman" w:hAnsi="Times New Roman" w:cs="Times New Roman"/>
          <w:b/>
          <w:sz w:val="24"/>
          <w:szCs w:val="24"/>
        </w:rPr>
        <w:t>003</w:t>
      </w:r>
    </w:p>
    <w:p w14:paraId="1F340FF5" w14:textId="77777777" w:rsidR="009E21B4" w:rsidRPr="0092480B" w:rsidRDefault="009E21B4" w:rsidP="003E15D2">
      <w:pPr>
        <w:spacing w:line="276" w:lineRule="auto"/>
        <w:jc w:val="center"/>
        <w:rPr>
          <w:rFonts w:ascii="Times New Roman" w:hAnsi="Times New Roman" w:cs="Times New Roman"/>
          <w:b/>
          <w:sz w:val="24"/>
          <w:szCs w:val="24"/>
        </w:rPr>
      </w:pPr>
      <w:r w:rsidRPr="0092480B">
        <w:rPr>
          <w:rFonts w:ascii="Times New Roman" w:hAnsi="Times New Roman" w:cs="Times New Roman"/>
          <w:b/>
          <w:sz w:val="24"/>
          <w:szCs w:val="24"/>
        </w:rPr>
        <w:t>Under the Supervision of</w:t>
      </w:r>
    </w:p>
    <w:p w14:paraId="2B54FADA" w14:textId="4C331026" w:rsidR="009E21B4" w:rsidRPr="0092480B" w:rsidRDefault="001F04B7" w:rsidP="003E15D2">
      <w:pPr>
        <w:spacing w:line="276" w:lineRule="auto"/>
        <w:jc w:val="center"/>
        <w:rPr>
          <w:rFonts w:ascii="Times New Roman" w:hAnsi="Times New Roman" w:cs="Times New Roman"/>
          <w:b/>
          <w:sz w:val="28"/>
          <w:szCs w:val="24"/>
        </w:rPr>
      </w:pPr>
      <w:r>
        <w:rPr>
          <w:rFonts w:ascii="Times New Roman" w:hAnsi="Times New Roman" w:cs="Times New Roman"/>
          <w:b/>
          <w:sz w:val="28"/>
          <w:szCs w:val="24"/>
        </w:rPr>
        <w:t>D</w:t>
      </w:r>
      <w:r w:rsidR="009E21B4" w:rsidRPr="0092480B">
        <w:rPr>
          <w:rFonts w:ascii="Times New Roman" w:hAnsi="Times New Roman" w:cs="Times New Roman"/>
          <w:b/>
          <w:sz w:val="28"/>
          <w:szCs w:val="24"/>
        </w:rPr>
        <w:t>r.</w:t>
      </w:r>
      <w:r w:rsidR="00BD1705">
        <w:rPr>
          <w:rFonts w:ascii="Times New Roman" w:hAnsi="Times New Roman" w:cs="Times New Roman"/>
          <w:b/>
          <w:sz w:val="28"/>
          <w:szCs w:val="24"/>
        </w:rPr>
        <w:t xml:space="preserve"> </w:t>
      </w:r>
      <w:r w:rsidR="00A05E30">
        <w:rPr>
          <w:rFonts w:ascii="Times New Roman" w:hAnsi="Times New Roman" w:cs="Times New Roman"/>
          <w:b/>
          <w:sz w:val="28"/>
          <w:szCs w:val="24"/>
        </w:rPr>
        <w:t>Sangeeta Arora</w:t>
      </w:r>
    </w:p>
    <w:p w14:paraId="04916698"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KIET Group of Institutions</w:t>
      </w:r>
    </w:p>
    <w:p w14:paraId="59197690" w14:textId="77777777" w:rsidR="009E21B4" w:rsidRPr="0092480B" w:rsidRDefault="009E21B4" w:rsidP="003E15D2">
      <w:pPr>
        <w:spacing w:line="276" w:lineRule="auto"/>
        <w:jc w:val="center"/>
        <w:rPr>
          <w:rFonts w:ascii="Times New Roman" w:hAnsi="Times New Roman" w:cs="Times New Roman"/>
          <w:sz w:val="24"/>
          <w:szCs w:val="24"/>
        </w:rPr>
      </w:pPr>
      <w:r w:rsidRPr="0092480B">
        <w:rPr>
          <w:rFonts w:ascii="Times New Roman" w:hAnsi="Times New Roman" w:cs="Times New Roman"/>
          <w:noProof/>
          <w:sz w:val="24"/>
          <w:szCs w:val="24"/>
          <w:lang w:val="en-US"/>
        </w:rPr>
        <w:drawing>
          <wp:inline distT="0" distB="0" distL="0" distR="0" wp14:anchorId="1500E67D" wp14:editId="5E970CFF">
            <wp:extent cx="1098882" cy="1080000"/>
            <wp:effectExtent l="19050" t="0" r="6018" b="0"/>
            <wp:docPr id="3" name="Picture 37"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ktu logo à¤à¥ à¤²à¤¿à¤ à¤à¤®à¥à¤ à¤ªà¤°à¤¿à¤£à¤¾à¤®"/>
                    <pic:cNvPicPr>
                      <a:picLocks noChangeAspect="1" noChangeArrowheads="1"/>
                    </pic:cNvPicPr>
                  </pic:nvPicPr>
                  <pic:blipFill>
                    <a:blip r:embed="rId8"/>
                    <a:srcRect/>
                    <a:stretch>
                      <a:fillRect/>
                    </a:stretch>
                  </pic:blipFill>
                  <pic:spPr bwMode="auto">
                    <a:xfrm>
                      <a:off x="0" y="0"/>
                      <a:ext cx="1098882" cy="1080000"/>
                    </a:xfrm>
                    <a:prstGeom prst="rect">
                      <a:avLst/>
                    </a:prstGeom>
                    <a:noFill/>
                    <a:ln w="9525">
                      <a:noFill/>
                      <a:miter lim="800000"/>
                      <a:headEnd/>
                      <a:tailEnd/>
                    </a:ln>
                  </pic:spPr>
                </pic:pic>
              </a:graphicData>
            </a:graphic>
          </wp:inline>
        </w:drawing>
      </w:r>
    </w:p>
    <w:p w14:paraId="40E645A2" w14:textId="77777777" w:rsidR="009E21B4" w:rsidRPr="0092480B" w:rsidRDefault="009E21B4" w:rsidP="003E15D2">
      <w:pPr>
        <w:spacing w:line="276" w:lineRule="auto"/>
        <w:jc w:val="center"/>
        <w:rPr>
          <w:rFonts w:ascii="Times New Roman" w:hAnsi="Times New Roman" w:cs="Times New Roman"/>
          <w:b/>
          <w:bCs/>
          <w:smallCaps/>
          <w:sz w:val="28"/>
          <w:szCs w:val="24"/>
        </w:rPr>
      </w:pPr>
    </w:p>
    <w:p w14:paraId="5D0A3117"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Submitted to</w:t>
      </w:r>
    </w:p>
    <w:p w14:paraId="6B0A2601" w14:textId="68D89F1E"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Department Of Computer Application</w:t>
      </w:r>
      <w:r w:rsidR="0091677A" w:rsidRPr="00801DFC">
        <w:rPr>
          <w:rFonts w:ascii="Times New Roman" w:hAnsi="Times New Roman" w:cs="Times New Roman"/>
          <w:b/>
          <w:bCs/>
          <w:smallCaps/>
          <w:sz w:val="28"/>
          <w:szCs w:val="28"/>
        </w:rPr>
        <w:t>S</w:t>
      </w:r>
    </w:p>
    <w:p w14:paraId="7F60EEB8" w14:textId="5A8D97EA" w:rsidR="009E21B4" w:rsidRPr="0092480B" w:rsidRDefault="00B24D4E" w:rsidP="003E15D2">
      <w:pPr>
        <w:spacing w:before="3" w:line="276" w:lineRule="auto"/>
        <w:ind w:left="1531" w:right="1765"/>
        <w:jc w:val="center"/>
        <w:rPr>
          <w:rFonts w:ascii="Times New Roman" w:hAnsi="Times New Roman" w:cs="Times New Roman"/>
          <w:b/>
          <w:sz w:val="24"/>
          <w:szCs w:val="24"/>
        </w:rPr>
      </w:pPr>
      <w:r>
        <w:rPr>
          <w:rFonts w:ascii="Times New Roman" w:hAnsi="Times New Roman" w:cs="Times New Roman"/>
          <w:b/>
          <w:sz w:val="24"/>
          <w:szCs w:val="24"/>
        </w:rPr>
        <w:t>Affiliated</w:t>
      </w:r>
      <w:r w:rsidR="009E21B4" w:rsidRPr="0092480B">
        <w:rPr>
          <w:rFonts w:ascii="Times New Roman" w:hAnsi="Times New Roman" w:cs="Times New Roman"/>
          <w:b/>
          <w:spacing w:val="60"/>
          <w:sz w:val="24"/>
          <w:szCs w:val="24"/>
        </w:rPr>
        <w:t xml:space="preserve"> </w:t>
      </w:r>
      <w:r w:rsidR="009E21B4" w:rsidRPr="0092480B">
        <w:rPr>
          <w:rFonts w:ascii="Times New Roman" w:hAnsi="Times New Roman" w:cs="Times New Roman"/>
          <w:b/>
          <w:spacing w:val="14"/>
          <w:sz w:val="24"/>
          <w:szCs w:val="24"/>
        </w:rPr>
        <w:t>to</w:t>
      </w:r>
    </w:p>
    <w:p w14:paraId="44B2FA8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DR. A. P. J ABDUL KALAM TECHNICAL UNIVERSITY</w:t>
      </w:r>
    </w:p>
    <w:p w14:paraId="21413C3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Lucknow</w:t>
      </w:r>
    </w:p>
    <w:p w14:paraId="5EAF2460" w14:textId="39378C8D" w:rsidR="009E21B4" w:rsidRPr="009579F6" w:rsidRDefault="00A05E30" w:rsidP="003E15D2">
      <w:pPr>
        <w:spacing w:line="276" w:lineRule="auto"/>
        <w:jc w:val="center"/>
        <w:rPr>
          <w:rFonts w:ascii="Times New Roman" w:hAnsi="Times New Roman" w:cs="Times New Roman"/>
          <w:b/>
          <w:sz w:val="32"/>
          <w:szCs w:val="24"/>
        </w:rPr>
      </w:pPr>
      <w:r>
        <w:rPr>
          <w:rFonts w:ascii="Times New Roman" w:hAnsi="Times New Roman" w:cs="Times New Roman"/>
          <w:b/>
          <w:bCs/>
          <w:smallCaps/>
          <w:sz w:val="28"/>
          <w:szCs w:val="24"/>
        </w:rPr>
        <w:t xml:space="preserve">August </w:t>
      </w:r>
      <w:r w:rsidR="001F04B7">
        <w:rPr>
          <w:rFonts w:ascii="Times New Roman" w:hAnsi="Times New Roman" w:cs="Times New Roman"/>
          <w:b/>
          <w:bCs/>
          <w:smallCaps/>
          <w:sz w:val="28"/>
          <w:szCs w:val="24"/>
        </w:rPr>
        <w:t xml:space="preserve"> </w:t>
      </w:r>
      <w:r w:rsidR="009E21B4" w:rsidRPr="0092480B">
        <w:rPr>
          <w:rFonts w:ascii="Times New Roman" w:hAnsi="Times New Roman" w:cs="Times New Roman"/>
          <w:b/>
          <w:bCs/>
          <w:smallCaps/>
          <w:sz w:val="28"/>
          <w:szCs w:val="24"/>
        </w:rPr>
        <w:t>2021</w:t>
      </w:r>
    </w:p>
    <w:p w14:paraId="00136B65" w14:textId="77777777" w:rsidR="007E51D3" w:rsidRPr="00227CFA" w:rsidRDefault="007E51D3" w:rsidP="003E15D2">
      <w:pPr>
        <w:spacing w:after="0" w:line="240" w:lineRule="auto"/>
        <w:jc w:val="both"/>
        <w:rPr>
          <w:rFonts w:ascii="Times New Roman" w:hAnsi="Times New Roman" w:cs="Times New Roman"/>
          <w:b/>
          <w:sz w:val="32"/>
          <w:szCs w:val="24"/>
        </w:rPr>
      </w:pPr>
    </w:p>
    <w:p w14:paraId="4D0A48A2" w14:textId="3E4EA17E" w:rsidR="00E66BE4"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519E0323" w14:textId="77777777" w:rsidR="00F0295E" w:rsidRDefault="00F0295E" w:rsidP="00F0295E">
      <w:pPr>
        <w:autoSpaceDE w:val="0"/>
        <w:autoSpaceDN w:val="0"/>
        <w:adjustRightInd w:val="0"/>
        <w:spacing w:after="0" w:line="240" w:lineRule="auto"/>
        <w:rPr>
          <w:rFonts w:ascii="Times New Roman" w:hAnsi="Times New Roman" w:cs="Times New Roman"/>
          <w:bCs/>
          <w:sz w:val="24"/>
          <w:szCs w:val="24"/>
        </w:rPr>
      </w:pPr>
    </w:p>
    <w:p w14:paraId="6B996E8F" w14:textId="77777777" w:rsidR="00F0295E" w:rsidRDefault="00F0295E" w:rsidP="00F0295E">
      <w:pPr>
        <w:autoSpaceDE w:val="0"/>
        <w:autoSpaceDN w:val="0"/>
        <w:adjustRightInd w:val="0"/>
        <w:spacing w:after="0" w:line="240" w:lineRule="auto"/>
        <w:jc w:val="center"/>
        <w:rPr>
          <w:rFonts w:ascii="Times New Roman" w:hAnsi="Times New Roman" w:cs="Times New Roman"/>
          <w:b/>
          <w:bCs/>
          <w:sz w:val="28"/>
          <w:szCs w:val="24"/>
        </w:rPr>
        <w:sectPr w:rsidR="00F0295E" w:rsidSect="00384603">
          <w:type w:val="nextColumn"/>
          <w:pgSz w:w="11906" w:h="16838"/>
          <w:pgMar w:top="1418" w:right="1418" w:bottom="1418" w:left="1985" w:header="708" w:footer="708" w:gutter="0"/>
          <w:pgNumType w:fmt="upperRoman" w:start="1"/>
          <w:cols w:space="708"/>
          <w:docGrid w:linePitch="360"/>
        </w:sectPr>
      </w:pPr>
    </w:p>
    <w:p w14:paraId="1E915D04" w14:textId="09DC82FA" w:rsidR="00F517CB" w:rsidRDefault="00F517CB" w:rsidP="00F0295E">
      <w:pPr>
        <w:autoSpaceDE w:val="0"/>
        <w:autoSpaceDN w:val="0"/>
        <w:adjustRightInd w:val="0"/>
        <w:spacing w:after="0" w:line="240" w:lineRule="auto"/>
        <w:jc w:val="center"/>
        <w:rPr>
          <w:rFonts w:ascii="Times New Roman" w:hAnsi="Times New Roman" w:cs="Times New Roman"/>
          <w:b/>
          <w:bCs/>
          <w:sz w:val="28"/>
          <w:szCs w:val="24"/>
        </w:rPr>
      </w:pPr>
      <w:r w:rsidRPr="0047402F">
        <w:rPr>
          <w:rFonts w:ascii="Times New Roman" w:hAnsi="Times New Roman" w:cs="Times New Roman"/>
          <w:b/>
          <w:bCs/>
          <w:sz w:val="28"/>
          <w:szCs w:val="24"/>
        </w:rPr>
        <w:lastRenderedPageBreak/>
        <w:t>DECLARA</w:t>
      </w:r>
      <w:r w:rsidR="0047402F">
        <w:rPr>
          <w:rFonts w:ascii="Times New Roman" w:hAnsi="Times New Roman" w:cs="Times New Roman"/>
          <w:b/>
          <w:bCs/>
          <w:sz w:val="28"/>
          <w:szCs w:val="24"/>
        </w:rPr>
        <w:t>T</w:t>
      </w:r>
      <w:r w:rsidRPr="0047402F">
        <w:rPr>
          <w:rFonts w:ascii="Times New Roman" w:hAnsi="Times New Roman" w:cs="Times New Roman"/>
          <w:b/>
          <w:bCs/>
          <w:sz w:val="28"/>
          <w:szCs w:val="24"/>
        </w:rPr>
        <w:t>ION</w:t>
      </w:r>
    </w:p>
    <w:p w14:paraId="21BB47B9"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28BB4F96"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34E8FCFE" w14:textId="1006036E" w:rsidR="00F517CB" w:rsidRPr="00F27DC9" w:rsidRDefault="00F27DC9" w:rsidP="00042E0C">
      <w:pPr>
        <w:autoSpaceDE w:val="0"/>
        <w:autoSpaceDN w:val="0"/>
        <w:adjustRightInd w:val="0"/>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hereby declare that the work presented in this report entitled </w:t>
      </w:r>
      <w:r w:rsidR="00F517CB" w:rsidRPr="007E21BD">
        <w:rPr>
          <w:rFonts w:ascii="Times New Roman" w:hAnsi="Times New Roman" w:cs="Times New Roman"/>
          <w:b/>
          <w:sz w:val="24"/>
          <w:szCs w:val="24"/>
        </w:rPr>
        <w:t>“</w:t>
      </w:r>
      <w:r w:rsidR="001F04B7">
        <w:rPr>
          <w:rFonts w:ascii="Times New Roman" w:hAnsi="Times New Roman" w:cs="Times New Roman"/>
          <w:b/>
          <w:sz w:val="24"/>
          <w:szCs w:val="24"/>
        </w:rPr>
        <w:t>Salesforce-Hubspot Integration</w:t>
      </w:r>
      <w:r w:rsidR="00F517CB" w:rsidRPr="007E21BD">
        <w:rPr>
          <w:rFonts w:ascii="Times New Roman" w:hAnsi="Times New Roman" w:cs="Times New Roman"/>
          <w:b/>
          <w:sz w:val="24"/>
          <w:szCs w:val="24"/>
        </w:rPr>
        <w:t>"</w:t>
      </w:r>
      <w:r w:rsidR="00F517CB" w:rsidRPr="005714A7">
        <w:rPr>
          <w:rFonts w:ascii="Times New Roman" w:hAnsi="Times New Roman" w:cs="Times New Roman"/>
          <w:sz w:val="24"/>
          <w:szCs w:val="24"/>
        </w:rPr>
        <w:t xml:space="preserve">, was carried out by </w:t>
      </w:r>
      <w:r w:rsidR="001F04B7">
        <w:rPr>
          <w:rFonts w:ascii="Times New Roman" w:hAnsi="Times New Roman" w:cs="Times New Roman"/>
          <w:sz w:val="24"/>
          <w:szCs w:val="24"/>
        </w:rPr>
        <w:t>us</w:t>
      </w:r>
      <w:r w:rsidR="00F517CB" w:rsidRPr="005714A7">
        <w:rPr>
          <w:rFonts w:ascii="Times New Roman" w:hAnsi="Times New Roman" w:cs="Times New Roman"/>
          <w:sz w:val="24"/>
          <w:szCs w:val="24"/>
        </w:rPr>
        <w:t xml:space="preserve">. </w:t>
      </w:r>
      <w:r w:rsidR="003E15D2">
        <w:rPr>
          <w:rFonts w:ascii="Times New Roman" w:hAnsi="Times New Roman" w:cs="Times New Roman"/>
          <w:sz w:val="24"/>
          <w:szCs w:val="24"/>
        </w:rPr>
        <w:t xml:space="preserve">I </w:t>
      </w:r>
      <w:r w:rsidR="00F517CB" w:rsidRPr="005714A7">
        <w:rPr>
          <w:rFonts w:ascii="Times New Roman" w:hAnsi="Times New Roman" w:cs="Times New Roman"/>
          <w:sz w:val="24"/>
          <w:szCs w:val="24"/>
        </w:rPr>
        <w:t xml:space="preserve">have not submitted the matter embodied in this report for the award of any other degree or diploma of any other University or Institute. </w:t>
      </w:r>
    </w:p>
    <w:p w14:paraId="37DCE364" w14:textId="77777777" w:rsidR="00042E0C" w:rsidRDefault="00F53266"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given due credit to the original authors/sources for all the words, ideas, diagrams, graphics, computer programs, experiments, results, that are not my original contribution. </w:t>
      </w:r>
    </w:p>
    <w:p w14:paraId="693E6B65" w14:textId="36BE45D0" w:rsidR="00F517CB" w:rsidRPr="005714A7" w:rsidRDefault="00042E0C"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used quotation marks to identify verbatim sentences and given credit to the original authors/sources.</w:t>
      </w:r>
    </w:p>
    <w:p w14:paraId="1AAAFAB4" w14:textId="60D1CFF6" w:rsidR="007E21BD" w:rsidRDefault="00F517CB" w:rsidP="00042E0C">
      <w:pPr>
        <w:autoSpaceDE w:val="0"/>
        <w:autoSpaceDN w:val="0"/>
        <w:adjustRightInd w:val="0"/>
        <w:spacing w:after="0" w:line="48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w:t>
      </w:r>
      <w:r w:rsidR="00F53266">
        <w:rPr>
          <w:rFonts w:ascii="Times New Roman" w:hAnsi="Times New Roman" w:cs="Times New Roman"/>
          <w:sz w:val="24"/>
          <w:szCs w:val="24"/>
        </w:rPr>
        <w:t>I</w:t>
      </w:r>
      <w:r w:rsidRPr="005714A7">
        <w:rPr>
          <w:rFonts w:ascii="Times New Roman" w:hAnsi="Times New Roman" w:cs="Times New Roman"/>
          <w:sz w:val="24"/>
          <w:szCs w:val="24"/>
        </w:rPr>
        <w:t xml:space="preserve"> affirm that no portion of my work is plagiarized, and the experiments and results reported in the report are not manipulated. In the event of a complaint of plagiarism and the manipulation of the experiments and results, We shall be fully responsible and answerable.</w:t>
      </w:r>
    </w:p>
    <w:p w14:paraId="6736AFD1" w14:textId="77777777" w:rsidR="00042E0C" w:rsidRDefault="00042E0C" w:rsidP="00042E0C">
      <w:pPr>
        <w:autoSpaceDE w:val="0"/>
        <w:autoSpaceDN w:val="0"/>
        <w:adjustRightInd w:val="0"/>
        <w:spacing w:after="0" w:line="480" w:lineRule="auto"/>
        <w:jc w:val="both"/>
        <w:rPr>
          <w:rFonts w:ascii="Times New Roman" w:hAnsi="Times New Roman" w:cs="Times New Roman"/>
          <w:b/>
          <w:sz w:val="24"/>
          <w:szCs w:val="24"/>
        </w:rPr>
      </w:pPr>
    </w:p>
    <w:p w14:paraId="1D2951D3" w14:textId="5EB3A8F5" w:rsidR="00B24D4E" w:rsidRDefault="001F04B7" w:rsidP="00042E0C">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Aditya Kumar Chauhan</w:t>
      </w:r>
    </w:p>
    <w:p w14:paraId="2C608C48" w14:textId="5B9830B6" w:rsidR="007E21BD" w:rsidRPr="007E21BD" w:rsidRDefault="007E21BD" w:rsidP="00042E0C">
      <w:pPr>
        <w:autoSpaceDE w:val="0"/>
        <w:autoSpaceDN w:val="0"/>
        <w:adjustRightInd w:val="0"/>
        <w:spacing w:after="0" w:line="480" w:lineRule="auto"/>
        <w:jc w:val="both"/>
        <w:rPr>
          <w:rFonts w:ascii="Times New Roman" w:hAnsi="Times New Roman" w:cs="Times New Roman"/>
          <w:b/>
          <w:sz w:val="24"/>
          <w:szCs w:val="24"/>
        </w:rPr>
      </w:pPr>
      <w:r w:rsidRPr="007E21BD">
        <w:rPr>
          <w:rFonts w:ascii="Times New Roman" w:hAnsi="Times New Roman" w:cs="Times New Roman"/>
          <w:b/>
          <w:sz w:val="24"/>
          <w:szCs w:val="24"/>
        </w:rPr>
        <w:t>Univ</w:t>
      </w:r>
      <w:r w:rsidR="005A292A">
        <w:rPr>
          <w:rFonts w:ascii="Times New Roman" w:hAnsi="Times New Roman" w:cs="Times New Roman"/>
          <w:b/>
          <w:sz w:val="24"/>
          <w:szCs w:val="24"/>
        </w:rPr>
        <w:t>ersity</w:t>
      </w:r>
      <w:r w:rsidRPr="007E21BD">
        <w:rPr>
          <w:rFonts w:ascii="Times New Roman" w:hAnsi="Times New Roman" w:cs="Times New Roman"/>
          <w:b/>
          <w:sz w:val="24"/>
          <w:szCs w:val="24"/>
        </w:rPr>
        <w:t xml:space="preserve"> </w:t>
      </w:r>
      <w:r w:rsidR="005A292A">
        <w:rPr>
          <w:rFonts w:ascii="Times New Roman" w:hAnsi="Times New Roman" w:cs="Times New Roman"/>
          <w:b/>
          <w:sz w:val="24"/>
          <w:szCs w:val="24"/>
        </w:rPr>
        <w:t>R</w:t>
      </w:r>
      <w:r w:rsidRPr="007E21BD">
        <w:rPr>
          <w:rFonts w:ascii="Times New Roman" w:hAnsi="Times New Roman" w:cs="Times New Roman"/>
          <w:b/>
          <w:sz w:val="24"/>
          <w:szCs w:val="24"/>
        </w:rPr>
        <w:t>oll</w:t>
      </w:r>
      <w:r w:rsidR="005A292A">
        <w:rPr>
          <w:rFonts w:ascii="Times New Roman" w:hAnsi="Times New Roman" w:cs="Times New Roman"/>
          <w:b/>
          <w:sz w:val="24"/>
          <w:szCs w:val="24"/>
        </w:rPr>
        <w:t xml:space="preserve"> No.</w:t>
      </w:r>
      <w:r w:rsidRPr="007E21BD">
        <w:rPr>
          <w:rFonts w:ascii="Times New Roman" w:hAnsi="Times New Roman" w:cs="Times New Roman"/>
          <w:b/>
          <w:sz w:val="24"/>
          <w:szCs w:val="24"/>
        </w:rPr>
        <w:t>-190029014</w:t>
      </w:r>
      <w:r w:rsidR="001F04B7">
        <w:rPr>
          <w:rFonts w:ascii="Times New Roman" w:hAnsi="Times New Roman" w:cs="Times New Roman"/>
          <w:b/>
          <w:sz w:val="24"/>
          <w:szCs w:val="24"/>
        </w:rPr>
        <w:t>9003</w:t>
      </w:r>
    </w:p>
    <w:p w14:paraId="1C9E9E0D" w14:textId="77777777" w:rsidR="00A817F8" w:rsidRPr="00A817F8" w:rsidRDefault="00A817F8" w:rsidP="00A817F8">
      <w:pPr>
        <w:spacing w:after="0" w:line="480" w:lineRule="auto"/>
        <w:ind w:right="95"/>
        <w:jc w:val="both"/>
        <w:rPr>
          <w:rFonts w:ascii="Times New Roman" w:hAnsi="Times New Roman" w:cs="Times New Roman"/>
          <w:b/>
          <w:bCs/>
          <w:sz w:val="24"/>
          <w:szCs w:val="24"/>
          <w:lang w:val="en-US"/>
        </w:rPr>
      </w:pPr>
      <w:r w:rsidRPr="00A817F8">
        <w:rPr>
          <w:rFonts w:ascii="Times New Roman" w:hAnsi="Times New Roman" w:cs="Times New Roman"/>
          <w:b/>
          <w:bCs/>
          <w:sz w:val="24"/>
          <w:szCs w:val="24"/>
          <w:lang w:val="en-US"/>
        </w:rPr>
        <w:t>Branch</w:t>
      </w:r>
      <w:r w:rsidRPr="00A817F8">
        <w:rPr>
          <w:rFonts w:ascii="Times New Roman" w:hAnsi="Times New Roman" w:cs="Times New Roman"/>
          <w:b/>
          <w:bCs/>
          <w:sz w:val="24"/>
          <w:szCs w:val="24"/>
          <w:lang w:val="en-US"/>
        </w:rPr>
        <w:tab/>
      </w:r>
      <w:r w:rsidRPr="00A817F8">
        <w:rPr>
          <w:rFonts w:ascii="Times New Roman" w:hAnsi="Times New Roman" w:cs="Times New Roman"/>
          <w:b/>
          <w:bCs/>
          <w:sz w:val="24"/>
          <w:szCs w:val="24"/>
          <w:lang w:val="en-US"/>
        </w:rPr>
        <w:tab/>
        <w:t>: Master of Computer Applications</w:t>
      </w:r>
    </w:p>
    <w:p w14:paraId="0C2219B0" w14:textId="77777777" w:rsidR="00A817F8" w:rsidRDefault="00A817F8" w:rsidP="00A817F8">
      <w:pPr>
        <w:spacing w:after="0" w:line="480" w:lineRule="auto"/>
        <w:ind w:right="95"/>
        <w:jc w:val="both"/>
        <w:rPr>
          <w:rFonts w:ascii="Times New Roman" w:hAnsi="Times New Roman" w:cs="Times New Roman"/>
          <w:sz w:val="24"/>
          <w:szCs w:val="24"/>
          <w:lang w:val="en-US"/>
        </w:rPr>
      </w:pPr>
    </w:p>
    <w:p w14:paraId="13403AEC" w14:textId="77777777" w:rsidR="00A817F8" w:rsidRDefault="00A817F8" w:rsidP="00A817F8">
      <w:pPr>
        <w:spacing w:after="0" w:line="480" w:lineRule="auto"/>
        <w:ind w:right="95"/>
        <w:jc w:val="both"/>
        <w:rPr>
          <w:rFonts w:ascii="Times New Roman" w:hAnsi="Times New Roman" w:cs="Times New Roman"/>
          <w:sz w:val="24"/>
          <w:szCs w:val="24"/>
          <w:lang w:val="en-US"/>
        </w:rPr>
      </w:pPr>
    </w:p>
    <w:p w14:paraId="22213C3D" w14:textId="77777777" w:rsidR="00A817F8" w:rsidRPr="000B3753" w:rsidRDefault="00A817F8" w:rsidP="00A817F8">
      <w:pPr>
        <w:spacing w:after="0" w:line="480" w:lineRule="auto"/>
        <w:ind w:right="95"/>
        <w:jc w:val="both"/>
        <w:rPr>
          <w:rFonts w:ascii="Times New Roman" w:hAnsi="Times New Roman" w:cs="Times New Roman"/>
          <w:b/>
          <w:bCs/>
          <w:sz w:val="24"/>
          <w:szCs w:val="24"/>
          <w:lang w:val="en-US"/>
        </w:rPr>
      </w:pPr>
      <w:r w:rsidRPr="000B3753">
        <w:rPr>
          <w:rFonts w:ascii="Times New Roman" w:hAnsi="Times New Roman" w:cs="Times New Roman"/>
          <w:b/>
          <w:bCs/>
          <w:sz w:val="24"/>
          <w:szCs w:val="24"/>
          <w:lang w:val="en-US"/>
        </w:rPr>
        <w:t>(Candidate Signature)</w:t>
      </w:r>
    </w:p>
    <w:p w14:paraId="64B313A4" w14:textId="1A14CB86" w:rsidR="00A817F8" w:rsidRDefault="00A817F8" w:rsidP="003E15D2">
      <w:pPr>
        <w:autoSpaceDE w:val="0"/>
        <w:autoSpaceDN w:val="0"/>
        <w:adjustRightInd w:val="0"/>
        <w:spacing w:after="0" w:line="480" w:lineRule="auto"/>
        <w:jc w:val="both"/>
        <w:rPr>
          <w:rFonts w:ascii="Times New Roman" w:hAnsi="Times New Roman" w:cs="Times New Roman"/>
          <w:sz w:val="24"/>
          <w:szCs w:val="24"/>
        </w:rPr>
        <w:sectPr w:rsidR="00A817F8" w:rsidSect="0091677A">
          <w:type w:val="nextColumn"/>
          <w:pgSz w:w="11906" w:h="16838"/>
          <w:pgMar w:top="3969" w:right="1418" w:bottom="1418" w:left="1985" w:header="709" w:footer="709" w:gutter="0"/>
          <w:pgNumType w:fmt="lowerRoman" w:start="2"/>
          <w:cols w:space="708"/>
          <w:docGrid w:linePitch="360"/>
        </w:sectPr>
      </w:pPr>
    </w:p>
    <w:p w14:paraId="48DC629B" w14:textId="49BF9E56" w:rsidR="0091677A" w:rsidRDefault="0091677A" w:rsidP="00F962CE">
      <w:pPr>
        <w:autoSpaceDE w:val="0"/>
        <w:autoSpaceDN w:val="0"/>
        <w:adjustRightInd w:val="0"/>
        <w:spacing w:after="0" w:line="240" w:lineRule="auto"/>
        <w:jc w:val="center"/>
        <w:rPr>
          <w:rFonts w:ascii="Times New Roman" w:hAnsi="Times New Roman" w:cs="Times New Roman"/>
          <w:b/>
          <w:bCs/>
          <w:sz w:val="28"/>
          <w:szCs w:val="24"/>
        </w:rPr>
      </w:pPr>
      <w:r w:rsidRPr="00B1592F">
        <w:rPr>
          <w:rFonts w:ascii="Times New Roman" w:hAnsi="Times New Roman" w:cs="Times New Roman"/>
          <w:b/>
          <w:noProof/>
          <w:sz w:val="28"/>
          <w:szCs w:val="24"/>
        </w:rPr>
        <w:lastRenderedPageBreak/>
        <w:drawing>
          <wp:inline distT="0" distB="0" distL="0" distR="0" wp14:anchorId="572A34C3" wp14:editId="587BA9BF">
            <wp:extent cx="5399405" cy="7015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7015480"/>
                    </a:xfrm>
                    <a:prstGeom prst="rect">
                      <a:avLst/>
                    </a:prstGeom>
                  </pic:spPr>
                </pic:pic>
              </a:graphicData>
            </a:graphic>
          </wp:inline>
        </w:drawing>
      </w:r>
    </w:p>
    <w:p w14:paraId="30CA91D3" w14:textId="77777777" w:rsidR="00A817F8" w:rsidRDefault="00A817F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970305" w14:textId="19BADD5A" w:rsidR="00A817F8" w:rsidRPr="00361E1D" w:rsidRDefault="00A817F8" w:rsidP="00A817F8">
      <w:pPr>
        <w:spacing w:after="840"/>
        <w:jc w:val="center"/>
        <w:rPr>
          <w:rFonts w:ascii="Times New Roman" w:hAnsi="Times New Roman" w:cs="Times New Roman"/>
          <w:b/>
          <w:bCs/>
          <w:sz w:val="28"/>
          <w:szCs w:val="28"/>
          <w:lang w:val="en-US"/>
        </w:rPr>
      </w:pPr>
      <w:r w:rsidRPr="00361E1D">
        <w:rPr>
          <w:rFonts w:ascii="Times New Roman" w:hAnsi="Times New Roman" w:cs="Times New Roman"/>
          <w:b/>
          <w:bCs/>
          <w:sz w:val="28"/>
          <w:szCs w:val="28"/>
          <w:lang w:val="en-US"/>
        </w:rPr>
        <w:lastRenderedPageBreak/>
        <w:t>CERTIFICATE</w:t>
      </w:r>
    </w:p>
    <w:p w14:paraId="7B5BB898" w14:textId="3D9EAB19" w:rsidR="00A817F8" w:rsidRDefault="00A817F8" w:rsidP="00A817F8">
      <w:pPr>
        <w:spacing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Certified that </w:t>
      </w:r>
      <w:r>
        <w:rPr>
          <w:rFonts w:ascii="Times New Roman" w:hAnsi="Times New Roman" w:cs="Times New Roman"/>
          <w:b/>
          <w:sz w:val="24"/>
          <w:szCs w:val="24"/>
        </w:rPr>
        <w:t>Aditya Kumar Chauhan</w:t>
      </w:r>
      <w:r w:rsidRPr="007E21BD">
        <w:rPr>
          <w:rFonts w:ascii="Times New Roman" w:hAnsi="Times New Roman" w:cs="Times New Roman"/>
          <w:b/>
          <w:sz w:val="24"/>
          <w:szCs w:val="24"/>
        </w:rPr>
        <w:t xml:space="preserve"> (Univ. </w:t>
      </w:r>
      <w:r>
        <w:rPr>
          <w:rFonts w:ascii="Times New Roman" w:hAnsi="Times New Roman" w:cs="Times New Roman"/>
          <w:b/>
          <w:sz w:val="24"/>
          <w:szCs w:val="24"/>
        </w:rPr>
        <w:t>R</w:t>
      </w:r>
      <w:r w:rsidRPr="007E21BD">
        <w:rPr>
          <w:rFonts w:ascii="Times New Roman" w:hAnsi="Times New Roman" w:cs="Times New Roman"/>
          <w:b/>
          <w:sz w:val="24"/>
          <w:szCs w:val="24"/>
        </w:rPr>
        <w:t>oll</w:t>
      </w:r>
      <w:r>
        <w:rPr>
          <w:rFonts w:ascii="Times New Roman" w:hAnsi="Times New Roman" w:cs="Times New Roman"/>
          <w:b/>
          <w:sz w:val="24"/>
          <w:szCs w:val="24"/>
        </w:rPr>
        <w:t xml:space="preserve"> No.</w:t>
      </w:r>
      <w:r w:rsidRPr="007E21BD">
        <w:rPr>
          <w:rFonts w:ascii="Times New Roman" w:hAnsi="Times New Roman" w:cs="Times New Roman"/>
          <w:b/>
          <w:sz w:val="24"/>
          <w:szCs w:val="24"/>
        </w:rPr>
        <w:t>-19002901490</w:t>
      </w:r>
      <w:r>
        <w:rPr>
          <w:rFonts w:ascii="Times New Roman" w:hAnsi="Times New Roman" w:cs="Times New Roman"/>
          <w:b/>
          <w:sz w:val="24"/>
          <w:szCs w:val="24"/>
        </w:rPr>
        <w:t>03</w:t>
      </w:r>
      <w:r w:rsidRPr="007E21BD">
        <w:rPr>
          <w:rFonts w:ascii="Times New Roman" w:hAnsi="Times New Roman" w:cs="Times New Roman"/>
          <w:b/>
          <w:sz w:val="24"/>
          <w:szCs w:val="24"/>
        </w:rPr>
        <w:t>)</w:t>
      </w:r>
      <w:r w:rsidRPr="005714A7">
        <w:rPr>
          <w:rFonts w:ascii="Times New Roman" w:hAnsi="Times New Roman" w:cs="Times New Roman"/>
          <w:sz w:val="24"/>
          <w:szCs w:val="24"/>
        </w:rPr>
        <w:t xml:space="preserve"> </w:t>
      </w:r>
      <w:r>
        <w:rPr>
          <w:rFonts w:ascii="Times New Roman" w:hAnsi="Times New Roman" w:cs="Times New Roman"/>
          <w:sz w:val="24"/>
          <w:szCs w:val="24"/>
          <w:lang w:val="en-US"/>
        </w:rPr>
        <w:t xml:space="preserve"> has carried out the project work presented in this report entitled “</w:t>
      </w:r>
      <w:r>
        <w:rPr>
          <w:rFonts w:ascii="Times New Roman" w:hAnsi="Times New Roman" w:cs="Times New Roman"/>
          <w:b/>
          <w:bCs/>
          <w:sz w:val="24"/>
          <w:szCs w:val="24"/>
          <w:lang w:val="en-US"/>
        </w:rPr>
        <w:t>Salesforce-Hubspot Integration</w:t>
      </w:r>
      <w:r>
        <w:rPr>
          <w:rFonts w:ascii="Times New Roman" w:hAnsi="Times New Roman" w:cs="Times New Roman"/>
          <w:sz w:val="24"/>
          <w:szCs w:val="24"/>
          <w:lang w:val="en-US"/>
        </w:rPr>
        <w:t xml:space="preserve">” for the award of </w:t>
      </w:r>
      <w:r w:rsidRPr="006F57DF">
        <w:rPr>
          <w:rFonts w:ascii="Times New Roman" w:hAnsi="Times New Roman" w:cs="Times New Roman"/>
          <w:b/>
          <w:bCs/>
          <w:sz w:val="24"/>
          <w:szCs w:val="24"/>
          <w:lang w:val="en-US"/>
        </w:rPr>
        <w:t>Master of Computer Application</w:t>
      </w:r>
      <w:r>
        <w:rPr>
          <w:rFonts w:ascii="Times New Roman" w:hAnsi="Times New Roman" w:cs="Times New Roman"/>
          <w:sz w:val="24"/>
          <w:szCs w:val="24"/>
          <w:lang w:val="en-US"/>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08C5A100" w14:textId="77777777" w:rsidR="00A817F8" w:rsidRDefault="00A817F8" w:rsidP="00A817F8">
      <w:pPr>
        <w:spacing w:line="480" w:lineRule="auto"/>
        <w:ind w:left="567" w:right="95"/>
        <w:jc w:val="both"/>
        <w:rPr>
          <w:rFonts w:ascii="Times New Roman" w:hAnsi="Times New Roman" w:cs="Times New Roman"/>
          <w:sz w:val="24"/>
          <w:szCs w:val="24"/>
          <w:lang w:val="en-US"/>
        </w:rPr>
      </w:pPr>
    </w:p>
    <w:p w14:paraId="20BE2131" w14:textId="77777777" w:rsidR="00A817F8" w:rsidRPr="000F7D16" w:rsidRDefault="00A817F8" w:rsidP="00A817F8">
      <w:pPr>
        <w:spacing w:line="276" w:lineRule="auto"/>
        <w:ind w:left="567"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90C2460" w14:textId="77777777" w:rsidR="00A817F8" w:rsidRPr="00FF58F2" w:rsidRDefault="00A817F8" w:rsidP="00A817F8">
      <w:pPr>
        <w:spacing w:line="276" w:lineRule="auto"/>
        <w:ind w:right="95"/>
        <w:jc w:val="both"/>
        <w:rPr>
          <w:rFonts w:ascii="Times New Roman" w:hAnsi="Times New Roman" w:cs="Times New Roman"/>
          <w:sz w:val="24"/>
          <w:szCs w:val="24"/>
          <w:lang w:val="en-US"/>
        </w:rPr>
      </w:pPr>
      <w:r w:rsidRPr="00FF58F2">
        <w:rPr>
          <w:rFonts w:ascii="Times New Roman" w:hAnsi="Times New Roman" w:cs="Times New Roman"/>
          <w:b/>
          <w:bCs/>
          <w:sz w:val="24"/>
          <w:szCs w:val="24"/>
          <w:lang w:val="en-US"/>
        </w:rPr>
        <w:t>Dr. Sangeeta Arora</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External Examiner </w:t>
      </w:r>
    </w:p>
    <w:p w14:paraId="21DC4CF8" w14:textId="77777777" w:rsidR="00A817F8" w:rsidRDefault="00A817F8" w:rsidP="00A817F8">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Associate Professor                                                    </w:t>
      </w:r>
    </w:p>
    <w:p w14:paraId="1B81949F" w14:textId="77777777" w:rsidR="00A817F8" w:rsidRDefault="00A817F8" w:rsidP="00A817F8">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Dept. of Computer Applications                                </w:t>
      </w:r>
    </w:p>
    <w:p w14:paraId="552F5906" w14:textId="77777777" w:rsidR="00A817F8" w:rsidRDefault="00A817F8" w:rsidP="00A817F8">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KIET Group of Institutions, Ghaziabad     </w:t>
      </w:r>
    </w:p>
    <w:p w14:paraId="14771D0A" w14:textId="77777777" w:rsidR="00A817F8" w:rsidRDefault="00A817F8" w:rsidP="00A817F8">
      <w:pPr>
        <w:spacing w:line="276" w:lineRule="auto"/>
        <w:ind w:right="95"/>
        <w:jc w:val="both"/>
        <w:rPr>
          <w:rFonts w:ascii="Times New Roman" w:hAnsi="Times New Roman" w:cs="Times New Roman"/>
          <w:sz w:val="24"/>
          <w:szCs w:val="24"/>
          <w:lang w:val="en-US"/>
        </w:rPr>
      </w:pPr>
    </w:p>
    <w:p w14:paraId="38A1C4A7" w14:textId="77777777" w:rsidR="00A817F8" w:rsidRDefault="00A817F8" w:rsidP="00A817F8">
      <w:pPr>
        <w:spacing w:line="276" w:lineRule="auto"/>
        <w:ind w:right="95"/>
        <w:jc w:val="both"/>
        <w:rPr>
          <w:rFonts w:ascii="Times New Roman" w:hAnsi="Times New Roman" w:cs="Times New Roman"/>
          <w:sz w:val="24"/>
          <w:szCs w:val="24"/>
          <w:lang w:val="en-US"/>
        </w:rPr>
      </w:pPr>
    </w:p>
    <w:p w14:paraId="3102011A" w14:textId="77777777" w:rsidR="00A817F8" w:rsidRPr="009710B1" w:rsidRDefault="00A817F8" w:rsidP="00A817F8">
      <w:pPr>
        <w:spacing w:line="276" w:lineRule="auto"/>
        <w:ind w:right="95"/>
        <w:jc w:val="center"/>
        <w:rPr>
          <w:rFonts w:ascii="Times New Roman" w:hAnsi="Times New Roman" w:cs="Times New Roman"/>
          <w:b/>
          <w:bCs/>
          <w:sz w:val="24"/>
          <w:szCs w:val="24"/>
          <w:lang w:val="en-US"/>
        </w:rPr>
      </w:pPr>
      <w:r w:rsidRPr="009710B1">
        <w:rPr>
          <w:rFonts w:ascii="Times New Roman" w:hAnsi="Times New Roman" w:cs="Times New Roman"/>
          <w:b/>
          <w:bCs/>
          <w:sz w:val="24"/>
          <w:szCs w:val="24"/>
          <w:lang w:val="en-US"/>
        </w:rPr>
        <w:t>Dr. Ajay Kumar Srivastava</w:t>
      </w:r>
    </w:p>
    <w:p w14:paraId="34F11265" w14:textId="77777777" w:rsidR="00A817F8" w:rsidRDefault="00A817F8" w:rsidP="00A817F8">
      <w:pPr>
        <w:spacing w:line="276" w:lineRule="auto"/>
        <w:ind w:right="95"/>
        <w:jc w:val="center"/>
        <w:rPr>
          <w:rFonts w:ascii="Times New Roman" w:hAnsi="Times New Roman" w:cs="Times New Roman"/>
          <w:sz w:val="24"/>
          <w:szCs w:val="24"/>
          <w:lang w:val="en-US"/>
        </w:rPr>
      </w:pPr>
      <w:r>
        <w:rPr>
          <w:rFonts w:ascii="Times New Roman" w:hAnsi="Times New Roman" w:cs="Times New Roman"/>
          <w:sz w:val="24"/>
          <w:szCs w:val="24"/>
          <w:lang w:val="en-US"/>
        </w:rPr>
        <w:t>Professor &amp; Head</w:t>
      </w:r>
    </w:p>
    <w:p w14:paraId="1F5B7F44" w14:textId="77777777" w:rsidR="00A817F8" w:rsidRDefault="00A817F8" w:rsidP="00A817F8">
      <w:pPr>
        <w:spacing w:line="276" w:lineRule="auto"/>
        <w:ind w:right="95"/>
        <w:jc w:val="center"/>
        <w:rPr>
          <w:rFonts w:ascii="Times New Roman" w:hAnsi="Times New Roman" w:cs="Times New Roman"/>
          <w:sz w:val="24"/>
          <w:szCs w:val="24"/>
          <w:lang w:val="en-US"/>
        </w:rPr>
      </w:pPr>
      <w:r>
        <w:rPr>
          <w:rFonts w:ascii="Times New Roman" w:hAnsi="Times New Roman" w:cs="Times New Roman"/>
          <w:sz w:val="24"/>
          <w:szCs w:val="24"/>
          <w:lang w:val="en-US"/>
        </w:rPr>
        <w:t>Department of Computer Applications</w:t>
      </w:r>
    </w:p>
    <w:p w14:paraId="142E0DA0" w14:textId="77777777" w:rsidR="00A817F8" w:rsidRDefault="00A817F8" w:rsidP="00A817F8">
      <w:pPr>
        <w:spacing w:line="276" w:lineRule="auto"/>
        <w:ind w:right="95"/>
        <w:jc w:val="center"/>
        <w:rPr>
          <w:rFonts w:ascii="Times New Roman" w:hAnsi="Times New Roman" w:cs="Times New Roman"/>
          <w:sz w:val="24"/>
          <w:szCs w:val="24"/>
          <w:lang w:val="en-US"/>
        </w:rPr>
      </w:pPr>
      <w:r>
        <w:rPr>
          <w:rFonts w:ascii="Times New Roman" w:hAnsi="Times New Roman" w:cs="Times New Roman"/>
          <w:sz w:val="24"/>
          <w:szCs w:val="24"/>
          <w:lang w:val="en-US"/>
        </w:rPr>
        <w:t>KIET Group of Institutions, Ghaziabad</w:t>
      </w:r>
    </w:p>
    <w:p w14:paraId="45CD7643" w14:textId="77777777" w:rsidR="00A817F8" w:rsidRDefault="00A817F8" w:rsidP="00A817F8">
      <w:pPr>
        <w:spacing w:line="276" w:lineRule="auto"/>
        <w:ind w:left="567" w:right="95"/>
        <w:jc w:val="both"/>
        <w:rPr>
          <w:rFonts w:ascii="Times New Roman" w:hAnsi="Times New Roman" w:cs="Times New Roman"/>
          <w:sz w:val="24"/>
          <w:szCs w:val="24"/>
          <w:lang w:val="en-US"/>
        </w:rPr>
      </w:pPr>
    </w:p>
    <w:p w14:paraId="058FAFF7" w14:textId="53F37785" w:rsidR="00B1592F" w:rsidRDefault="00B1592F" w:rsidP="003E15D2">
      <w:pPr>
        <w:autoSpaceDE w:val="0"/>
        <w:autoSpaceDN w:val="0"/>
        <w:adjustRightInd w:val="0"/>
        <w:spacing w:line="240" w:lineRule="auto"/>
        <w:jc w:val="both"/>
        <w:rPr>
          <w:rFonts w:ascii="Times New Roman" w:hAnsi="Times New Roman" w:cs="Times New Roman"/>
          <w:b/>
          <w:sz w:val="28"/>
          <w:szCs w:val="24"/>
        </w:rPr>
        <w:sectPr w:rsidR="00B1592F" w:rsidSect="00F962CE">
          <w:pgSz w:w="11906" w:h="16838"/>
          <w:pgMar w:top="3969" w:right="1418" w:bottom="1418" w:left="1985" w:header="709" w:footer="709" w:gutter="0"/>
          <w:pgNumType w:fmt="lowerRoman" w:start="1"/>
          <w:cols w:space="708"/>
          <w:docGrid w:linePitch="360"/>
        </w:sectPr>
      </w:pPr>
    </w:p>
    <w:p w14:paraId="63290984" w14:textId="77777777" w:rsidR="005615F2" w:rsidRPr="000E4AF8" w:rsidRDefault="005615F2" w:rsidP="00F962CE">
      <w:pPr>
        <w:autoSpaceDE w:val="0"/>
        <w:autoSpaceDN w:val="0"/>
        <w:adjustRightInd w:val="0"/>
        <w:spacing w:after="0" w:line="240" w:lineRule="auto"/>
        <w:jc w:val="center"/>
        <w:rPr>
          <w:rFonts w:ascii="Times New Roman" w:hAnsi="Times New Roman" w:cs="Times New Roman"/>
          <w:b/>
          <w:sz w:val="28"/>
          <w:szCs w:val="24"/>
        </w:rPr>
      </w:pPr>
      <w:r w:rsidRPr="000E4AF8">
        <w:rPr>
          <w:rFonts w:ascii="Times New Roman" w:hAnsi="Times New Roman" w:cs="Times New Roman"/>
          <w:b/>
          <w:sz w:val="28"/>
          <w:szCs w:val="24"/>
        </w:rPr>
        <w:lastRenderedPageBreak/>
        <w:t>ABSTRACT</w:t>
      </w:r>
    </w:p>
    <w:p w14:paraId="0F9AD7AD" w14:textId="4D704421" w:rsidR="00B24D4E" w:rsidRDefault="00B24D4E" w:rsidP="00F962CE">
      <w:pPr>
        <w:spacing w:after="0" w:line="240" w:lineRule="auto"/>
        <w:jc w:val="both"/>
        <w:rPr>
          <w:rFonts w:ascii="Times New Roman" w:hAnsi="Times New Roman" w:cs="Times New Roman"/>
          <w:sz w:val="24"/>
          <w:szCs w:val="24"/>
        </w:rPr>
      </w:pPr>
    </w:p>
    <w:p w14:paraId="66F27749" w14:textId="77777777" w:rsidR="00F962CE" w:rsidRDefault="00F962CE" w:rsidP="00F962CE">
      <w:pPr>
        <w:spacing w:after="0" w:line="240" w:lineRule="auto"/>
        <w:jc w:val="both"/>
        <w:rPr>
          <w:rFonts w:ascii="Times New Roman" w:hAnsi="Times New Roman" w:cs="Times New Roman"/>
          <w:sz w:val="24"/>
          <w:szCs w:val="24"/>
        </w:rPr>
      </w:pPr>
    </w:p>
    <w:p w14:paraId="64A15F60" w14:textId="77777777" w:rsidR="00B82805" w:rsidRDefault="00B82805" w:rsidP="00F962CE">
      <w:pPr>
        <w:spacing w:after="0" w:line="240" w:lineRule="auto"/>
        <w:jc w:val="both"/>
        <w:rPr>
          <w:rFonts w:ascii="Times New Roman" w:hAnsi="Times New Roman" w:cs="Times New Roman"/>
          <w:color w:val="333333"/>
          <w:sz w:val="24"/>
          <w:szCs w:val="24"/>
          <w:shd w:val="clear" w:color="auto" w:fill="FFFFFF"/>
        </w:rPr>
      </w:pPr>
      <w:bookmarkStart w:id="0" w:name="_Hlk78094663"/>
      <w:r>
        <w:rPr>
          <w:rFonts w:ascii="Times New Roman" w:hAnsi="Times New Roman" w:cs="Times New Roman"/>
          <w:color w:val="333333"/>
          <w:sz w:val="24"/>
          <w:szCs w:val="24"/>
          <w:shd w:val="clear" w:color="auto" w:fill="FFFFFF"/>
        </w:rPr>
        <w:t>“Salesforce-Hubspot Integration”</w:t>
      </w:r>
      <w:r w:rsidR="00C04C62" w:rsidRPr="007055A5">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is a Salesforce application Which is based On Cloud Computing. These days We are using databases in which coding is required to enter the data but this time we have an application which can do our work more simpler and easier i.e Salesforce. This application is used to store a huge amount of data properly and consistently.</w:t>
      </w:r>
    </w:p>
    <w:p w14:paraId="6DAEB498" w14:textId="54E56C22" w:rsidR="004730FC" w:rsidRDefault="00B82805" w:rsidP="00F962CE">
      <w:pPr>
        <w:spacing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Objective of this application is to show that how a normal person who doesn’t even know programming can use this application easily</w:t>
      </w:r>
      <w:r w:rsidR="004730FC">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4730FC">
        <w:rPr>
          <w:rFonts w:ascii="Times New Roman" w:hAnsi="Times New Roman" w:cs="Times New Roman"/>
          <w:color w:val="333333"/>
          <w:sz w:val="24"/>
          <w:szCs w:val="24"/>
          <w:shd w:val="clear" w:color="auto" w:fill="FFFFFF"/>
        </w:rPr>
        <w:t>it is flexible like data can be deleted Or updated easily</w:t>
      </w:r>
      <w:r w:rsidR="00C04C62" w:rsidRPr="007055A5">
        <w:rPr>
          <w:rFonts w:ascii="Times New Roman" w:hAnsi="Times New Roman" w:cs="Times New Roman"/>
          <w:color w:val="333333"/>
          <w:sz w:val="24"/>
          <w:szCs w:val="24"/>
          <w:shd w:val="clear" w:color="auto" w:fill="FFFFFF"/>
        </w:rPr>
        <w:t>.</w:t>
      </w:r>
      <w:r w:rsidR="004730FC">
        <w:rPr>
          <w:rFonts w:ascii="Times New Roman" w:hAnsi="Times New Roman" w:cs="Times New Roman"/>
          <w:color w:val="333333"/>
          <w:sz w:val="24"/>
          <w:szCs w:val="24"/>
          <w:shd w:val="clear" w:color="auto" w:fill="FFFFFF"/>
        </w:rPr>
        <w:t xml:space="preserve"> A Software project means a lot of experience So I learned a lot of things through this project, this project has sharpened our concept of Cloud Computing.</w:t>
      </w:r>
    </w:p>
    <w:p w14:paraId="3957132E" w14:textId="1C80D8E8" w:rsidR="004730FC" w:rsidRDefault="004730FC" w:rsidP="00F962CE">
      <w:pPr>
        <w:spacing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Concept of Cloud computing has not become a great role to play in today’s technical world. These technologies will definitely take database systems far away.</w:t>
      </w:r>
    </w:p>
    <w:p w14:paraId="160DFF0C" w14:textId="77777777" w:rsidR="004730FC" w:rsidRDefault="004730FC" w:rsidP="00F962CE">
      <w:pPr>
        <w:spacing w:after="0" w:line="240" w:lineRule="auto"/>
        <w:jc w:val="both"/>
        <w:rPr>
          <w:rFonts w:ascii="Times New Roman" w:hAnsi="Times New Roman" w:cs="Times New Roman"/>
          <w:color w:val="333333"/>
          <w:sz w:val="24"/>
          <w:szCs w:val="24"/>
          <w:shd w:val="clear" w:color="auto" w:fill="FFFFFF"/>
        </w:rPr>
      </w:pPr>
    </w:p>
    <w:p w14:paraId="6DF6386E" w14:textId="0D09E4EF" w:rsidR="005615F2" w:rsidRPr="00E63597" w:rsidRDefault="00C04C62" w:rsidP="003E15D2">
      <w:pPr>
        <w:spacing w:line="240" w:lineRule="auto"/>
        <w:jc w:val="both"/>
        <w:rPr>
          <w:rFonts w:ascii="Times New Roman" w:hAnsi="Times New Roman" w:cs="Times New Roman"/>
          <w:b/>
          <w:color w:val="333333"/>
          <w:sz w:val="24"/>
          <w:szCs w:val="24"/>
          <w:shd w:val="clear" w:color="auto" w:fill="FFFFFF"/>
          <w:lang w:val="en-US"/>
        </w:rPr>
      </w:pPr>
      <w:bookmarkStart w:id="1" w:name="_Hlk78098989"/>
      <w:bookmarkEnd w:id="0"/>
      <w:r w:rsidRPr="007055A5">
        <w:rPr>
          <w:rFonts w:ascii="Times New Roman" w:hAnsi="Times New Roman" w:cs="Times New Roman"/>
          <w:color w:val="333333"/>
          <w:sz w:val="24"/>
          <w:szCs w:val="24"/>
          <w:shd w:val="clear" w:color="auto" w:fill="FFFFFF"/>
        </w:rPr>
        <w:t>So the ma</w:t>
      </w:r>
      <w:r w:rsidR="00E63597">
        <w:rPr>
          <w:rFonts w:ascii="Times New Roman" w:hAnsi="Times New Roman" w:cs="Times New Roman"/>
          <w:color w:val="333333"/>
          <w:sz w:val="24"/>
          <w:szCs w:val="24"/>
          <w:shd w:val="clear" w:color="auto" w:fill="FFFFFF"/>
        </w:rPr>
        <w:t xml:space="preserve">intenance and </w:t>
      </w:r>
      <w:r w:rsidR="00754F84">
        <w:rPr>
          <w:rFonts w:ascii="Times New Roman" w:hAnsi="Times New Roman" w:cs="Times New Roman"/>
          <w:color w:val="333333"/>
          <w:sz w:val="24"/>
          <w:szCs w:val="24"/>
          <w:shd w:val="clear" w:color="auto" w:fill="FFFFFF"/>
        </w:rPr>
        <w:t xml:space="preserve"> Presidency </w:t>
      </w:r>
      <w:r w:rsidR="00E63597">
        <w:rPr>
          <w:rFonts w:ascii="Times New Roman" w:hAnsi="Times New Roman" w:cs="Times New Roman"/>
          <w:color w:val="333333"/>
          <w:sz w:val="24"/>
          <w:szCs w:val="24"/>
          <w:shd w:val="clear" w:color="auto" w:fill="FFFFFF"/>
        </w:rPr>
        <w:t xml:space="preserve"> of</w:t>
      </w:r>
      <w:r w:rsidR="004730FC">
        <w:rPr>
          <w:rFonts w:ascii="Times New Roman" w:hAnsi="Times New Roman" w:cs="Times New Roman"/>
          <w:color w:val="333333"/>
          <w:sz w:val="24"/>
          <w:szCs w:val="24"/>
          <w:shd w:val="clear" w:color="auto" w:fill="FFFFFF"/>
        </w:rPr>
        <w:t xml:space="preserve"> this project</w:t>
      </w:r>
      <w:r w:rsidR="00E63597">
        <w:rPr>
          <w:rFonts w:ascii="Times New Roman" w:hAnsi="Times New Roman" w:cs="Times New Roman"/>
          <w:color w:val="333333"/>
          <w:sz w:val="24"/>
          <w:szCs w:val="24"/>
          <w:shd w:val="clear" w:color="auto" w:fill="FFFFFF"/>
        </w:rPr>
        <w:t xml:space="preserve"> </w:t>
      </w:r>
      <w:r w:rsidRPr="007055A5">
        <w:rPr>
          <w:rFonts w:ascii="Times New Roman" w:hAnsi="Times New Roman" w:cs="Times New Roman"/>
          <w:color w:val="333333"/>
          <w:sz w:val="24"/>
          <w:szCs w:val="24"/>
          <w:shd w:val="clear" w:color="auto" w:fill="FFFFFF"/>
        </w:rPr>
        <w:t>became very easy.</w:t>
      </w:r>
    </w:p>
    <w:p w14:paraId="4904C669" w14:textId="75862B5C" w:rsidR="00B24D4E" w:rsidRDefault="00B24D4E" w:rsidP="00641F2E">
      <w:pPr>
        <w:numPr>
          <w:ilvl w:val="0"/>
          <w:numId w:val="26"/>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Easy accessibility.</w:t>
      </w:r>
    </w:p>
    <w:p w14:paraId="392354DE" w14:textId="500ACA6E"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It  makes searching records easier and faster.</w:t>
      </w:r>
    </w:p>
    <w:p w14:paraId="1B7B9A53"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User is no longer required to check his register in search of records, as now it can be searched over the software by choosing some options. </w:t>
      </w:r>
    </w:p>
    <w:p w14:paraId="6FDC152D"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The user need not to type in most of the information. </w:t>
      </w:r>
    </w:p>
    <w:p w14:paraId="692553EF"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On the whole it liberates the user from keeping lengthy manual records. </w:t>
      </w:r>
    </w:p>
    <w:p w14:paraId="5811E9F0"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Every one wants his/her work to be done by computer automatically and displaying the result for further manipulations. </w:t>
      </w:r>
    </w:p>
    <w:p w14:paraId="42488E87" w14:textId="77777777" w:rsidR="006D7D6D" w:rsidRPr="007055A5" w:rsidRDefault="006D7D6D" w:rsidP="00641F2E">
      <w:pPr>
        <w:numPr>
          <w:ilvl w:val="0"/>
          <w:numId w:val="26"/>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So this project is about providing convenience</w:t>
      </w:r>
      <w:bookmarkEnd w:id="1"/>
      <w:r w:rsidRPr="007055A5">
        <w:rPr>
          <w:rFonts w:ascii="Times New Roman" w:hAnsi="Times New Roman" w:cs="Times New Roman"/>
          <w:sz w:val="24"/>
          <w:szCs w:val="24"/>
          <w:lang w:val="en-US"/>
        </w:rPr>
        <w:t>.</w:t>
      </w:r>
    </w:p>
    <w:p w14:paraId="7490B1EC" w14:textId="77777777" w:rsidR="007055A5" w:rsidRPr="005714A7" w:rsidRDefault="007055A5" w:rsidP="003E15D2">
      <w:pPr>
        <w:spacing w:line="240" w:lineRule="auto"/>
        <w:jc w:val="both"/>
        <w:rPr>
          <w:rFonts w:ascii="Times New Roman" w:hAnsi="Times New Roman" w:cs="Times New Roman"/>
          <w:sz w:val="24"/>
          <w:szCs w:val="24"/>
        </w:rPr>
      </w:pPr>
    </w:p>
    <w:p w14:paraId="6E06A59D"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100C740B"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48CC9526"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6B82B3C2" w14:textId="2675B4F3" w:rsidR="005615F2" w:rsidRDefault="005615F2" w:rsidP="003E15D2">
      <w:pPr>
        <w:spacing w:line="240" w:lineRule="auto"/>
        <w:jc w:val="both"/>
        <w:rPr>
          <w:rFonts w:ascii="Times New Roman" w:hAnsi="Times New Roman" w:cs="Times New Roman"/>
          <w:sz w:val="24"/>
          <w:szCs w:val="24"/>
        </w:rPr>
      </w:pPr>
    </w:p>
    <w:p w14:paraId="0CAB8773" w14:textId="77777777" w:rsidR="00F0295E" w:rsidRPr="005714A7" w:rsidRDefault="00F0295E" w:rsidP="003E15D2">
      <w:pPr>
        <w:spacing w:line="240" w:lineRule="auto"/>
        <w:jc w:val="both"/>
        <w:rPr>
          <w:rFonts w:ascii="Times New Roman" w:hAnsi="Times New Roman" w:cs="Times New Roman"/>
          <w:sz w:val="24"/>
          <w:szCs w:val="24"/>
        </w:rPr>
      </w:pPr>
    </w:p>
    <w:p w14:paraId="10371B55" w14:textId="77777777" w:rsidR="005615F2" w:rsidRPr="005714A7" w:rsidRDefault="005615F2" w:rsidP="003E15D2">
      <w:pPr>
        <w:spacing w:line="240" w:lineRule="auto"/>
        <w:jc w:val="both"/>
        <w:rPr>
          <w:rFonts w:ascii="Times New Roman" w:hAnsi="Times New Roman" w:cs="Times New Roman"/>
          <w:sz w:val="24"/>
          <w:szCs w:val="24"/>
        </w:rPr>
      </w:pPr>
    </w:p>
    <w:p w14:paraId="2D20371D" w14:textId="77777777" w:rsidR="005615F2" w:rsidRDefault="005615F2" w:rsidP="003E15D2">
      <w:pPr>
        <w:spacing w:line="240" w:lineRule="auto"/>
        <w:jc w:val="both"/>
        <w:rPr>
          <w:rFonts w:ascii="Times New Roman" w:hAnsi="Times New Roman" w:cs="Times New Roman"/>
          <w:sz w:val="24"/>
          <w:szCs w:val="24"/>
        </w:rPr>
      </w:pPr>
    </w:p>
    <w:p w14:paraId="47EF25F5" w14:textId="77777777" w:rsidR="006050B0" w:rsidRPr="005714A7" w:rsidRDefault="006050B0" w:rsidP="003E15D2">
      <w:pPr>
        <w:spacing w:line="240" w:lineRule="auto"/>
        <w:jc w:val="both"/>
        <w:rPr>
          <w:rFonts w:ascii="Times New Roman" w:hAnsi="Times New Roman" w:cs="Times New Roman"/>
          <w:sz w:val="24"/>
          <w:szCs w:val="24"/>
        </w:rPr>
      </w:pPr>
    </w:p>
    <w:p w14:paraId="3C8FFA5A" w14:textId="7C536665" w:rsidR="005615F2" w:rsidRDefault="005615F2" w:rsidP="003E15D2">
      <w:pPr>
        <w:spacing w:line="240" w:lineRule="auto"/>
        <w:jc w:val="both"/>
        <w:rPr>
          <w:rFonts w:ascii="Times New Roman" w:hAnsi="Times New Roman" w:cs="Times New Roman"/>
          <w:sz w:val="24"/>
          <w:szCs w:val="24"/>
        </w:rPr>
      </w:pPr>
    </w:p>
    <w:p w14:paraId="268C382A" w14:textId="6C536651" w:rsidR="009E7041" w:rsidRDefault="009E7041" w:rsidP="003E15D2">
      <w:pPr>
        <w:spacing w:line="240" w:lineRule="auto"/>
        <w:jc w:val="both"/>
        <w:rPr>
          <w:rFonts w:ascii="Times New Roman" w:hAnsi="Times New Roman" w:cs="Times New Roman"/>
          <w:sz w:val="24"/>
          <w:szCs w:val="24"/>
        </w:rPr>
      </w:pPr>
    </w:p>
    <w:p w14:paraId="56892111" w14:textId="77777777" w:rsidR="009E7041" w:rsidRPr="005714A7" w:rsidRDefault="009E7041" w:rsidP="003E15D2">
      <w:pPr>
        <w:spacing w:line="240" w:lineRule="auto"/>
        <w:jc w:val="both"/>
        <w:rPr>
          <w:rFonts w:ascii="Times New Roman" w:hAnsi="Times New Roman" w:cs="Times New Roman"/>
          <w:sz w:val="24"/>
          <w:szCs w:val="24"/>
        </w:rPr>
      </w:pPr>
    </w:p>
    <w:p w14:paraId="7A841A12" w14:textId="18A7EA67" w:rsidR="005615F2" w:rsidRDefault="005615F2" w:rsidP="003E15D2">
      <w:pPr>
        <w:spacing w:line="240" w:lineRule="auto"/>
        <w:jc w:val="both"/>
        <w:rPr>
          <w:rFonts w:ascii="Times New Roman" w:hAnsi="Times New Roman" w:cs="Times New Roman"/>
          <w:sz w:val="24"/>
          <w:szCs w:val="24"/>
        </w:rPr>
      </w:pPr>
    </w:p>
    <w:p w14:paraId="7CD82F4E" w14:textId="0C9BC4E4" w:rsidR="00B24D4E" w:rsidRDefault="00B24D4E" w:rsidP="003E15D2">
      <w:pPr>
        <w:spacing w:line="240" w:lineRule="auto"/>
        <w:jc w:val="both"/>
        <w:rPr>
          <w:rFonts w:ascii="Times New Roman" w:hAnsi="Times New Roman" w:cs="Times New Roman"/>
          <w:sz w:val="24"/>
          <w:szCs w:val="24"/>
        </w:rPr>
      </w:pPr>
    </w:p>
    <w:p w14:paraId="4EDD148D" w14:textId="126A4822" w:rsidR="00B24D4E" w:rsidRDefault="00B24D4E" w:rsidP="003E15D2">
      <w:pPr>
        <w:spacing w:line="240" w:lineRule="auto"/>
        <w:jc w:val="both"/>
        <w:rPr>
          <w:rFonts w:ascii="Times New Roman" w:hAnsi="Times New Roman" w:cs="Times New Roman"/>
          <w:sz w:val="24"/>
          <w:szCs w:val="24"/>
        </w:rPr>
      </w:pPr>
    </w:p>
    <w:p w14:paraId="125DEAD7" w14:textId="3806ED35" w:rsidR="00B24D4E" w:rsidRDefault="00B24D4E" w:rsidP="003E15D2">
      <w:pPr>
        <w:spacing w:line="240" w:lineRule="auto"/>
        <w:jc w:val="both"/>
        <w:rPr>
          <w:rFonts w:ascii="Times New Roman" w:hAnsi="Times New Roman" w:cs="Times New Roman"/>
          <w:sz w:val="24"/>
          <w:szCs w:val="24"/>
        </w:rPr>
      </w:pPr>
    </w:p>
    <w:p w14:paraId="153DB680" w14:textId="77777777" w:rsidR="00B24D4E" w:rsidRPr="005714A7" w:rsidRDefault="00B24D4E" w:rsidP="003E15D2">
      <w:pPr>
        <w:spacing w:line="240" w:lineRule="auto"/>
        <w:jc w:val="both"/>
        <w:rPr>
          <w:rFonts w:ascii="Times New Roman" w:hAnsi="Times New Roman" w:cs="Times New Roman"/>
          <w:sz w:val="24"/>
          <w:szCs w:val="24"/>
        </w:rPr>
      </w:pPr>
    </w:p>
    <w:p w14:paraId="38E91A67" w14:textId="77777777" w:rsidR="005615F2" w:rsidRPr="005714A7" w:rsidRDefault="005615F2" w:rsidP="003E15D2">
      <w:pPr>
        <w:spacing w:line="240" w:lineRule="auto"/>
        <w:jc w:val="both"/>
        <w:rPr>
          <w:rFonts w:ascii="Times New Roman" w:hAnsi="Times New Roman" w:cs="Times New Roman"/>
          <w:sz w:val="24"/>
          <w:szCs w:val="24"/>
        </w:rPr>
      </w:pPr>
    </w:p>
    <w:p w14:paraId="7AD34754" w14:textId="77777777" w:rsidR="00E66BE4" w:rsidRPr="00E66BE4" w:rsidRDefault="00E66BE4" w:rsidP="00042E0C">
      <w:pPr>
        <w:spacing w:after="0"/>
        <w:jc w:val="both"/>
        <w:rPr>
          <w:rFonts w:ascii="Times New Roman" w:hAnsi="Times New Roman" w:cs="Times New Roman"/>
          <w:b/>
          <w:bCs/>
          <w:sz w:val="24"/>
          <w:szCs w:val="24"/>
        </w:rPr>
      </w:pPr>
    </w:p>
    <w:p w14:paraId="382F5A1A" w14:textId="77777777" w:rsidR="00F0295E" w:rsidRDefault="00F0295E" w:rsidP="00042E0C">
      <w:pPr>
        <w:tabs>
          <w:tab w:val="left" w:pos="1260"/>
          <w:tab w:val="center" w:pos="4334"/>
        </w:tabs>
        <w:jc w:val="center"/>
        <w:rPr>
          <w:rFonts w:ascii="Times New Roman" w:hAnsi="Times New Roman" w:cs="Times New Roman"/>
          <w:b/>
          <w:bCs/>
          <w:sz w:val="28"/>
          <w:szCs w:val="24"/>
        </w:rPr>
      </w:pPr>
    </w:p>
    <w:p w14:paraId="4A12663F" w14:textId="77777777" w:rsidR="007A643C" w:rsidRDefault="005615F2" w:rsidP="007A643C">
      <w:pPr>
        <w:tabs>
          <w:tab w:val="left" w:pos="1260"/>
          <w:tab w:val="center" w:pos="4334"/>
        </w:tabs>
        <w:spacing w:after="0"/>
        <w:jc w:val="center"/>
        <w:rPr>
          <w:rFonts w:ascii="Times New Roman" w:hAnsi="Times New Roman" w:cs="Times New Roman"/>
          <w:b/>
          <w:bCs/>
          <w:sz w:val="28"/>
          <w:szCs w:val="24"/>
        </w:rPr>
      </w:pPr>
      <w:r w:rsidRPr="000E4AF8">
        <w:rPr>
          <w:rFonts w:ascii="Times New Roman" w:hAnsi="Times New Roman" w:cs="Times New Roman"/>
          <w:b/>
          <w:bCs/>
          <w:sz w:val="28"/>
          <w:szCs w:val="24"/>
        </w:rPr>
        <w:t>ACKNOWLEDGEMENTS</w:t>
      </w:r>
    </w:p>
    <w:p w14:paraId="18A48D41" w14:textId="77777777" w:rsidR="007A643C" w:rsidRDefault="007A643C" w:rsidP="007A643C">
      <w:pPr>
        <w:tabs>
          <w:tab w:val="left" w:pos="1260"/>
          <w:tab w:val="center" w:pos="4334"/>
        </w:tabs>
        <w:spacing w:after="0"/>
        <w:jc w:val="center"/>
        <w:rPr>
          <w:rFonts w:ascii="Times New Roman" w:hAnsi="Times New Roman" w:cs="Times New Roman"/>
          <w:b/>
          <w:bCs/>
          <w:sz w:val="28"/>
          <w:szCs w:val="24"/>
        </w:rPr>
      </w:pPr>
    </w:p>
    <w:p w14:paraId="67535CE2" w14:textId="3EE95667" w:rsidR="005615F2" w:rsidRPr="005714A7" w:rsidRDefault="005615F2" w:rsidP="007A643C">
      <w:pPr>
        <w:tabs>
          <w:tab w:val="left" w:pos="1260"/>
          <w:tab w:val="center" w:pos="4334"/>
        </w:tabs>
        <w:spacing w:after="0"/>
        <w:jc w:val="center"/>
      </w:pPr>
      <w:r w:rsidRPr="005714A7">
        <w:tab/>
      </w:r>
    </w:p>
    <w:p w14:paraId="041F442A" w14:textId="5C7D8DD4" w:rsidR="005615F2" w:rsidRDefault="005615F2" w:rsidP="003E15D2">
      <w:pPr>
        <w:pStyle w:val="Default"/>
        <w:jc w:val="both"/>
      </w:pPr>
      <w:r w:rsidRPr="005714A7">
        <w:t xml:space="preserve">Success in life is never attained single handedly. My deepest gratitude goes to my thesis supervisor </w:t>
      </w:r>
      <w:r w:rsidR="004730FC">
        <w:rPr>
          <w:b/>
          <w:bCs/>
        </w:rPr>
        <w:t>Dr</w:t>
      </w:r>
      <w:r w:rsidR="003E15D2">
        <w:rPr>
          <w:b/>
          <w:bCs/>
        </w:rPr>
        <w:t xml:space="preserve">. </w:t>
      </w:r>
      <w:r w:rsidR="00776437">
        <w:rPr>
          <w:b/>
          <w:bCs/>
        </w:rPr>
        <w:t>Sangeeta Arora</w:t>
      </w:r>
      <w:r w:rsidR="000916EE">
        <w:t>,</w:t>
      </w:r>
      <w:r w:rsidR="00A84E95" w:rsidRPr="005714A7">
        <w:t xml:space="preserve"> for</w:t>
      </w:r>
      <w:r w:rsidRPr="005714A7">
        <w:t xml:space="preserve"> h</w:t>
      </w:r>
      <w:r w:rsidR="00596CD8">
        <w:t>er</w:t>
      </w:r>
      <w:r w:rsidRPr="005714A7">
        <w:t xml:space="preserve"> guidance, help and encouragement throug</w:t>
      </w:r>
      <w:r w:rsidR="00843C57">
        <w:t>hout our project</w:t>
      </w:r>
      <w:r w:rsidRPr="005714A7">
        <w:t xml:space="preserve"> work. Their enlightening ideas, comments, and suggestions.</w:t>
      </w:r>
    </w:p>
    <w:p w14:paraId="3E86AE9D" w14:textId="77777777" w:rsidR="000E4AF8" w:rsidRPr="005714A7" w:rsidRDefault="000E4AF8" w:rsidP="003E15D2">
      <w:pPr>
        <w:pStyle w:val="Default"/>
        <w:jc w:val="both"/>
      </w:pPr>
    </w:p>
    <w:p w14:paraId="4FE58F15" w14:textId="3E644EE6" w:rsidR="005615F2" w:rsidRPr="005714A7" w:rsidRDefault="005615F2" w:rsidP="003E15D2">
      <w:pPr>
        <w:pStyle w:val="Default"/>
        <w:jc w:val="both"/>
      </w:pPr>
      <w:r w:rsidRPr="005714A7">
        <w:t xml:space="preserve">Words are not enough to express my gratitude to </w:t>
      </w:r>
      <w:r w:rsidRPr="007E21BD">
        <w:rPr>
          <w:b/>
        </w:rPr>
        <w:t>Dr. Ajay Kumar Shrivastava</w:t>
      </w:r>
      <w:r w:rsidRPr="005714A7">
        <w:t xml:space="preserve">, Professor and Head, Department of Computer Application, for his insightful comments and administrative help at various occasions. </w:t>
      </w:r>
    </w:p>
    <w:p w14:paraId="34AEEE7F" w14:textId="77777777" w:rsidR="000E4AF8" w:rsidRDefault="005615F2" w:rsidP="003E15D2">
      <w:pPr>
        <w:pStyle w:val="Default"/>
        <w:jc w:val="both"/>
      </w:pPr>
      <w:r w:rsidRPr="005714A7">
        <w:t>Fortunately, I have many understanding friends, who have helped me a lot on many critical conditions.</w:t>
      </w:r>
    </w:p>
    <w:p w14:paraId="36005E1F" w14:textId="77777777" w:rsidR="000E4AF8" w:rsidRDefault="000E4AF8" w:rsidP="003E15D2">
      <w:pPr>
        <w:pStyle w:val="Default"/>
        <w:jc w:val="both"/>
      </w:pPr>
    </w:p>
    <w:p w14:paraId="472798E3" w14:textId="77777777" w:rsidR="005615F2" w:rsidRPr="005714A7" w:rsidRDefault="005615F2" w:rsidP="003E15D2">
      <w:pPr>
        <w:pStyle w:val="Default"/>
        <w:jc w:val="both"/>
      </w:pPr>
      <w:r w:rsidRPr="005714A7">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55211D32" w14:textId="77777777" w:rsidR="005615F2" w:rsidRPr="005714A7" w:rsidRDefault="005615F2" w:rsidP="003E15D2">
      <w:pPr>
        <w:spacing w:line="240" w:lineRule="auto"/>
        <w:ind w:left="5760"/>
        <w:jc w:val="both"/>
        <w:rPr>
          <w:rFonts w:ascii="Times New Roman" w:hAnsi="Times New Roman" w:cs="Times New Roman"/>
          <w:sz w:val="24"/>
          <w:szCs w:val="24"/>
        </w:rPr>
      </w:pPr>
    </w:p>
    <w:p w14:paraId="7269F41B" w14:textId="77777777" w:rsidR="005615F2" w:rsidRPr="007E21BD" w:rsidRDefault="005615F2" w:rsidP="003E15D2">
      <w:pPr>
        <w:spacing w:line="240" w:lineRule="auto"/>
        <w:ind w:left="5760"/>
        <w:jc w:val="both"/>
        <w:rPr>
          <w:rFonts w:ascii="Times New Roman" w:hAnsi="Times New Roman" w:cs="Times New Roman"/>
          <w:b/>
          <w:sz w:val="24"/>
          <w:szCs w:val="24"/>
        </w:rPr>
      </w:pPr>
    </w:p>
    <w:p w14:paraId="64390F78" w14:textId="64BD199E" w:rsidR="009E7041" w:rsidRDefault="004730FC" w:rsidP="003E15D2">
      <w:pPr>
        <w:spacing w:line="240" w:lineRule="auto"/>
        <w:jc w:val="both"/>
        <w:rPr>
          <w:rFonts w:ascii="Times New Roman" w:hAnsi="Times New Roman" w:cs="Times New Roman"/>
          <w:b/>
          <w:sz w:val="24"/>
          <w:szCs w:val="24"/>
        </w:rPr>
      </w:pPr>
      <w:r>
        <w:rPr>
          <w:rFonts w:ascii="Times New Roman" w:hAnsi="Times New Roman" w:cs="Times New Roman"/>
          <w:b/>
          <w:sz w:val="24"/>
          <w:szCs w:val="24"/>
        </w:rPr>
        <w:t>Aditya Kumar Chauhan</w:t>
      </w:r>
    </w:p>
    <w:p w14:paraId="65C6B40E" w14:textId="70CD8EF5" w:rsidR="005615F2" w:rsidRPr="007E21BD" w:rsidRDefault="009C7D39" w:rsidP="003E15D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Univ. </w:t>
      </w:r>
      <w:r w:rsidR="00104EF7" w:rsidRPr="007E21BD">
        <w:rPr>
          <w:rFonts w:ascii="Times New Roman" w:hAnsi="Times New Roman" w:cs="Times New Roman"/>
          <w:b/>
          <w:sz w:val="24"/>
          <w:szCs w:val="24"/>
        </w:rPr>
        <w:t>Roll No. 190029014</w:t>
      </w:r>
      <w:r w:rsidR="004730FC">
        <w:rPr>
          <w:rFonts w:ascii="Times New Roman" w:hAnsi="Times New Roman" w:cs="Times New Roman"/>
          <w:b/>
          <w:sz w:val="24"/>
          <w:szCs w:val="24"/>
        </w:rPr>
        <w:t>9003</w:t>
      </w:r>
    </w:p>
    <w:p w14:paraId="12F66DDB" w14:textId="77777777" w:rsidR="005615F2" w:rsidRPr="005714A7" w:rsidRDefault="005615F2" w:rsidP="003E15D2">
      <w:pPr>
        <w:spacing w:line="240" w:lineRule="auto"/>
        <w:jc w:val="both"/>
        <w:rPr>
          <w:rFonts w:ascii="Times New Roman" w:hAnsi="Times New Roman" w:cs="Times New Roman"/>
          <w:sz w:val="24"/>
          <w:szCs w:val="24"/>
        </w:rPr>
      </w:pPr>
    </w:p>
    <w:p w14:paraId="12E12C33" w14:textId="4250BA46" w:rsidR="005615F2" w:rsidRDefault="005615F2" w:rsidP="003E15D2">
      <w:pPr>
        <w:spacing w:line="240" w:lineRule="auto"/>
        <w:jc w:val="both"/>
        <w:rPr>
          <w:rFonts w:ascii="Times New Roman" w:hAnsi="Times New Roman" w:cs="Times New Roman"/>
          <w:sz w:val="24"/>
          <w:szCs w:val="24"/>
        </w:rPr>
      </w:pPr>
    </w:p>
    <w:p w14:paraId="2E06F2A3" w14:textId="5B971D92" w:rsidR="00B24D4E" w:rsidRDefault="00B24D4E" w:rsidP="003E15D2">
      <w:pPr>
        <w:spacing w:line="240" w:lineRule="auto"/>
        <w:jc w:val="both"/>
        <w:rPr>
          <w:rFonts w:ascii="Times New Roman" w:hAnsi="Times New Roman" w:cs="Times New Roman"/>
          <w:sz w:val="24"/>
          <w:szCs w:val="24"/>
        </w:rPr>
      </w:pPr>
    </w:p>
    <w:p w14:paraId="4F565962" w14:textId="77777777" w:rsidR="00B24D4E" w:rsidRPr="005714A7" w:rsidRDefault="00B24D4E" w:rsidP="003E15D2">
      <w:pPr>
        <w:spacing w:line="240" w:lineRule="auto"/>
        <w:jc w:val="both"/>
        <w:rPr>
          <w:rFonts w:ascii="Times New Roman" w:hAnsi="Times New Roman" w:cs="Times New Roman"/>
          <w:sz w:val="24"/>
          <w:szCs w:val="24"/>
        </w:rPr>
      </w:pPr>
    </w:p>
    <w:p w14:paraId="6369587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B74F446"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30CC101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F9273C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070C4A7"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1352452"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3EBF159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43ACE7E0"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5B484CE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7FBBDDA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5348E9D" w14:textId="77777777" w:rsidR="005714A7" w:rsidRPr="005714A7" w:rsidRDefault="005714A7" w:rsidP="003E15D2">
      <w:pPr>
        <w:autoSpaceDE w:val="0"/>
        <w:autoSpaceDN w:val="0"/>
        <w:adjustRightInd w:val="0"/>
        <w:spacing w:after="0" w:line="240" w:lineRule="auto"/>
        <w:jc w:val="both"/>
        <w:rPr>
          <w:rFonts w:ascii="Times New Roman" w:hAnsi="Times New Roman" w:cs="Times New Roman"/>
          <w:bCs/>
          <w:sz w:val="24"/>
          <w:szCs w:val="24"/>
        </w:rPr>
      </w:pPr>
    </w:p>
    <w:p w14:paraId="2C50099C"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58D60B8"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BC42B6A" w14:textId="77777777" w:rsidR="005615F2"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FC260AA"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3F034DF9"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7CD318BA" w14:textId="77777777" w:rsidR="00E66BE4"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49689E84" w14:textId="77777777" w:rsidR="00E12985" w:rsidRDefault="00E12985" w:rsidP="003E15D2">
      <w:pPr>
        <w:autoSpaceDE w:val="0"/>
        <w:autoSpaceDN w:val="0"/>
        <w:adjustRightInd w:val="0"/>
        <w:spacing w:after="0" w:line="240" w:lineRule="auto"/>
        <w:jc w:val="both"/>
        <w:rPr>
          <w:rFonts w:ascii="Times New Roman" w:hAnsi="Times New Roman" w:cs="Times New Roman"/>
          <w:bCs/>
          <w:sz w:val="24"/>
          <w:szCs w:val="24"/>
        </w:rPr>
      </w:pPr>
    </w:p>
    <w:p w14:paraId="6EFB33D0" w14:textId="6B4271B7" w:rsidR="00042E0C" w:rsidRPr="009E7041" w:rsidRDefault="006E147A" w:rsidP="009E7041">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6760E8C2" w14:textId="78E5412F" w:rsidR="005615F2" w:rsidRPr="000E4AF8" w:rsidRDefault="000E4AF8" w:rsidP="00042E0C">
      <w:pPr>
        <w:autoSpaceDE w:val="0"/>
        <w:autoSpaceDN w:val="0"/>
        <w:adjustRightInd w:val="0"/>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t>TABLE OF CONTENTS</w:t>
      </w:r>
    </w:p>
    <w:p w14:paraId="0BCE3C69"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sz w:val="24"/>
          <w:szCs w:val="24"/>
        </w:rPr>
      </w:pPr>
    </w:p>
    <w:p w14:paraId="7A7F19A9" w14:textId="77777777" w:rsidR="00C72145" w:rsidRDefault="00C72145" w:rsidP="00042E0C">
      <w:pPr>
        <w:autoSpaceDE w:val="0"/>
        <w:autoSpaceDN w:val="0"/>
        <w:adjustRightInd w:val="0"/>
        <w:spacing w:after="0" w:line="360" w:lineRule="auto"/>
        <w:jc w:val="both"/>
        <w:rPr>
          <w:rFonts w:ascii="Times New Roman" w:hAnsi="Times New Roman" w:cs="Times New Roman"/>
          <w:sz w:val="24"/>
          <w:szCs w:val="24"/>
        </w:rPr>
      </w:pPr>
    </w:p>
    <w:p w14:paraId="79085F15" w14:textId="77777777" w:rsidR="00C72145" w:rsidRDefault="00C72145"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Declaration                                                                                            ii</w:t>
      </w:r>
    </w:p>
    <w:p w14:paraId="51348EC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Certificate                                                                                             i</w:t>
      </w:r>
      <w:r w:rsidR="00C72145">
        <w:rPr>
          <w:rFonts w:ascii="Times New Roman" w:hAnsi="Times New Roman" w:cs="Times New Roman"/>
          <w:sz w:val="24"/>
          <w:szCs w:val="24"/>
        </w:rPr>
        <w:t>ii</w:t>
      </w:r>
    </w:p>
    <w:p w14:paraId="6855722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 Abstract                                                                                                </w:t>
      </w:r>
      <w:r w:rsidR="00C72145">
        <w:rPr>
          <w:rFonts w:ascii="Times New Roman" w:hAnsi="Times New Roman" w:cs="Times New Roman"/>
          <w:sz w:val="24"/>
          <w:szCs w:val="24"/>
        </w:rPr>
        <w:t>iv</w:t>
      </w:r>
    </w:p>
    <w:p w14:paraId="31084B09" w14:textId="77777777" w:rsidR="005615F2"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Acknowledge                                                                                       </w:t>
      </w:r>
      <w:r w:rsidR="00C72145">
        <w:rPr>
          <w:rFonts w:ascii="Times New Roman" w:hAnsi="Times New Roman" w:cs="Times New Roman"/>
          <w:sz w:val="24"/>
          <w:szCs w:val="24"/>
        </w:rPr>
        <w:t xml:space="preserve">  v</w:t>
      </w:r>
    </w:p>
    <w:p w14:paraId="26335317" w14:textId="77777777" w:rsidR="00C72145"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Table of content                                                                                  </w:t>
      </w:r>
      <w:r w:rsidR="00F745C9">
        <w:rPr>
          <w:rFonts w:ascii="Times New Roman" w:hAnsi="Times New Roman" w:cs="Times New Roman"/>
          <w:sz w:val="24"/>
          <w:szCs w:val="24"/>
        </w:rPr>
        <w:t xml:space="preserve">  </w:t>
      </w:r>
      <w:r w:rsidRPr="005714A7">
        <w:rPr>
          <w:rFonts w:ascii="Times New Roman" w:hAnsi="Times New Roman" w:cs="Times New Roman"/>
          <w:sz w:val="24"/>
          <w:szCs w:val="24"/>
        </w:rPr>
        <w:t xml:space="preserve"> v</w:t>
      </w:r>
      <w:r w:rsidR="00997D39">
        <w:rPr>
          <w:rFonts w:ascii="Times New Roman" w:hAnsi="Times New Roman" w:cs="Times New Roman"/>
          <w:sz w:val="24"/>
          <w:szCs w:val="24"/>
        </w:rPr>
        <w:t>i</w:t>
      </w:r>
    </w:p>
    <w:p w14:paraId="1A076363" w14:textId="77777777" w:rsidR="00C72145" w:rsidRDefault="008F7D62"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F745C9">
        <w:rPr>
          <w:rFonts w:ascii="Times New Roman" w:hAnsi="Times New Roman" w:cs="Times New Roman"/>
          <w:sz w:val="24"/>
          <w:szCs w:val="24"/>
        </w:rPr>
        <w:t>List of tables</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viii</w:t>
      </w:r>
    </w:p>
    <w:p w14:paraId="287C9220" w14:textId="77777777" w:rsidR="005615F2" w:rsidRPr="005714A7" w:rsidRDefault="00F745C9"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4DFEA234" w14:textId="77777777" w:rsidR="005615F2" w:rsidRPr="005714A7" w:rsidRDefault="005615F2" w:rsidP="003E15D2">
      <w:pPr>
        <w:autoSpaceDE w:val="0"/>
        <w:autoSpaceDN w:val="0"/>
        <w:adjustRightInd w:val="0"/>
        <w:spacing w:after="0" w:line="240" w:lineRule="auto"/>
        <w:ind w:left="450" w:hanging="450"/>
        <w:jc w:val="both"/>
        <w:rPr>
          <w:rFonts w:ascii="Times New Roman" w:hAnsi="Times New Roman" w:cs="Times New Roman"/>
          <w:sz w:val="24"/>
          <w:szCs w:val="24"/>
        </w:rPr>
      </w:pPr>
    </w:p>
    <w:p w14:paraId="3CA170CB" w14:textId="3AD595DF" w:rsidR="005615F2" w:rsidRPr="005714A7" w:rsidRDefault="006D4400" w:rsidP="003E15D2">
      <w:pPr>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1</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Introduction                                                                            </w:t>
      </w:r>
      <w:r w:rsidR="00D76F42">
        <w:rPr>
          <w:rFonts w:ascii="Times New Roman" w:hAnsi="Times New Roman" w:cs="Times New Roman"/>
          <w:sz w:val="24"/>
          <w:szCs w:val="24"/>
        </w:rPr>
        <w:t>9-</w:t>
      </w:r>
      <w:r w:rsidR="00873545">
        <w:rPr>
          <w:rFonts w:ascii="Times New Roman" w:hAnsi="Times New Roman" w:cs="Times New Roman"/>
          <w:sz w:val="24"/>
          <w:szCs w:val="24"/>
        </w:rPr>
        <w:t>20</w:t>
      </w:r>
      <w:r w:rsidR="005615F2" w:rsidRPr="005714A7">
        <w:rPr>
          <w:rFonts w:ascii="Times New Roman" w:hAnsi="Times New Roman" w:cs="Times New Roman"/>
          <w:sz w:val="24"/>
          <w:szCs w:val="24"/>
        </w:rPr>
        <w:t xml:space="preserve">                    </w:t>
      </w:r>
    </w:p>
    <w:p w14:paraId="1870F5AA" w14:textId="07D154FA" w:rsidR="005615F2" w:rsidRPr="005714A7" w:rsidRDefault="008F7D62" w:rsidP="003E15D2">
      <w:pPr>
        <w:tabs>
          <w:tab w:val="left" w:pos="630"/>
        </w:tabs>
        <w:autoSpaceDE w:val="0"/>
        <w:autoSpaceDN w:val="0"/>
        <w:adjustRightInd w:val="0"/>
        <w:spacing w:after="0" w:line="360" w:lineRule="auto"/>
        <w:ind w:left="63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1.1 Project description                                                                            </w:t>
      </w:r>
      <w:r w:rsidR="00E54C95">
        <w:rPr>
          <w:rFonts w:ascii="Times New Roman" w:hAnsi="Times New Roman" w:cs="Times New Roman"/>
          <w:sz w:val="24"/>
          <w:szCs w:val="24"/>
        </w:rPr>
        <w:t xml:space="preserve"> </w:t>
      </w:r>
      <w:r w:rsidR="00F745C9">
        <w:rPr>
          <w:rFonts w:ascii="Times New Roman" w:hAnsi="Times New Roman" w:cs="Times New Roman"/>
          <w:sz w:val="24"/>
          <w:szCs w:val="24"/>
        </w:rPr>
        <w:t>9</w:t>
      </w:r>
    </w:p>
    <w:p w14:paraId="408D2D09" w14:textId="2B6F7043" w:rsidR="006D4400"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1.2 Project </w:t>
      </w:r>
      <w:r w:rsidR="0082566A" w:rsidRPr="005714A7">
        <w:rPr>
          <w:rFonts w:ascii="Times New Roman" w:hAnsi="Times New Roman" w:cs="Times New Roman"/>
          <w:sz w:val="24"/>
          <w:szCs w:val="24"/>
        </w:rPr>
        <w:t>Scope</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w:t>
      </w:r>
      <w:r w:rsidR="00E54C95">
        <w:rPr>
          <w:rFonts w:ascii="Times New Roman" w:hAnsi="Times New Roman" w:cs="Times New Roman"/>
          <w:sz w:val="24"/>
          <w:szCs w:val="24"/>
        </w:rPr>
        <w:t xml:space="preserve"> 1</w:t>
      </w:r>
      <w:r w:rsidR="00F3618E">
        <w:rPr>
          <w:rFonts w:ascii="Times New Roman" w:hAnsi="Times New Roman" w:cs="Times New Roman"/>
          <w:sz w:val="24"/>
          <w:szCs w:val="24"/>
        </w:rPr>
        <w:t>1</w:t>
      </w:r>
    </w:p>
    <w:p w14:paraId="0305878B" w14:textId="4CE2BDCB" w:rsidR="006D4400"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Identification of need </w:t>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E54C95">
        <w:rPr>
          <w:rFonts w:ascii="Times New Roman" w:hAnsi="Times New Roman" w:cs="Times New Roman"/>
          <w:sz w:val="24"/>
          <w:szCs w:val="24"/>
        </w:rPr>
        <w:t xml:space="preserve">     1</w:t>
      </w:r>
      <w:r w:rsidR="00F3618E">
        <w:rPr>
          <w:rFonts w:ascii="Times New Roman" w:hAnsi="Times New Roman" w:cs="Times New Roman"/>
          <w:sz w:val="24"/>
          <w:szCs w:val="24"/>
        </w:rPr>
        <w:t>2</w:t>
      </w:r>
    </w:p>
    <w:p w14:paraId="062D87BD" w14:textId="17E82D05" w:rsidR="0082566A" w:rsidRPr="005714A7"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00E54C95">
        <w:rPr>
          <w:rFonts w:ascii="Times New Roman" w:hAnsi="Times New Roman" w:cs="Times New Roman"/>
          <w:sz w:val="24"/>
          <w:szCs w:val="24"/>
        </w:rPr>
        <w:t xml:space="preserve"> </w:t>
      </w:r>
      <w:r>
        <w:rPr>
          <w:rFonts w:ascii="Times New Roman" w:hAnsi="Times New Roman" w:cs="Times New Roman"/>
          <w:sz w:val="24"/>
          <w:szCs w:val="24"/>
        </w:rPr>
        <w:t>Problem</w:t>
      </w:r>
      <w:r w:rsidR="006D4400">
        <w:rPr>
          <w:rFonts w:ascii="Times New Roman" w:hAnsi="Times New Roman" w:cs="Times New Roman"/>
          <w:sz w:val="24"/>
          <w:szCs w:val="24"/>
        </w:rPr>
        <w:t xml:space="preserve"> Statement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w:t>
      </w:r>
      <w:r w:rsidR="001E264E">
        <w:rPr>
          <w:rFonts w:ascii="Times New Roman" w:hAnsi="Times New Roman" w:cs="Times New Roman"/>
          <w:sz w:val="24"/>
          <w:szCs w:val="24"/>
        </w:rPr>
        <w:t>1</w:t>
      </w:r>
      <w:r w:rsidR="00B62A0F">
        <w:rPr>
          <w:rFonts w:ascii="Times New Roman" w:hAnsi="Times New Roman" w:cs="Times New Roman"/>
          <w:sz w:val="24"/>
          <w:szCs w:val="24"/>
        </w:rPr>
        <w:t>3</w:t>
      </w:r>
    </w:p>
    <w:p w14:paraId="1BBCFF88" w14:textId="23001093" w:rsidR="0082566A" w:rsidRPr="005714A7"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A15536" w:rsidRPr="005714A7">
        <w:rPr>
          <w:rFonts w:ascii="Times New Roman" w:hAnsi="Times New Roman" w:cs="Times New Roman"/>
          <w:sz w:val="24"/>
          <w:szCs w:val="24"/>
        </w:rPr>
        <w:t>Hardware/software used in project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1</w:t>
      </w:r>
      <w:r w:rsidR="00B62A0F">
        <w:rPr>
          <w:rFonts w:ascii="Times New Roman" w:hAnsi="Times New Roman" w:cs="Times New Roman"/>
          <w:sz w:val="24"/>
          <w:szCs w:val="24"/>
        </w:rPr>
        <w:t>4</w:t>
      </w:r>
    </w:p>
    <w:p w14:paraId="3CA3D2C6" w14:textId="65AD2385" w:rsidR="006D4400"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6D4400">
        <w:rPr>
          <w:rFonts w:ascii="Times New Roman" w:hAnsi="Times New Roman" w:cs="Times New Roman"/>
          <w:sz w:val="24"/>
          <w:szCs w:val="24"/>
        </w:rPr>
        <w:t xml:space="preserve">.6 </w:t>
      </w:r>
      <w:r w:rsidR="00A15536" w:rsidRPr="005714A7">
        <w:rPr>
          <w:rFonts w:ascii="Times New Roman" w:hAnsi="Times New Roman" w:cs="Times New Roman"/>
          <w:sz w:val="24"/>
          <w:szCs w:val="24"/>
        </w:rPr>
        <w:t>Project schedule</w:t>
      </w:r>
      <w:r w:rsidR="001E264E">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ab/>
        <w:t xml:space="preserve">     1</w:t>
      </w:r>
      <w:r w:rsidR="00873545">
        <w:rPr>
          <w:rFonts w:ascii="Times New Roman" w:hAnsi="Times New Roman" w:cs="Times New Roman"/>
          <w:sz w:val="24"/>
          <w:szCs w:val="24"/>
        </w:rPr>
        <w:t>8</w:t>
      </w:r>
    </w:p>
    <w:p w14:paraId="73D9C05E" w14:textId="6323773E" w:rsidR="006D4400" w:rsidRDefault="006D4400" w:rsidP="00161664">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Pr>
          <w:rFonts w:ascii="Times New Roman" w:hAnsi="Times New Roman" w:cs="Times New Roman"/>
          <w:sz w:val="24"/>
          <w:szCs w:val="24"/>
        </w:rPr>
        <w:t>1.6.1 Pert Chart</w:t>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p>
    <w:p w14:paraId="03B5D4C8" w14:textId="77777777" w:rsidR="001E264E" w:rsidRDefault="006D4400" w:rsidP="0016166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1.6.2 Gantt Chart  </w:t>
      </w:r>
    </w:p>
    <w:p w14:paraId="023E1188" w14:textId="77777777" w:rsidR="002603A7" w:rsidRDefault="00A15B0C" w:rsidP="00A15B0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2: 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w:t>
      </w:r>
      <w:r w:rsidR="002603A7">
        <w:rPr>
          <w:rFonts w:ascii="Times New Roman" w:hAnsi="Times New Roman" w:cs="Times New Roman"/>
          <w:sz w:val="24"/>
          <w:szCs w:val="24"/>
        </w:rPr>
        <w:t>6</w:t>
      </w:r>
    </w:p>
    <w:p w14:paraId="71B0AF3B" w14:textId="534E69CF" w:rsidR="0082566A" w:rsidRPr="005714A7" w:rsidRDefault="00DF52E7" w:rsidP="00A15B0C">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ab/>
      </w:r>
      <w:r w:rsidRPr="005714A7">
        <w:rPr>
          <w:rFonts w:ascii="Times New Roman" w:hAnsi="Times New Roman" w:cs="Times New Roman"/>
          <w:sz w:val="24"/>
          <w:szCs w:val="24"/>
        </w:rPr>
        <w:tab/>
      </w:r>
    </w:p>
    <w:p w14:paraId="223F5B94" w14:textId="0B5F8795" w:rsidR="00840F0D" w:rsidRDefault="006D4400"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A15B0C">
        <w:rPr>
          <w:rFonts w:ascii="Times New Roman" w:hAnsi="Times New Roman" w:cs="Times New Roman"/>
          <w:sz w:val="24"/>
          <w:szCs w:val="24"/>
        </w:rPr>
        <w:t>3</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Feasibility Study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F3618E">
        <w:rPr>
          <w:rFonts w:ascii="Times New Roman" w:hAnsi="Times New Roman" w:cs="Times New Roman"/>
          <w:sz w:val="24"/>
          <w:szCs w:val="24"/>
        </w:rPr>
        <w:t>2</w:t>
      </w:r>
      <w:r w:rsidR="002603A7">
        <w:rPr>
          <w:rFonts w:ascii="Times New Roman" w:hAnsi="Times New Roman" w:cs="Times New Roman"/>
          <w:sz w:val="24"/>
          <w:szCs w:val="24"/>
        </w:rPr>
        <w:t>7</w:t>
      </w:r>
      <w:r w:rsidR="00D76F42">
        <w:rPr>
          <w:rFonts w:ascii="Times New Roman" w:hAnsi="Times New Roman" w:cs="Times New Roman"/>
          <w:sz w:val="24"/>
          <w:szCs w:val="24"/>
        </w:rPr>
        <w:t>-</w:t>
      </w:r>
      <w:r w:rsidR="006155A6">
        <w:rPr>
          <w:rFonts w:ascii="Times New Roman" w:hAnsi="Times New Roman" w:cs="Times New Roman"/>
          <w:sz w:val="24"/>
          <w:szCs w:val="24"/>
        </w:rPr>
        <w:t>3</w:t>
      </w:r>
      <w:r w:rsidR="002603A7">
        <w:rPr>
          <w:rFonts w:ascii="Times New Roman" w:hAnsi="Times New Roman" w:cs="Times New Roman"/>
          <w:sz w:val="24"/>
          <w:szCs w:val="24"/>
        </w:rPr>
        <w:t>2</w:t>
      </w:r>
    </w:p>
    <w:p w14:paraId="73A8FB07" w14:textId="427FEEBF" w:rsidR="006E147A" w:rsidRDefault="00A15B0C"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.1 Introduction</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2603A7">
        <w:rPr>
          <w:rFonts w:ascii="Times New Roman" w:hAnsi="Times New Roman" w:cs="Times New Roman"/>
          <w:sz w:val="24"/>
          <w:szCs w:val="24"/>
        </w:rPr>
        <w:t>27</w:t>
      </w:r>
    </w:p>
    <w:p w14:paraId="2658C3EE" w14:textId="5D248BA7" w:rsidR="007614BA" w:rsidRDefault="00A15B0C" w:rsidP="00F3618E">
      <w:pPr>
        <w:tabs>
          <w:tab w:val="left" w:pos="360"/>
          <w:tab w:val="left" w:pos="450"/>
        </w:tabs>
        <w:autoSpaceDE w:val="0"/>
        <w:autoSpaceDN w:val="0"/>
        <w:adjustRightInd w:val="0"/>
        <w:spacing w:after="0" w:line="360" w:lineRule="auto"/>
        <w:ind w:left="1440" w:hanging="1440"/>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.2 Main Aspects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2</w:t>
      </w:r>
      <w:r w:rsidR="002603A7">
        <w:rPr>
          <w:rFonts w:ascii="Times New Roman" w:hAnsi="Times New Roman" w:cs="Times New Roman"/>
          <w:sz w:val="24"/>
          <w:szCs w:val="24"/>
        </w:rPr>
        <w:t>9</w:t>
      </w:r>
      <w:r w:rsidR="006E147A">
        <w:rPr>
          <w:rFonts w:ascii="Times New Roman" w:hAnsi="Times New Roman" w:cs="Times New Roman"/>
          <w:sz w:val="24"/>
          <w:szCs w:val="24"/>
        </w:rPr>
        <w:tab/>
      </w:r>
      <w:r w:rsidR="008F7D62">
        <w:rPr>
          <w:rFonts w:ascii="Times New Roman" w:hAnsi="Times New Roman" w:cs="Times New Roman"/>
          <w:sz w:val="24"/>
          <w:szCs w:val="24"/>
        </w:rPr>
        <w:tab/>
      </w:r>
      <w:r w:rsidR="008F7D62">
        <w:rPr>
          <w:rFonts w:ascii="Times New Roman" w:hAnsi="Times New Roman" w:cs="Times New Roman"/>
          <w:sz w:val="24"/>
          <w:szCs w:val="24"/>
        </w:rPr>
        <w:tab/>
      </w:r>
      <w:r w:rsidR="006E147A">
        <w:rPr>
          <w:rFonts w:ascii="Times New Roman" w:hAnsi="Times New Roman" w:cs="Times New Roman"/>
          <w:sz w:val="24"/>
          <w:szCs w:val="24"/>
        </w:rPr>
        <w:t xml:space="preserve"> </w:t>
      </w:r>
      <w:r w:rsidR="00F3618E">
        <w:rPr>
          <w:rFonts w:ascii="Times New Roman" w:hAnsi="Times New Roman" w:cs="Times New Roman"/>
          <w:sz w:val="24"/>
          <w:szCs w:val="24"/>
        </w:rPr>
        <w:t xml:space="preserve">                    </w:t>
      </w:r>
    </w:p>
    <w:p w14:paraId="5AB483F5" w14:textId="69E6141D" w:rsidR="005615F2" w:rsidRPr="005714A7" w:rsidRDefault="00161664" w:rsidP="00161664">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15B0C">
        <w:rPr>
          <w:rFonts w:ascii="Times New Roman" w:hAnsi="Times New Roman" w:cs="Times New Roman"/>
          <w:sz w:val="24"/>
          <w:szCs w:val="24"/>
        </w:rPr>
        <w:t>3</w:t>
      </w:r>
      <w:r w:rsidR="006E147A">
        <w:rPr>
          <w:rFonts w:ascii="Times New Roman" w:hAnsi="Times New Roman" w:cs="Times New Roman"/>
          <w:sz w:val="24"/>
          <w:szCs w:val="24"/>
        </w:rPr>
        <w:t>.</w:t>
      </w:r>
      <w:r w:rsidR="005615F2" w:rsidRPr="005714A7">
        <w:rPr>
          <w:rFonts w:ascii="Times New Roman" w:hAnsi="Times New Roman" w:cs="Times New Roman"/>
          <w:sz w:val="24"/>
          <w:szCs w:val="24"/>
        </w:rPr>
        <w:t xml:space="preserve">2.1 Technical feasibility                                        </w:t>
      </w:r>
    </w:p>
    <w:p w14:paraId="5A3739C0" w14:textId="45D0E25E" w:rsidR="005615F2" w:rsidRPr="005714A7" w:rsidRDefault="008F7D62"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161664">
        <w:rPr>
          <w:rFonts w:ascii="Times New Roman" w:hAnsi="Times New Roman" w:cs="Times New Roman"/>
          <w:sz w:val="24"/>
          <w:szCs w:val="24"/>
        </w:rPr>
        <w:t xml:space="preserve">   </w:t>
      </w:r>
      <w:r w:rsidR="00A15B0C">
        <w:rPr>
          <w:rFonts w:ascii="Times New Roman" w:hAnsi="Times New Roman" w:cs="Times New Roman"/>
          <w:sz w:val="24"/>
          <w:szCs w:val="24"/>
        </w:rPr>
        <w:t>3</w:t>
      </w:r>
      <w:r w:rsidR="005615F2" w:rsidRPr="005714A7">
        <w:rPr>
          <w:rFonts w:ascii="Times New Roman" w:hAnsi="Times New Roman" w:cs="Times New Roman"/>
          <w:sz w:val="24"/>
          <w:szCs w:val="24"/>
        </w:rPr>
        <w:t>.2</w:t>
      </w:r>
      <w:r w:rsidR="006E147A">
        <w:rPr>
          <w:rFonts w:ascii="Times New Roman" w:hAnsi="Times New Roman" w:cs="Times New Roman"/>
          <w:sz w:val="24"/>
          <w:szCs w:val="24"/>
        </w:rPr>
        <w:t>.2</w:t>
      </w:r>
      <w:r w:rsidR="005615F2" w:rsidRPr="005714A7">
        <w:rPr>
          <w:rFonts w:ascii="Times New Roman" w:hAnsi="Times New Roman" w:cs="Times New Roman"/>
          <w:sz w:val="24"/>
          <w:szCs w:val="24"/>
        </w:rPr>
        <w:t xml:space="preserve"> Economical Feasibility                                                                     </w:t>
      </w:r>
    </w:p>
    <w:p w14:paraId="13AF5C3C" w14:textId="011DA8EC" w:rsidR="008F7D62" w:rsidRDefault="006E147A"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161664">
        <w:rPr>
          <w:rFonts w:ascii="Times New Roman" w:hAnsi="Times New Roman" w:cs="Times New Roman"/>
          <w:sz w:val="24"/>
          <w:szCs w:val="24"/>
        </w:rPr>
        <w:t xml:space="preserve">   </w:t>
      </w:r>
      <w:r w:rsidR="00A15B0C">
        <w:rPr>
          <w:rFonts w:ascii="Times New Roman" w:hAnsi="Times New Roman" w:cs="Times New Roman"/>
          <w:sz w:val="24"/>
          <w:szCs w:val="24"/>
        </w:rPr>
        <w:t>3</w:t>
      </w:r>
      <w:r w:rsidR="005615F2" w:rsidRPr="005714A7">
        <w:rPr>
          <w:rFonts w:ascii="Times New Roman" w:hAnsi="Times New Roman" w:cs="Times New Roman"/>
          <w:sz w:val="24"/>
          <w:szCs w:val="24"/>
        </w:rPr>
        <w:t>.</w:t>
      </w:r>
      <w:r>
        <w:rPr>
          <w:rFonts w:ascii="Times New Roman" w:hAnsi="Times New Roman" w:cs="Times New Roman"/>
          <w:sz w:val="24"/>
          <w:szCs w:val="24"/>
        </w:rPr>
        <w:t>2.</w:t>
      </w:r>
      <w:r w:rsidR="005615F2" w:rsidRPr="005714A7">
        <w:rPr>
          <w:rFonts w:ascii="Times New Roman" w:hAnsi="Times New Roman" w:cs="Times New Roman"/>
          <w:sz w:val="24"/>
          <w:szCs w:val="24"/>
        </w:rPr>
        <w:t>3 Operational Feasibility</w:t>
      </w:r>
    </w:p>
    <w:p w14:paraId="49722956" w14:textId="3C3A687A" w:rsidR="00840F0D"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006E147A">
        <w:rPr>
          <w:rFonts w:ascii="Times New Roman" w:hAnsi="Times New Roman" w:cs="Times New Roman"/>
          <w:sz w:val="24"/>
          <w:szCs w:val="24"/>
        </w:rPr>
        <w:t>.3 Benefits</w:t>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E54C95">
        <w:rPr>
          <w:rFonts w:ascii="Times New Roman" w:hAnsi="Times New Roman" w:cs="Times New Roman"/>
          <w:sz w:val="24"/>
          <w:szCs w:val="24"/>
        </w:rPr>
        <w:t xml:space="preserve">                   </w:t>
      </w:r>
      <w:r w:rsidR="002603A7">
        <w:rPr>
          <w:rFonts w:ascii="Times New Roman" w:hAnsi="Times New Roman" w:cs="Times New Roman"/>
          <w:sz w:val="24"/>
          <w:szCs w:val="24"/>
        </w:rPr>
        <w:t>31</w:t>
      </w:r>
    </w:p>
    <w:p w14:paraId="3BA8A348" w14:textId="068B8BFC" w:rsidR="001E264E" w:rsidRDefault="00A15B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E147A">
        <w:rPr>
          <w:rFonts w:ascii="Times New Roman" w:hAnsi="Times New Roman" w:cs="Times New Roman"/>
          <w:sz w:val="24"/>
          <w:szCs w:val="24"/>
        </w:rPr>
        <w:t>.4 SRS</w:t>
      </w:r>
      <w:r w:rsidR="0058607C">
        <w:rPr>
          <w:rFonts w:ascii="Times New Roman" w:hAnsi="Times New Roman" w:cs="Times New Roman"/>
          <w:sz w:val="24"/>
          <w:szCs w:val="24"/>
        </w:rPr>
        <w:t xml:space="preserve">                            </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3</w:t>
      </w:r>
      <w:r w:rsidR="002603A7">
        <w:rPr>
          <w:rFonts w:ascii="Times New Roman" w:hAnsi="Times New Roman" w:cs="Times New Roman"/>
          <w:sz w:val="24"/>
          <w:szCs w:val="24"/>
        </w:rPr>
        <w:t>2</w:t>
      </w:r>
    </w:p>
    <w:p w14:paraId="4F8CCF3B" w14:textId="1864270F" w:rsidR="00840F0D" w:rsidRDefault="00840F0D"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53B2AD0" w14:textId="59E64886"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72792A26" w14:textId="2D52DC1B"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ED2CBA7" w14:textId="57DBA952"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20FB9EF5" w14:textId="77777777"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67F6EE9C" w14:textId="1B3ABB4E" w:rsidR="005615F2" w:rsidRPr="005714A7"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4</w:t>
      </w:r>
      <w:r>
        <w:rPr>
          <w:rFonts w:ascii="Times New Roman" w:hAnsi="Times New Roman" w:cs="Times New Roman"/>
          <w:sz w:val="24"/>
          <w:szCs w:val="24"/>
        </w:rPr>
        <w:t>:</w:t>
      </w:r>
      <w:r w:rsidR="005615F2" w:rsidRPr="005714A7">
        <w:rPr>
          <w:rFonts w:ascii="Times New Roman" w:hAnsi="Times New Roman" w:cs="Times New Roman"/>
          <w:sz w:val="24"/>
          <w:szCs w:val="24"/>
        </w:rPr>
        <w:t>Design</w:t>
      </w:r>
      <w:r w:rsidR="00D76F42">
        <w:rPr>
          <w:rFonts w:ascii="Times New Roman" w:hAnsi="Times New Roman" w:cs="Times New Roman"/>
          <w:sz w:val="24"/>
          <w:szCs w:val="24"/>
        </w:rPr>
        <w:t xml:space="preserve">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6155A6">
        <w:rPr>
          <w:rFonts w:ascii="Times New Roman" w:hAnsi="Times New Roman" w:cs="Times New Roman"/>
          <w:sz w:val="24"/>
          <w:szCs w:val="24"/>
        </w:rPr>
        <w:t>3</w:t>
      </w:r>
      <w:r w:rsidR="002603A7">
        <w:rPr>
          <w:rFonts w:ascii="Times New Roman" w:hAnsi="Times New Roman" w:cs="Times New Roman"/>
          <w:sz w:val="24"/>
          <w:szCs w:val="24"/>
        </w:rPr>
        <w:t>4</w:t>
      </w:r>
      <w:r w:rsidR="00D76F42">
        <w:rPr>
          <w:rFonts w:ascii="Times New Roman" w:hAnsi="Times New Roman" w:cs="Times New Roman"/>
          <w:sz w:val="24"/>
          <w:szCs w:val="24"/>
        </w:rPr>
        <w:t>-</w:t>
      </w:r>
      <w:r w:rsidR="006155A6">
        <w:rPr>
          <w:rFonts w:ascii="Times New Roman" w:hAnsi="Times New Roman" w:cs="Times New Roman"/>
          <w:sz w:val="24"/>
          <w:szCs w:val="24"/>
        </w:rPr>
        <w:t>4</w:t>
      </w:r>
      <w:r w:rsidR="002603A7">
        <w:rPr>
          <w:rFonts w:ascii="Times New Roman" w:hAnsi="Times New Roman" w:cs="Times New Roman"/>
          <w:sz w:val="24"/>
          <w:szCs w:val="24"/>
        </w:rPr>
        <w:t>4</w:t>
      </w:r>
    </w:p>
    <w:p w14:paraId="072CD142" w14:textId="563BAC55"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 xml:space="preserve">.1 Introduction                                                                                    </w:t>
      </w:r>
      <w:r w:rsidR="00E54C95">
        <w:rPr>
          <w:rFonts w:ascii="Times New Roman" w:hAnsi="Times New Roman" w:cs="Times New Roman"/>
          <w:sz w:val="24"/>
          <w:szCs w:val="24"/>
        </w:rPr>
        <w:t xml:space="preserve">     </w:t>
      </w:r>
      <w:r w:rsidR="006155A6">
        <w:rPr>
          <w:rFonts w:ascii="Times New Roman" w:hAnsi="Times New Roman" w:cs="Times New Roman"/>
          <w:sz w:val="24"/>
          <w:szCs w:val="24"/>
        </w:rPr>
        <w:t>3</w:t>
      </w:r>
      <w:r w:rsidR="002603A7">
        <w:rPr>
          <w:rFonts w:ascii="Times New Roman" w:hAnsi="Times New Roman" w:cs="Times New Roman"/>
          <w:sz w:val="24"/>
          <w:szCs w:val="24"/>
        </w:rPr>
        <w:t>4</w:t>
      </w:r>
    </w:p>
    <w:p w14:paraId="5D648ABF" w14:textId="5A4283D6"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5615F2" w:rsidRPr="005714A7">
        <w:rPr>
          <w:rFonts w:ascii="Times New Roman" w:hAnsi="Times New Roman" w:cs="Times New Roman"/>
          <w:sz w:val="24"/>
          <w:szCs w:val="24"/>
        </w:rPr>
        <w:t>.2 A</w:t>
      </w:r>
      <w:r w:rsidR="00A15536" w:rsidRPr="005714A7">
        <w:rPr>
          <w:rFonts w:ascii="Times New Roman" w:hAnsi="Times New Roman" w:cs="Times New Roman"/>
          <w:sz w:val="24"/>
          <w:szCs w:val="24"/>
        </w:rPr>
        <w:t>nalysis</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 xml:space="preserve">       </w:t>
      </w:r>
      <w:r w:rsidR="006155A6">
        <w:rPr>
          <w:rFonts w:ascii="Times New Roman" w:hAnsi="Times New Roman" w:cs="Times New Roman"/>
          <w:sz w:val="24"/>
          <w:szCs w:val="24"/>
        </w:rPr>
        <w:t>3</w:t>
      </w:r>
      <w:r w:rsidR="002603A7">
        <w:rPr>
          <w:rFonts w:ascii="Times New Roman" w:hAnsi="Times New Roman" w:cs="Times New Roman"/>
          <w:sz w:val="24"/>
          <w:szCs w:val="24"/>
        </w:rPr>
        <w:t>5</w:t>
      </w:r>
    </w:p>
    <w:p w14:paraId="752B9CF2" w14:textId="5E5FBC1B"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.3 SDLC</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 xml:space="preserve"> </w:t>
      </w:r>
      <w:r w:rsidR="00F3618E">
        <w:rPr>
          <w:rFonts w:ascii="Times New Roman" w:hAnsi="Times New Roman" w:cs="Times New Roman"/>
          <w:sz w:val="24"/>
          <w:szCs w:val="24"/>
        </w:rPr>
        <w:t>3</w:t>
      </w:r>
      <w:r w:rsidR="002603A7">
        <w:rPr>
          <w:rFonts w:ascii="Times New Roman" w:hAnsi="Times New Roman" w:cs="Times New Roman"/>
          <w:sz w:val="24"/>
          <w:szCs w:val="24"/>
        </w:rPr>
        <w:t>7</w:t>
      </w:r>
    </w:p>
    <w:p w14:paraId="2530EEC5" w14:textId="7F31A878" w:rsidR="006E147A"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6E147A">
        <w:rPr>
          <w:rFonts w:ascii="Times New Roman" w:hAnsi="Times New Roman" w:cs="Times New Roman"/>
          <w:sz w:val="24"/>
          <w:szCs w:val="24"/>
        </w:rPr>
        <w:t>.4 Soft. Engg. Paradigm</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712D5D">
        <w:rPr>
          <w:rFonts w:ascii="Times New Roman" w:hAnsi="Times New Roman" w:cs="Times New Roman"/>
          <w:sz w:val="24"/>
          <w:szCs w:val="24"/>
        </w:rPr>
        <w:t>3</w:t>
      </w:r>
      <w:r w:rsidR="002603A7">
        <w:rPr>
          <w:rFonts w:ascii="Times New Roman" w:hAnsi="Times New Roman" w:cs="Times New Roman"/>
          <w:sz w:val="24"/>
          <w:szCs w:val="24"/>
        </w:rPr>
        <w:t>9</w:t>
      </w:r>
    </w:p>
    <w:p w14:paraId="6144C2F9" w14:textId="206FB20A" w:rsidR="006E147A" w:rsidRDefault="006E147A" w:rsidP="003E15D2">
      <w:pPr>
        <w:autoSpaceDE w:val="0"/>
        <w:autoSpaceDN w:val="0"/>
        <w:adjustRightInd w:val="0"/>
        <w:spacing w:after="0" w:line="360" w:lineRule="auto"/>
        <w:ind w:left="450" w:firstLine="180"/>
        <w:jc w:val="both"/>
        <w:rPr>
          <w:rFonts w:ascii="Times New Roman" w:hAnsi="Times New Roman" w:cs="Times New Roman"/>
          <w:sz w:val="24"/>
          <w:szCs w:val="24"/>
        </w:rPr>
      </w:pPr>
      <w:r>
        <w:rPr>
          <w:rFonts w:ascii="Times New Roman" w:hAnsi="Times New Roman" w:cs="Times New Roman"/>
          <w:sz w:val="24"/>
          <w:szCs w:val="24"/>
        </w:rPr>
        <w:tab/>
      </w:r>
      <w:r w:rsidR="00161664">
        <w:rPr>
          <w:rFonts w:ascii="Times New Roman" w:hAnsi="Times New Roman" w:cs="Times New Roman"/>
          <w:sz w:val="24"/>
          <w:szCs w:val="24"/>
        </w:rPr>
        <w:t xml:space="preserve">   </w:t>
      </w:r>
      <w:r w:rsidR="00B614CA">
        <w:rPr>
          <w:rFonts w:ascii="Times New Roman" w:hAnsi="Times New Roman" w:cs="Times New Roman"/>
          <w:sz w:val="24"/>
          <w:szCs w:val="24"/>
        </w:rPr>
        <w:t>4</w:t>
      </w:r>
      <w:r>
        <w:rPr>
          <w:rFonts w:ascii="Times New Roman" w:hAnsi="Times New Roman" w:cs="Times New Roman"/>
          <w:sz w:val="24"/>
          <w:szCs w:val="24"/>
        </w:rPr>
        <w:t>.4.1 Prototype model</w:t>
      </w:r>
    </w:p>
    <w:p w14:paraId="25F8A845" w14:textId="6F686732" w:rsidR="005615F2"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.5</w:t>
      </w:r>
      <w:r w:rsidR="00D76F42">
        <w:rPr>
          <w:rFonts w:ascii="Times New Roman" w:hAnsi="Times New Roman" w:cs="Times New Roman"/>
          <w:sz w:val="24"/>
          <w:szCs w:val="24"/>
        </w:rPr>
        <w:t xml:space="preserve"> DFD</w:t>
      </w:r>
      <w:r w:rsidR="00E54C95">
        <w:rPr>
          <w:rFonts w:ascii="Times New Roman" w:hAnsi="Times New Roman" w:cs="Times New Roman"/>
          <w:sz w:val="24"/>
          <w:szCs w:val="24"/>
        </w:rPr>
        <w:tab/>
      </w:r>
      <w:r w:rsidR="00D76F42">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w:t>
      </w:r>
      <w:r w:rsidR="002603A7">
        <w:rPr>
          <w:rFonts w:ascii="Times New Roman" w:hAnsi="Times New Roman" w:cs="Times New Roman"/>
          <w:sz w:val="24"/>
          <w:szCs w:val="24"/>
        </w:rPr>
        <w:t>2</w:t>
      </w:r>
    </w:p>
    <w:p w14:paraId="4F5C226D" w14:textId="1ACE8C59" w:rsidR="00DF52E7" w:rsidRPr="005714A7"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E54C95">
        <w:rPr>
          <w:rFonts w:ascii="Times New Roman" w:hAnsi="Times New Roman" w:cs="Times New Roman"/>
          <w:sz w:val="24"/>
          <w:szCs w:val="24"/>
        </w:rPr>
        <w:t>.</w:t>
      </w:r>
      <w:r w:rsidR="002603A7">
        <w:rPr>
          <w:rFonts w:ascii="Times New Roman" w:hAnsi="Times New Roman" w:cs="Times New Roman"/>
          <w:sz w:val="24"/>
          <w:szCs w:val="24"/>
        </w:rPr>
        <w:t>7</w:t>
      </w:r>
      <w:r w:rsidR="00E54C95">
        <w:rPr>
          <w:rFonts w:ascii="Times New Roman" w:hAnsi="Times New Roman" w:cs="Times New Roman"/>
          <w:sz w:val="24"/>
          <w:szCs w:val="24"/>
        </w:rPr>
        <w:t xml:space="preserve"> </w:t>
      </w:r>
      <w:r w:rsidR="00DF52E7" w:rsidRPr="005714A7">
        <w:rPr>
          <w:rFonts w:ascii="Times New Roman" w:hAnsi="Times New Roman" w:cs="Times New Roman"/>
          <w:sz w:val="24"/>
          <w:szCs w:val="24"/>
        </w:rPr>
        <w:t>ER</w:t>
      </w:r>
      <w:r w:rsidR="005615F2" w:rsidRPr="005714A7">
        <w:rPr>
          <w:rFonts w:ascii="Times New Roman" w:hAnsi="Times New Roman" w:cs="Times New Roman"/>
          <w:sz w:val="24"/>
          <w:szCs w:val="24"/>
        </w:rPr>
        <w:t xml:space="preserve"> Diagram </w:t>
      </w:r>
      <w:r w:rsidR="00F6362B">
        <w:rPr>
          <w:rFonts w:ascii="Times New Roman" w:hAnsi="Times New Roman" w:cs="Times New Roman"/>
          <w:sz w:val="24"/>
          <w:szCs w:val="24"/>
        </w:rPr>
        <w:t xml:space="preserve"> </w:t>
      </w:r>
      <w:r w:rsidR="00042E0C">
        <w:rPr>
          <w:rFonts w:ascii="Times New Roman" w:hAnsi="Times New Roman" w:cs="Times New Roman"/>
          <w:sz w:val="24"/>
          <w:szCs w:val="24"/>
        </w:rPr>
        <w:tab/>
      </w:r>
      <w:r w:rsidR="00042E0C">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w:t>
      </w:r>
      <w:r w:rsidR="002603A7">
        <w:rPr>
          <w:rFonts w:ascii="Times New Roman" w:hAnsi="Times New Roman" w:cs="Times New Roman"/>
          <w:sz w:val="24"/>
          <w:szCs w:val="24"/>
        </w:rPr>
        <w:t>4</w:t>
      </w:r>
    </w:p>
    <w:p w14:paraId="1CA194C1" w14:textId="77777777" w:rsidR="001E264E" w:rsidRDefault="001E264E"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7DD46BD4" w14:textId="77777777" w:rsidR="00E54C95" w:rsidRPr="005714A7" w:rsidRDefault="00E54C95"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59399B4D" w14:textId="38ECBF85" w:rsidR="005615F2"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B614CA">
        <w:rPr>
          <w:rFonts w:ascii="Times New Roman" w:hAnsi="Times New Roman" w:cs="Times New Roman"/>
          <w:sz w:val="24"/>
          <w:szCs w:val="24"/>
        </w:rPr>
        <w:t>5</w:t>
      </w:r>
      <w:r w:rsidR="001E264E">
        <w:rPr>
          <w:rFonts w:ascii="Times New Roman" w:hAnsi="Times New Roman" w:cs="Times New Roman"/>
          <w:sz w:val="24"/>
          <w:szCs w:val="24"/>
        </w:rPr>
        <w:t xml:space="preserve">: </w:t>
      </w:r>
      <w:r w:rsidR="00576773" w:rsidRPr="005714A7">
        <w:rPr>
          <w:rFonts w:ascii="Times New Roman" w:hAnsi="Times New Roman" w:cs="Times New Roman"/>
          <w:sz w:val="24"/>
          <w:szCs w:val="24"/>
        </w:rPr>
        <w:t>Report</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6155A6">
        <w:rPr>
          <w:rFonts w:ascii="Times New Roman" w:hAnsi="Times New Roman" w:cs="Times New Roman"/>
          <w:sz w:val="24"/>
          <w:szCs w:val="24"/>
        </w:rPr>
        <w:t>4</w:t>
      </w:r>
      <w:r w:rsidR="002603A7">
        <w:rPr>
          <w:rFonts w:ascii="Times New Roman" w:hAnsi="Times New Roman" w:cs="Times New Roman"/>
          <w:sz w:val="24"/>
          <w:szCs w:val="24"/>
        </w:rPr>
        <w:t>5</w:t>
      </w:r>
      <w:r w:rsidR="00D76F42">
        <w:rPr>
          <w:rFonts w:ascii="Times New Roman" w:hAnsi="Times New Roman" w:cs="Times New Roman"/>
          <w:sz w:val="24"/>
          <w:szCs w:val="24"/>
        </w:rPr>
        <w:t>-</w:t>
      </w:r>
      <w:r w:rsidR="002603A7">
        <w:rPr>
          <w:rFonts w:ascii="Times New Roman" w:hAnsi="Times New Roman" w:cs="Times New Roman"/>
          <w:sz w:val="24"/>
          <w:szCs w:val="24"/>
        </w:rPr>
        <w:t>51</w:t>
      </w:r>
    </w:p>
    <w:p w14:paraId="1207B969" w14:textId="0C0ADF2D" w:rsidR="001E264E"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EE3DFB">
        <w:rPr>
          <w:rFonts w:ascii="Times New Roman" w:hAnsi="Times New Roman" w:cs="Times New Roman"/>
          <w:sz w:val="24"/>
          <w:szCs w:val="24"/>
        </w:rPr>
        <w:t xml:space="preserve">.1 Gist         </w:t>
      </w:r>
      <w:r w:rsidR="00EE3DF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ab/>
        <w:t xml:space="preserve">       </w:t>
      </w:r>
      <w:r w:rsidR="006155A6">
        <w:rPr>
          <w:rFonts w:ascii="Times New Roman" w:hAnsi="Times New Roman" w:cs="Times New Roman"/>
          <w:sz w:val="24"/>
          <w:szCs w:val="24"/>
        </w:rPr>
        <w:t>4</w:t>
      </w:r>
      <w:r w:rsidR="002603A7">
        <w:rPr>
          <w:rFonts w:ascii="Times New Roman" w:hAnsi="Times New Roman" w:cs="Times New Roman"/>
          <w:sz w:val="24"/>
          <w:szCs w:val="24"/>
        </w:rPr>
        <w:t>5</w:t>
      </w:r>
    </w:p>
    <w:p w14:paraId="0E47E891" w14:textId="2E45EA50" w:rsidR="0052000C" w:rsidRDefault="00B614C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1E264E">
        <w:rPr>
          <w:rFonts w:ascii="Times New Roman" w:hAnsi="Times New Roman" w:cs="Times New Roman"/>
          <w:sz w:val="24"/>
          <w:szCs w:val="24"/>
        </w:rPr>
        <w:t>.2</w:t>
      </w:r>
      <w:r>
        <w:rPr>
          <w:rFonts w:ascii="Times New Roman" w:hAnsi="Times New Roman" w:cs="Times New Roman"/>
          <w:sz w:val="24"/>
          <w:szCs w:val="24"/>
        </w:rPr>
        <w:t xml:space="preserve"> </w:t>
      </w:r>
      <w:r w:rsidR="00576773" w:rsidRPr="005714A7">
        <w:rPr>
          <w:rFonts w:ascii="Times New Roman" w:hAnsi="Times New Roman" w:cs="Times New Roman"/>
          <w:sz w:val="24"/>
          <w:szCs w:val="24"/>
        </w:rPr>
        <w:t xml:space="preserve">Some </w:t>
      </w:r>
      <w:r w:rsidR="005615F2" w:rsidRPr="005714A7">
        <w:rPr>
          <w:rFonts w:ascii="Times New Roman" w:hAnsi="Times New Roman" w:cs="Times New Roman"/>
          <w:sz w:val="24"/>
          <w:szCs w:val="24"/>
        </w:rPr>
        <w:t>Screenshot</w:t>
      </w:r>
      <w:r w:rsidR="00E54C95">
        <w:rPr>
          <w:rFonts w:ascii="Times New Roman" w:hAnsi="Times New Roman" w:cs="Times New Roman"/>
          <w:sz w:val="24"/>
          <w:szCs w:val="24"/>
        </w:rPr>
        <w: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 xml:space="preserve">       </w:t>
      </w:r>
      <w:r w:rsidR="006155A6">
        <w:rPr>
          <w:rFonts w:ascii="Times New Roman" w:hAnsi="Times New Roman" w:cs="Times New Roman"/>
          <w:sz w:val="24"/>
          <w:szCs w:val="24"/>
        </w:rPr>
        <w:t>4</w:t>
      </w:r>
      <w:r w:rsidR="002603A7">
        <w:rPr>
          <w:rFonts w:ascii="Times New Roman" w:hAnsi="Times New Roman" w:cs="Times New Roman"/>
          <w:sz w:val="24"/>
          <w:szCs w:val="24"/>
        </w:rPr>
        <w:t>6</w:t>
      </w:r>
    </w:p>
    <w:p w14:paraId="72543F68" w14:textId="77777777" w:rsidR="005615F2" w:rsidRPr="005714A7" w:rsidRDefault="005615F2" w:rsidP="0019092F">
      <w:pPr>
        <w:autoSpaceDE w:val="0"/>
        <w:autoSpaceDN w:val="0"/>
        <w:adjustRightInd w:val="0"/>
        <w:spacing w:after="0" w:line="360" w:lineRule="auto"/>
        <w:jc w:val="both"/>
        <w:rPr>
          <w:rFonts w:ascii="Times New Roman" w:hAnsi="Times New Roman" w:cs="Times New Roman"/>
          <w:sz w:val="24"/>
          <w:szCs w:val="24"/>
        </w:rPr>
      </w:pPr>
    </w:p>
    <w:p w14:paraId="25116C19" w14:textId="1430D7C7" w:rsidR="00576773" w:rsidRPr="005714A7" w:rsidRDefault="001E264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Chapter </w:t>
      </w:r>
      <w:r w:rsidR="00725975">
        <w:rPr>
          <w:rFonts w:ascii="Times New Roman" w:hAnsi="Times New Roman" w:cs="Times New Roman"/>
          <w:sz w:val="24"/>
          <w:szCs w:val="24"/>
        </w:rPr>
        <w:t>6</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Testing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19092F">
        <w:rPr>
          <w:rFonts w:ascii="Times New Roman" w:hAnsi="Times New Roman" w:cs="Times New Roman"/>
          <w:sz w:val="24"/>
          <w:szCs w:val="24"/>
        </w:rPr>
        <w:t>52</w:t>
      </w:r>
      <w:r w:rsidR="00D76F42">
        <w:rPr>
          <w:rFonts w:ascii="Times New Roman" w:hAnsi="Times New Roman" w:cs="Times New Roman"/>
          <w:sz w:val="24"/>
          <w:szCs w:val="24"/>
        </w:rPr>
        <w:t>-</w:t>
      </w:r>
      <w:r w:rsidR="00725975">
        <w:rPr>
          <w:rFonts w:ascii="Times New Roman" w:hAnsi="Times New Roman" w:cs="Times New Roman"/>
          <w:sz w:val="24"/>
          <w:szCs w:val="24"/>
        </w:rPr>
        <w:t>5</w:t>
      </w:r>
      <w:r w:rsidR="0019092F">
        <w:rPr>
          <w:rFonts w:ascii="Times New Roman" w:hAnsi="Times New Roman" w:cs="Times New Roman"/>
          <w:sz w:val="24"/>
          <w:szCs w:val="24"/>
        </w:rPr>
        <w:t>4</w:t>
      </w:r>
    </w:p>
    <w:p w14:paraId="286CC38A" w14:textId="5E9293AD" w:rsidR="00840F0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6</w:t>
      </w:r>
      <w:r w:rsidR="00576773" w:rsidRPr="005714A7">
        <w:rPr>
          <w:rFonts w:ascii="Times New Roman" w:hAnsi="Times New Roman" w:cs="Times New Roman"/>
          <w:sz w:val="24"/>
          <w:szCs w:val="24"/>
        </w:rPr>
        <w:t>.1 Introduction</w:t>
      </w:r>
      <w:r w:rsidR="00576773" w:rsidRPr="005714A7">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725975">
        <w:rPr>
          <w:rFonts w:ascii="Times New Roman" w:hAnsi="Times New Roman" w:cs="Times New Roman"/>
          <w:sz w:val="24"/>
          <w:szCs w:val="24"/>
        </w:rPr>
        <w:t>52</w:t>
      </w:r>
    </w:p>
    <w:p w14:paraId="6F965168" w14:textId="06176422" w:rsidR="00576773" w:rsidRPr="005714A7" w:rsidRDefault="007E21B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6</w:t>
      </w:r>
      <w:r w:rsidR="001E264E">
        <w:rPr>
          <w:rFonts w:ascii="Times New Roman" w:hAnsi="Times New Roman" w:cs="Times New Roman"/>
          <w:sz w:val="24"/>
          <w:szCs w:val="24"/>
        </w:rPr>
        <w:t>.2 Level of testing</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F6362B">
        <w:rPr>
          <w:rFonts w:ascii="Times New Roman" w:hAnsi="Times New Roman" w:cs="Times New Roman"/>
          <w:sz w:val="24"/>
          <w:szCs w:val="24"/>
        </w:rPr>
        <w:tab/>
      </w:r>
      <w:r w:rsidR="0052000C">
        <w:rPr>
          <w:rFonts w:ascii="Times New Roman" w:hAnsi="Times New Roman" w:cs="Times New Roman"/>
          <w:sz w:val="24"/>
          <w:szCs w:val="24"/>
        </w:rPr>
        <w:tab/>
        <w:t xml:space="preserve">        </w:t>
      </w:r>
      <w:r w:rsidR="00725975">
        <w:rPr>
          <w:rFonts w:ascii="Times New Roman" w:hAnsi="Times New Roman" w:cs="Times New Roman"/>
          <w:sz w:val="24"/>
          <w:szCs w:val="24"/>
        </w:rPr>
        <w:t>53</w:t>
      </w:r>
    </w:p>
    <w:p w14:paraId="74BDFF89" w14:textId="058B7929" w:rsidR="007E21B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6</w:t>
      </w:r>
      <w:r w:rsidR="001E264E">
        <w:rPr>
          <w:rFonts w:ascii="Times New Roman" w:hAnsi="Times New Roman" w:cs="Times New Roman"/>
          <w:sz w:val="24"/>
          <w:szCs w:val="24"/>
        </w:rPr>
        <w:t>.3</w:t>
      </w:r>
      <w:r w:rsidR="00576773" w:rsidRPr="005714A7">
        <w:rPr>
          <w:rFonts w:ascii="Times New Roman" w:hAnsi="Times New Roman" w:cs="Times New Roman"/>
          <w:sz w:val="24"/>
          <w:szCs w:val="24"/>
        </w:rPr>
        <w:t xml:space="preserve"> Some</w:t>
      </w:r>
      <w:r w:rsidR="007E21BD">
        <w:rPr>
          <w:rFonts w:ascii="Times New Roman" w:hAnsi="Times New Roman" w:cs="Times New Roman"/>
          <w:sz w:val="24"/>
          <w:szCs w:val="24"/>
        </w:rPr>
        <w:t xml:space="preserve"> Important</w:t>
      </w:r>
      <w:r w:rsidR="00576773" w:rsidRPr="005714A7">
        <w:rPr>
          <w:rFonts w:ascii="Times New Roman" w:hAnsi="Times New Roman" w:cs="Times New Roman"/>
          <w:sz w:val="24"/>
          <w:szCs w:val="24"/>
        </w:rPr>
        <w:t xml:space="preserve"> observations</w:t>
      </w:r>
      <w:r w:rsidR="00576773" w:rsidRPr="005714A7">
        <w:rPr>
          <w:rFonts w:ascii="Times New Roman" w:hAnsi="Times New Roman" w:cs="Times New Roman"/>
          <w:sz w:val="24"/>
          <w:szCs w:val="24"/>
        </w:rPr>
        <w:tab/>
      </w:r>
      <w:r w:rsidR="007E21BD">
        <w:rPr>
          <w:rFonts w:ascii="Times New Roman" w:hAnsi="Times New Roman" w:cs="Times New Roman"/>
          <w:sz w:val="24"/>
          <w:szCs w:val="24"/>
        </w:rPr>
        <w:tab/>
      </w:r>
      <w:r w:rsidR="007E21BD">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 xml:space="preserve">                            </w:t>
      </w:r>
      <w:r w:rsidR="00725975">
        <w:rPr>
          <w:rFonts w:ascii="Times New Roman" w:hAnsi="Times New Roman" w:cs="Times New Roman"/>
          <w:sz w:val="24"/>
          <w:szCs w:val="24"/>
        </w:rPr>
        <w:t>54</w:t>
      </w:r>
    </w:p>
    <w:p w14:paraId="6482B601" w14:textId="3E918843" w:rsidR="00F3618E" w:rsidRDefault="00F3618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6</w:t>
      </w:r>
      <w:r>
        <w:rPr>
          <w:rFonts w:ascii="Times New Roman" w:hAnsi="Times New Roman" w:cs="Times New Roman"/>
          <w:sz w:val="24"/>
          <w:szCs w:val="24"/>
        </w:rPr>
        <w:t>.4 test case result summary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25975">
        <w:rPr>
          <w:rFonts w:ascii="Times New Roman" w:hAnsi="Times New Roman" w:cs="Times New Roman"/>
          <w:sz w:val="24"/>
          <w:szCs w:val="24"/>
        </w:rPr>
        <w:t>54</w:t>
      </w:r>
    </w:p>
    <w:p w14:paraId="3801153E" w14:textId="77777777" w:rsidR="005615F2" w:rsidRPr="005714A7" w:rsidRDefault="005615F2" w:rsidP="003E15D2">
      <w:pPr>
        <w:autoSpaceDE w:val="0"/>
        <w:autoSpaceDN w:val="0"/>
        <w:adjustRightInd w:val="0"/>
        <w:spacing w:after="0" w:line="360" w:lineRule="auto"/>
        <w:ind w:left="540" w:hanging="540"/>
        <w:jc w:val="both"/>
        <w:rPr>
          <w:rFonts w:ascii="Times New Roman" w:hAnsi="Times New Roman" w:cs="Times New Roman"/>
          <w:sz w:val="24"/>
          <w:szCs w:val="24"/>
        </w:rPr>
      </w:pPr>
    </w:p>
    <w:p w14:paraId="1C98C9B6" w14:textId="5E6F4615" w:rsidR="00576773"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725975">
        <w:rPr>
          <w:rFonts w:ascii="Times New Roman" w:hAnsi="Times New Roman" w:cs="Times New Roman"/>
          <w:sz w:val="24"/>
          <w:szCs w:val="24"/>
        </w:rPr>
        <w:t>7</w:t>
      </w: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Conclusion  </w:t>
      </w:r>
      <w:r w:rsidR="00576773" w:rsidRPr="005714A7">
        <w:rPr>
          <w:rFonts w:ascii="Times New Roman" w:hAnsi="Times New Roman" w:cs="Times New Roman"/>
          <w:sz w:val="24"/>
          <w:szCs w:val="24"/>
        </w:rPr>
        <w:t>&amp; Future scope</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w:t>
      </w:r>
      <w:r w:rsidR="00725975">
        <w:rPr>
          <w:rFonts w:ascii="Times New Roman" w:hAnsi="Times New Roman" w:cs="Times New Roman"/>
          <w:sz w:val="24"/>
          <w:szCs w:val="24"/>
        </w:rPr>
        <w:t>54</w:t>
      </w:r>
    </w:p>
    <w:p w14:paraId="2C7F0AF5" w14:textId="588EE6D7" w:rsidR="00576773" w:rsidRPr="005714A7"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7</w:t>
      </w:r>
      <w:r w:rsidR="00576773" w:rsidRPr="005714A7">
        <w:rPr>
          <w:rFonts w:ascii="Times New Roman" w:hAnsi="Times New Roman" w:cs="Times New Roman"/>
          <w:sz w:val="24"/>
          <w:szCs w:val="24"/>
        </w:rPr>
        <w:t>.1</w:t>
      </w:r>
      <w:r w:rsidR="00D76F42">
        <w:rPr>
          <w:rFonts w:ascii="Times New Roman" w:hAnsi="Times New Roman" w:cs="Times New Roman"/>
          <w:sz w:val="24"/>
          <w:szCs w:val="24"/>
        </w:rPr>
        <w:t xml:space="preserve"> </w:t>
      </w:r>
      <w:r w:rsidR="00576773" w:rsidRPr="005714A7">
        <w:rPr>
          <w:rFonts w:ascii="Times New Roman" w:hAnsi="Times New Roman" w:cs="Times New Roman"/>
          <w:sz w:val="24"/>
          <w:szCs w:val="24"/>
        </w:rPr>
        <w:t>Conclusion</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2000C">
        <w:rPr>
          <w:rFonts w:ascii="Times New Roman" w:hAnsi="Times New Roman" w:cs="Times New Roman"/>
          <w:sz w:val="24"/>
          <w:szCs w:val="24"/>
        </w:rPr>
        <w:t xml:space="preserve">        </w:t>
      </w:r>
      <w:r w:rsidR="00725975">
        <w:rPr>
          <w:rFonts w:ascii="Times New Roman" w:hAnsi="Times New Roman" w:cs="Times New Roman"/>
          <w:sz w:val="24"/>
          <w:szCs w:val="24"/>
        </w:rPr>
        <w:t>5</w:t>
      </w:r>
      <w:r w:rsidR="00453C88">
        <w:rPr>
          <w:rFonts w:ascii="Times New Roman" w:hAnsi="Times New Roman" w:cs="Times New Roman"/>
          <w:sz w:val="24"/>
          <w:szCs w:val="24"/>
        </w:rPr>
        <w:t>4</w:t>
      </w:r>
    </w:p>
    <w:p w14:paraId="20D4298E" w14:textId="4C702016" w:rsidR="005615F2"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5975">
        <w:rPr>
          <w:rFonts w:ascii="Times New Roman" w:hAnsi="Times New Roman" w:cs="Times New Roman"/>
          <w:sz w:val="24"/>
          <w:szCs w:val="24"/>
        </w:rPr>
        <w:t>7</w:t>
      </w:r>
      <w:r w:rsidR="00576773" w:rsidRPr="005714A7">
        <w:rPr>
          <w:rFonts w:ascii="Times New Roman" w:hAnsi="Times New Roman" w:cs="Times New Roman"/>
          <w:sz w:val="24"/>
          <w:szCs w:val="24"/>
        </w:rPr>
        <w:t>.2 Future Scope</w:t>
      </w:r>
      <w:r w:rsidR="00F6362B">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725975">
        <w:rPr>
          <w:rFonts w:ascii="Times New Roman" w:hAnsi="Times New Roman" w:cs="Times New Roman"/>
          <w:sz w:val="24"/>
          <w:szCs w:val="24"/>
        </w:rPr>
        <w:t>5</w:t>
      </w:r>
      <w:r w:rsidR="00453C88">
        <w:rPr>
          <w:rFonts w:ascii="Times New Roman" w:hAnsi="Times New Roman" w:cs="Times New Roman"/>
          <w:sz w:val="24"/>
          <w:szCs w:val="24"/>
        </w:rPr>
        <w:t>4</w:t>
      </w:r>
    </w:p>
    <w:p w14:paraId="064AEA2E" w14:textId="77777777" w:rsidR="00712D5D" w:rsidRPr="005714A7"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311C20AD" w14:textId="185B2778" w:rsidR="00576773" w:rsidRPr="005714A7" w:rsidRDefault="00776437"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References</w:t>
      </w:r>
      <w:r w:rsidR="005615F2" w:rsidRPr="005714A7">
        <w:rPr>
          <w:rFonts w:ascii="Times New Roman" w:hAnsi="Times New Roman" w:cs="Times New Roman"/>
          <w:sz w:val="24"/>
          <w:szCs w:val="24"/>
        </w:rPr>
        <w:t xml:space="preserve">                                                                       </w:t>
      </w:r>
      <w:r w:rsidR="0052000C">
        <w:rPr>
          <w:rFonts w:ascii="Times New Roman" w:hAnsi="Times New Roman" w:cs="Times New Roman"/>
          <w:sz w:val="24"/>
          <w:szCs w:val="24"/>
        </w:rPr>
        <w:tab/>
        <w:t xml:space="preserve">                   </w:t>
      </w:r>
      <w:r w:rsidR="00725975">
        <w:rPr>
          <w:rFonts w:ascii="Times New Roman" w:hAnsi="Times New Roman" w:cs="Times New Roman"/>
          <w:sz w:val="24"/>
          <w:szCs w:val="24"/>
        </w:rPr>
        <w:t>5</w:t>
      </w:r>
      <w:r w:rsidR="00453C88">
        <w:rPr>
          <w:rFonts w:ascii="Times New Roman" w:hAnsi="Times New Roman" w:cs="Times New Roman"/>
          <w:sz w:val="24"/>
          <w:szCs w:val="24"/>
        </w:rPr>
        <w:t>5</w:t>
      </w:r>
      <w:r w:rsidR="008F60F2">
        <w:rPr>
          <w:rFonts w:ascii="Times New Roman" w:hAnsi="Times New Roman" w:cs="Times New Roman"/>
          <w:sz w:val="24"/>
          <w:szCs w:val="24"/>
        </w:rPr>
        <w:tab/>
      </w:r>
    </w:p>
    <w:p w14:paraId="1F1E674A" w14:textId="77777777" w:rsidR="001E264E" w:rsidRDefault="007E21BD" w:rsidP="003E15D2">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6C6D5593" w14:textId="77777777" w:rsidR="00712D5D"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136EDEB0" w14:textId="77777777" w:rsidR="005714A7" w:rsidRDefault="005714A7" w:rsidP="003E15D2">
      <w:pPr>
        <w:spacing w:line="240" w:lineRule="auto"/>
        <w:jc w:val="both"/>
        <w:rPr>
          <w:rFonts w:ascii="Times New Roman" w:hAnsi="Times New Roman" w:cs="Times New Roman"/>
          <w:bCs/>
          <w:sz w:val="24"/>
          <w:szCs w:val="24"/>
        </w:rPr>
      </w:pPr>
    </w:p>
    <w:p w14:paraId="5C7971E3" w14:textId="77777777" w:rsidR="00C41059" w:rsidRPr="005714A7" w:rsidRDefault="00C41059" w:rsidP="003E15D2">
      <w:pPr>
        <w:jc w:val="both"/>
        <w:rPr>
          <w:rFonts w:ascii="Times New Roman" w:hAnsi="Times New Roman" w:cs="Times New Roman"/>
          <w:bCs/>
          <w:sz w:val="24"/>
          <w:szCs w:val="24"/>
        </w:rPr>
      </w:pPr>
    </w:p>
    <w:p w14:paraId="3A12F352" w14:textId="77777777" w:rsidR="00F3584A" w:rsidRDefault="00F3584A" w:rsidP="00873545">
      <w:pPr>
        <w:jc w:val="center"/>
        <w:rPr>
          <w:rFonts w:ascii="Times New Roman" w:hAnsi="Times New Roman" w:cs="Times New Roman"/>
          <w:b/>
          <w:bCs/>
          <w:sz w:val="28"/>
          <w:szCs w:val="24"/>
        </w:rPr>
      </w:pPr>
      <w:r w:rsidRPr="000E4AF8">
        <w:rPr>
          <w:rFonts w:ascii="Times New Roman" w:hAnsi="Times New Roman" w:cs="Times New Roman"/>
          <w:b/>
          <w:bCs/>
          <w:sz w:val="28"/>
          <w:szCs w:val="24"/>
        </w:rPr>
        <w:t>LIST OF FIGURES</w:t>
      </w:r>
    </w:p>
    <w:p w14:paraId="040D732D" w14:textId="77777777" w:rsidR="00EC16B0" w:rsidRPr="00F6362B" w:rsidRDefault="00EC16B0" w:rsidP="003E15D2">
      <w:pPr>
        <w:jc w:val="both"/>
        <w:rPr>
          <w:rFonts w:ascii="Times New Roman" w:hAnsi="Times New Roman" w:cs="Times New Roman"/>
          <w:bCs/>
          <w:sz w:val="28"/>
          <w:szCs w:val="24"/>
        </w:rPr>
      </w:pPr>
    </w:p>
    <w:p w14:paraId="4171D542" w14:textId="55D8C257" w:rsidR="005F1357" w:rsidRPr="00B1592F" w:rsidRDefault="00B31E3E">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r w:rsidRPr="00B1592F">
        <w:rPr>
          <w:rFonts w:ascii="Times New Roman" w:hAnsi="Times New Roman" w:cs="Times New Roman"/>
          <w:b w:val="0"/>
          <w:color w:val="000000" w:themeColor="text1"/>
          <w:sz w:val="24"/>
          <w:szCs w:val="24"/>
        </w:rPr>
        <w:fldChar w:fldCharType="begin"/>
      </w:r>
      <w:r w:rsidRPr="00B1592F">
        <w:rPr>
          <w:rFonts w:ascii="Times New Roman" w:hAnsi="Times New Roman" w:cs="Times New Roman"/>
          <w:b w:val="0"/>
          <w:color w:val="000000" w:themeColor="text1"/>
          <w:sz w:val="24"/>
          <w:szCs w:val="24"/>
        </w:rPr>
        <w:instrText xml:space="preserve"> TOC \h \z \t "Caption,1" \c "Figure" </w:instrText>
      </w:r>
      <w:r w:rsidRPr="00B1592F">
        <w:rPr>
          <w:rFonts w:ascii="Times New Roman" w:hAnsi="Times New Roman" w:cs="Times New Roman"/>
          <w:b w:val="0"/>
          <w:color w:val="000000" w:themeColor="text1"/>
          <w:sz w:val="24"/>
          <w:szCs w:val="24"/>
        </w:rPr>
        <w:fldChar w:fldCharType="separate"/>
      </w:r>
      <w:hyperlink r:id="rId10" w:anchor="_Toc75950087" w:history="1">
        <w:r w:rsidR="005F1357" w:rsidRPr="00B1592F">
          <w:rPr>
            <w:rStyle w:val="Hyperlink"/>
            <w:rFonts w:ascii="Times New Roman" w:hAnsi="Times New Roman" w:cs="Times New Roman"/>
            <w:b w:val="0"/>
            <w:noProof/>
            <w:color w:val="000000" w:themeColor="text1"/>
            <w:sz w:val="24"/>
            <w:szCs w:val="24"/>
          </w:rPr>
          <w:t>Figure 1.1 Pert chart</w:t>
        </w:r>
        <w:r w:rsidR="005F1357" w:rsidRPr="00B1592F">
          <w:rPr>
            <w:rFonts w:ascii="Times New Roman" w:hAnsi="Times New Roman" w:cs="Times New Roman"/>
            <w:b w:val="0"/>
            <w:noProof/>
            <w:webHidden/>
            <w:color w:val="000000" w:themeColor="text1"/>
            <w:sz w:val="24"/>
            <w:szCs w:val="24"/>
          </w:rPr>
          <w:tab/>
        </w:r>
        <w:r w:rsidR="005F1357" w:rsidRPr="00B1592F">
          <w:rPr>
            <w:rFonts w:ascii="Times New Roman" w:hAnsi="Times New Roman" w:cs="Times New Roman"/>
            <w:b w:val="0"/>
            <w:noProof/>
            <w:webHidden/>
            <w:color w:val="000000" w:themeColor="text1"/>
            <w:sz w:val="24"/>
            <w:szCs w:val="24"/>
          </w:rPr>
          <w:fldChar w:fldCharType="begin"/>
        </w:r>
        <w:r w:rsidR="005F1357" w:rsidRPr="00B1592F">
          <w:rPr>
            <w:rFonts w:ascii="Times New Roman" w:hAnsi="Times New Roman" w:cs="Times New Roman"/>
            <w:b w:val="0"/>
            <w:noProof/>
            <w:webHidden/>
            <w:color w:val="000000" w:themeColor="text1"/>
            <w:sz w:val="24"/>
            <w:szCs w:val="24"/>
          </w:rPr>
          <w:instrText xml:space="preserve"> PAGEREF _Toc75950087 \h </w:instrText>
        </w:r>
        <w:r w:rsidR="005F1357" w:rsidRPr="00B1592F">
          <w:rPr>
            <w:rFonts w:ascii="Times New Roman" w:hAnsi="Times New Roman" w:cs="Times New Roman"/>
            <w:b w:val="0"/>
            <w:noProof/>
            <w:webHidden/>
            <w:color w:val="000000" w:themeColor="text1"/>
            <w:sz w:val="24"/>
            <w:szCs w:val="24"/>
          </w:rPr>
        </w:r>
        <w:r w:rsidR="005F1357" w:rsidRPr="00B1592F">
          <w:rPr>
            <w:rFonts w:ascii="Times New Roman" w:hAnsi="Times New Roman" w:cs="Times New Roman"/>
            <w:b w:val="0"/>
            <w:noProof/>
            <w:webHidden/>
            <w:color w:val="000000" w:themeColor="text1"/>
            <w:sz w:val="24"/>
            <w:szCs w:val="24"/>
          </w:rPr>
          <w:fldChar w:fldCharType="separate"/>
        </w:r>
        <w:r w:rsidR="005462FE" w:rsidRPr="00B1592F">
          <w:rPr>
            <w:rFonts w:ascii="Times New Roman" w:hAnsi="Times New Roman" w:cs="Times New Roman"/>
            <w:b w:val="0"/>
            <w:noProof/>
            <w:webHidden/>
            <w:color w:val="000000" w:themeColor="text1"/>
            <w:sz w:val="24"/>
            <w:szCs w:val="24"/>
          </w:rPr>
          <w:t>18</w:t>
        </w:r>
        <w:r w:rsidR="005F1357" w:rsidRPr="00B1592F">
          <w:rPr>
            <w:rFonts w:ascii="Times New Roman" w:hAnsi="Times New Roman" w:cs="Times New Roman"/>
            <w:b w:val="0"/>
            <w:noProof/>
            <w:webHidden/>
            <w:color w:val="000000" w:themeColor="text1"/>
            <w:sz w:val="24"/>
            <w:szCs w:val="24"/>
          </w:rPr>
          <w:fldChar w:fldCharType="end"/>
        </w:r>
      </w:hyperlink>
    </w:p>
    <w:p w14:paraId="470F15F9" w14:textId="6FEDA883" w:rsidR="005F1357" w:rsidRPr="00B1592F" w:rsidRDefault="00A37477">
      <w:pPr>
        <w:pStyle w:val="TableofFigures"/>
        <w:tabs>
          <w:tab w:val="right" w:leader="dot" w:pos="9016"/>
        </w:tabs>
        <w:rPr>
          <w:rFonts w:ascii="Times New Roman" w:hAnsi="Times New Roman" w:cs="Times New Roman"/>
          <w:b w:val="0"/>
          <w:noProof/>
          <w:color w:val="000000" w:themeColor="text1"/>
          <w:sz w:val="24"/>
          <w:szCs w:val="24"/>
        </w:rPr>
      </w:pPr>
      <w:hyperlink w:anchor="_Toc75950088" w:history="1">
        <w:r w:rsidR="005F1357" w:rsidRPr="00B1592F">
          <w:rPr>
            <w:rStyle w:val="Hyperlink"/>
            <w:rFonts w:ascii="Times New Roman" w:hAnsi="Times New Roman" w:cs="Times New Roman"/>
            <w:b w:val="0"/>
            <w:noProof/>
            <w:color w:val="000000" w:themeColor="text1"/>
            <w:sz w:val="24"/>
            <w:szCs w:val="24"/>
          </w:rPr>
          <w:t>Figure 1.2:Gannt chart for project</w:t>
        </w:r>
        <w:r w:rsidR="005F1357" w:rsidRPr="00B1592F">
          <w:rPr>
            <w:rFonts w:ascii="Times New Roman" w:hAnsi="Times New Roman" w:cs="Times New Roman"/>
            <w:b w:val="0"/>
            <w:noProof/>
            <w:webHidden/>
            <w:color w:val="000000" w:themeColor="text1"/>
            <w:sz w:val="24"/>
            <w:szCs w:val="24"/>
          </w:rPr>
          <w:tab/>
        </w:r>
        <w:r w:rsidR="005F1357" w:rsidRPr="00B1592F">
          <w:rPr>
            <w:rFonts w:ascii="Times New Roman" w:hAnsi="Times New Roman" w:cs="Times New Roman"/>
            <w:b w:val="0"/>
            <w:noProof/>
            <w:webHidden/>
            <w:color w:val="000000" w:themeColor="text1"/>
            <w:sz w:val="24"/>
            <w:szCs w:val="24"/>
          </w:rPr>
          <w:fldChar w:fldCharType="begin"/>
        </w:r>
        <w:r w:rsidR="005F1357" w:rsidRPr="00B1592F">
          <w:rPr>
            <w:rFonts w:ascii="Times New Roman" w:hAnsi="Times New Roman" w:cs="Times New Roman"/>
            <w:b w:val="0"/>
            <w:noProof/>
            <w:webHidden/>
            <w:color w:val="000000" w:themeColor="text1"/>
            <w:sz w:val="24"/>
            <w:szCs w:val="24"/>
          </w:rPr>
          <w:instrText xml:space="preserve"> PAGEREF _Toc75950088 \h </w:instrText>
        </w:r>
        <w:r w:rsidR="005F1357" w:rsidRPr="00B1592F">
          <w:rPr>
            <w:rFonts w:ascii="Times New Roman" w:hAnsi="Times New Roman" w:cs="Times New Roman"/>
            <w:b w:val="0"/>
            <w:noProof/>
            <w:webHidden/>
            <w:color w:val="000000" w:themeColor="text1"/>
            <w:sz w:val="24"/>
            <w:szCs w:val="24"/>
          </w:rPr>
        </w:r>
        <w:r w:rsidR="005F1357" w:rsidRPr="00B1592F">
          <w:rPr>
            <w:rFonts w:ascii="Times New Roman" w:hAnsi="Times New Roman" w:cs="Times New Roman"/>
            <w:b w:val="0"/>
            <w:noProof/>
            <w:webHidden/>
            <w:color w:val="000000" w:themeColor="text1"/>
            <w:sz w:val="24"/>
            <w:szCs w:val="24"/>
          </w:rPr>
          <w:fldChar w:fldCharType="separate"/>
        </w:r>
        <w:r w:rsidR="005462FE" w:rsidRPr="00B1592F">
          <w:rPr>
            <w:rFonts w:ascii="Times New Roman" w:hAnsi="Times New Roman" w:cs="Times New Roman"/>
            <w:b w:val="0"/>
            <w:noProof/>
            <w:webHidden/>
            <w:color w:val="000000" w:themeColor="text1"/>
            <w:sz w:val="24"/>
            <w:szCs w:val="24"/>
          </w:rPr>
          <w:t>19</w:t>
        </w:r>
        <w:r w:rsidR="005F1357" w:rsidRPr="00B1592F">
          <w:rPr>
            <w:rFonts w:ascii="Times New Roman" w:hAnsi="Times New Roman" w:cs="Times New Roman"/>
            <w:b w:val="0"/>
            <w:noProof/>
            <w:webHidden/>
            <w:color w:val="000000" w:themeColor="text1"/>
            <w:sz w:val="24"/>
            <w:szCs w:val="24"/>
          </w:rPr>
          <w:fldChar w:fldCharType="end"/>
        </w:r>
      </w:hyperlink>
    </w:p>
    <w:p w14:paraId="2F3975A9" w14:textId="4157C855" w:rsidR="00A73B05" w:rsidRPr="00B1592F" w:rsidRDefault="00A37477" w:rsidP="00A73B05">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88" w:history="1">
        <w:r w:rsidR="00A73B05" w:rsidRPr="00B1592F">
          <w:rPr>
            <w:rStyle w:val="Hyperlink"/>
            <w:rFonts w:ascii="Times New Roman" w:hAnsi="Times New Roman" w:cs="Times New Roman"/>
            <w:b w:val="0"/>
            <w:noProof/>
            <w:color w:val="000000" w:themeColor="text1"/>
            <w:sz w:val="24"/>
            <w:szCs w:val="24"/>
          </w:rPr>
          <w:t xml:space="preserve">Figure </w:t>
        </w:r>
        <w:r w:rsidR="00677E92" w:rsidRPr="00B1592F">
          <w:rPr>
            <w:rStyle w:val="Hyperlink"/>
            <w:rFonts w:ascii="Times New Roman" w:hAnsi="Times New Roman" w:cs="Times New Roman"/>
            <w:b w:val="0"/>
            <w:noProof/>
            <w:color w:val="000000" w:themeColor="text1"/>
            <w:sz w:val="24"/>
            <w:szCs w:val="24"/>
          </w:rPr>
          <w:t>2</w:t>
        </w:r>
        <w:r w:rsidR="00A73B05" w:rsidRPr="00B1592F">
          <w:rPr>
            <w:rStyle w:val="Hyperlink"/>
            <w:rFonts w:ascii="Times New Roman" w:hAnsi="Times New Roman" w:cs="Times New Roman"/>
            <w:b w:val="0"/>
            <w:noProof/>
            <w:color w:val="000000" w:themeColor="text1"/>
            <w:sz w:val="24"/>
            <w:szCs w:val="24"/>
          </w:rPr>
          <w:t>.</w:t>
        </w:r>
        <w:r w:rsidR="00677E92" w:rsidRPr="00B1592F">
          <w:rPr>
            <w:rStyle w:val="Hyperlink"/>
            <w:rFonts w:ascii="Times New Roman" w:hAnsi="Times New Roman" w:cs="Times New Roman"/>
            <w:b w:val="0"/>
            <w:noProof/>
            <w:color w:val="000000" w:themeColor="text1"/>
            <w:sz w:val="24"/>
            <w:szCs w:val="24"/>
          </w:rPr>
          <w:t>1</w:t>
        </w:r>
        <w:r w:rsidR="00A73B05" w:rsidRPr="00B1592F">
          <w:rPr>
            <w:rStyle w:val="Hyperlink"/>
            <w:rFonts w:ascii="Times New Roman" w:hAnsi="Times New Roman" w:cs="Times New Roman"/>
            <w:b w:val="0"/>
            <w:noProof/>
            <w:color w:val="000000" w:themeColor="text1"/>
            <w:sz w:val="24"/>
            <w:szCs w:val="24"/>
          </w:rPr>
          <w:t>:</w:t>
        </w:r>
        <w:r w:rsidR="00677E92" w:rsidRPr="00B1592F">
          <w:rPr>
            <w:rStyle w:val="Hyperlink"/>
            <w:rFonts w:ascii="Times New Roman" w:hAnsi="Times New Roman" w:cs="Times New Roman"/>
            <w:b w:val="0"/>
            <w:noProof/>
            <w:color w:val="000000" w:themeColor="text1"/>
            <w:sz w:val="24"/>
            <w:szCs w:val="24"/>
          </w:rPr>
          <w:t>Design</w:t>
        </w:r>
        <w:r w:rsidR="00A73B05" w:rsidRPr="00B1592F">
          <w:rPr>
            <w:rFonts w:ascii="Times New Roman" w:hAnsi="Times New Roman" w:cs="Times New Roman"/>
            <w:b w:val="0"/>
            <w:noProof/>
            <w:webHidden/>
            <w:color w:val="000000" w:themeColor="text1"/>
            <w:sz w:val="24"/>
            <w:szCs w:val="24"/>
          </w:rPr>
          <w:tab/>
        </w:r>
      </w:hyperlink>
      <w:r w:rsidR="00677E92" w:rsidRPr="00B1592F">
        <w:rPr>
          <w:rFonts w:ascii="Times New Roman" w:hAnsi="Times New Roman" w:cs="Times New Roman"/>
          <w:b w:val="0"/>
          <w:noProof/>
          <w:color w:val="000000" w:themeColor="text1"/>
          <w:sz w:val="24"/>
          <w:szCs w:val="24"/>
        </w:rPr>
        <w:t>23</w:t>
      </w:r>
    </w:p>
    <w:p w14:paraId="4FF97788" w14:textId="6C44A6FD" w:rsidR="00A73B05" w:rsidRPr="00B1592F" w:rsidRDefault="00A37477" w:rsidP="00A73B05">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88" w:history="1">
        <w:r w:rsidR="00A73B05" w:rsidRPr="00B1592F">
          <w:rPr>
            <w:rStyle w:val="Hyperlink"/>
            <w:rFonts w:ascii="Times New Roman" w:hAnsi="Times New Roman" w:cs="Times New Roman"/>
            <w:b w:val="0"/>
            <w:noProof/>
            <w:color w:val="000000" w:themeColor="text1"/>
            <w:sz w:val="24"/>
            <w:szCs w:val="24"/>
          </w:rPr>
          <w:t xml:space="preserve">Figure </w:t>
        </w:r>
        <w:r w:rsidR="00677E92" w:rsidRPr="00B1592F">
          <w:rPr>
            <w:rStyle w:val="Hyperlink"/>
            <w:rFonts w:ascii="Times New Roman" w:hAnsi="Times New Roman" w:cs="Times New Roman"/>
            <w:b w:val="0"/>
            <w:noProof/>
            <w:color w:val="000000" w:themeColor="text1"/>
            <w:sz w:val="24"/>
            <w:szCs w:val="24"/>
          </w:rPr>
          <w:t>2</w:t>
        </w:r>
        <w:r w:rsidR="00A73B05" w:rsidRPr="00B1592F">
          <w:rPr>
            <w:rStyle w:val="Hyperlink"/>
            <w:rFonts w:ascii="Times New Roman" w:hAnsi="Times New Roman" w:cs="Times New Roman"/>
            <w:b w:val="0"/>
            <w:noProof/>
            <w:color w:val="000000" w:themeColor="text1"/>
            <w:sz w:val="24"/>
            <w:szCs w:val="24"/>
          </w:rPr>
          <w:t>.2:</w:t>
        </w:r>
        <w:r w:rsidR="00161664" w:rsidRPr="00B1592F">
          <w:rPr>
            <w:rStyle w:val="Hyperlink"/>
            <w:rFonts w:ascii="Times New Roman" w:hAnsi="Times New Roman" w:cs="Times New Roman"/>
            <w:b w:val="0"/>
            <w:noProof/>
            <w:color w:val="000000" w:themeColor="text1"/>
            <w:sz w:val="24"/>
            <w:szCs w:val="24"/>
          </w:rPr>
          <w:t>Fl</w:t>
        </w:r>
        <w:r w:rsidR="00677E92" w:rsidRPr="00B1592F">
          <w:rPr>
            <w:rStyle w:val="Hyperlink"/>
            <w:rFonts w:ascii="Times New Roman" w:hAnsi="Times New Roman" w:cs="Times New Roman"/>
            <w:b w:val="0"/>
            <w:noProof/>
            <w:color w:val="000000" w:themeColor="text1"/>
            <w:sz w:val="24"/>
            <w:szCs w:val="24"/>
          </w:rPr>
          <w:t>ow of website</w:t>
        </w:r>
        <w:r w:rsidR="00A73B05" w:rsidRPr="00B1592F">
          <w:rPr>
            <w:rFonts w:ascii="Times New Roman" w:hAnsi="Times New Roman" w:cs="Times New Roman"/>
            <w:b w:val="0"/>
            <w:noProof/>
            <w:webHidden/>
            <w:color w:val="000000" w:themeColor="text1"/>
            <w:sz w:val="24"/>
            <w:szCs w:val="24"/>
          </w:rPr>
          <w:tab/>
        </w:r>
      </w:hyperlink>
      <w:r w:rsidR="00677E92" w:rsidRPr="00B1592F">
        <w:rPr>
          <w:rFonts w:ascii="Times New Roman" w:hAnsi="Times New Roman" w:cs="Times New Roman"/>
          <w:b w:val="0"/>
          <w:noProof/>
          <w:color w:val="000000" w:themeColor="text1"/>
          <w:sz w:val="24"/>
          <w:szCs w:val="24"/>
        </w:rPr>
        <w:t>23</w:t>
      </w:r>
    </w:p>
    <w:p w14:paraId="68DBB69C" w14:textId="17397CF4" w:rsidR="00A73B05" w:rsidRPr="00B1592F" w:rsidRDefault="00A37477" w:rsidP="00A73B05">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88" w:history="1">
        <w:r w:rsidR="00A73B05" w:rsidRPr="00B1592F">
          <w:rPr>
            <w:rStyle w:val="Hyperlink"/>
            <w:rFonts w:ascii="Times New Roman" w:hAnsi="Times New Roman" w:cs="Times New Roman"/>
            <w:b w:val="0"/>
            <w:noProof/>
            <w:color w:val="000000" w:themeColor="text1"/>
            <w:sz w:val="24"/>
            <w:szCs w:val="24"/>
          </w:rPr>
          <w:t xml:space="preserve">Figure </w:t>
        </w:r>
        <w:r w:rsidR="00677E92" w:rsidRPr="00B1592F">
          <w:rPr>
            <w:rStyle w:val="Hyperlink"/>
            <w:rFonts w:ascii="Times New Roman" w:hAnsi="Times New Roman" w:cs="Times New Roman"/>
            <w:b w:val="0"/>
            <w:noProof/>
            <w:color w:val="000000" w:themeColor="text1"/>
            <w:sz w:val="24"/>
            <w:szCs w:val="24"/>
          </w:rPr>
          <w:t>2</w:t>
        </w:r>
        <w:r w:rsidR="00A73B05" w:rsidRPr="00B1592F">
          <w:rPr>
            <w:rStyle w:val="Hyperlink"/>
            <w:rFonts w:ascii="Times New Roman" w:hAnsi="Times New Roman" w:cs="Times New Roman"/>
            <w:b w:val="0"/>
            <w:noProof/>
            <w:color w:val="000000" w:themeColor="text1"/>
            <w:sz w:val="24"/>
            <w:szCs w:val="24"/>
          </w:rPr>
          <w:t>.</w:t>
        </w:r>
        <w:r w:rsidR="00677E92" w:rsidRPr="00B1592F">
          <w:rPr>
            <w:rStyle w:val="Hyperlink"/>
            <w:rFonts w:ascii="Times New Roman" w:hAnsi="Times New Roman" w:cs="Times New Roman"/>
            <w:b w:val="0"/>
            <w:noProof/>
            <w:color w:val="000000" w:themeColor="text1"/>
            <w:sz w:val="24"/>
            <w:szCs w:val="24"/>
          </w:rPr>
          <w:t>3</w:t>
        </w:r>
        <w:r w:rsidR="00A73B05" w:rsidRPr="00B1592F">
          <w:rPr>
            <w:rStyle w:val="Hyperlink"/>
            <w:rFonts w:ascii="Times New Roman" w:hAnsi="Times New Roman" w:cs="Times New Roman"/>
            <w:b w:val="0"/>
            <w:noProof/>
            <w:color w:val="000000" w:themeColor="text1"/>
            <w:sz w:val="24"/>
            <w:szCs w:val="24"/>
          </w:rPr>
          <w:t>:</w:t>
        </w:r>
        <w:r w:rsidR="00161664" w:rsidRPr="00B1592F">
          <w:rPr>
            <w:rStyle w:val="Hyperlink"/>
            <w:rFonts w:ascii="Times New Roman" w:hAnsi="Times New Roman" w:cs="Times New Roman"/>
            <w:b w:val="0"/>
            <w:noProof/>
            <w:color w:val="000000" w:themeColor="text1"/>
            <w:sz w:val="24"/>
            <w:szCs w:val="24"/>
          </w:rPr>
          <w:t>S</w:t>
        </w:r>
        <w:r w:rsidR="00677E92" w:rsidRPr="00B1592F">
          <w:rPr>
            <w:rStyle w:val="Hyperlink"/>
            <w:rFonts w:ascii="Times New Roman" w:hAnsi="Times New Roman" w:cs="Times New Roman"/>
            <w:b w:val="0"/>
            <w:noProof/>
            <w:color w:val="000000" w:themeColor="text1"/>
            <w:sz w:val="24"/>
            <w:szCs w:val="24"/>
          </w:rPr>
          <w:t>ome screens</w:t>
        </w:r>
        <w:r w:rsidR="00A73B05" w:rsidRPr="00B1592F">
          <w:rPr>
            <w:rFonts w:ascii="Times New Roman" w:hAnsi="Times New Roman" w:cs="Times New Roman"/>
            <w:b w:val="0"/>
            <w:noProof/>
            <w:webHidden/>
            <w:color w:val="000000" w:themeColor="text1"/>
            <w:sz w:val="24"/>
            <w:szCs w:val="24"/>
          </w:rPr>
          <w:tab/>
        </w:r>
      </w:hyperlink>
      <w:r w:rsidR="006C59E4" w:rsidRPr="00B1592F">
        <w:rPr>
          <w:rFonts w:ascii="Times New Roman" w:hAnsi="Times New Roman" w:cs="Times New Roman"/>
          <w:b w:val="0"/>
          <w:noProof/>
          <w:color w:val="000000" w:themeColor="text1"/>
          <w:sz w:val="24"/>
          <w:szCs w:val="24"/>
        </w:rPr>
        <w:t>24</w:t>
      </w:r>
    </w:p>
    <w:p w14:paraId="28CAD8DC" w14:textId="02CFE6B2" w:rsidR="005F1357" w:rsidRPr="00B1592F" w:rsidRDefault="00A37477">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89" w:history="1">
        <w:r w:rsidR="005F1357"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.1:Above image depicting the planning step</w:t>
        </w:r>
        <w:r w:rsidR="005F1357" w:rsidRPr="00B1592F">
          <w:rPr>
            <w:rFonts w:ascii="Times New Roman" w:hAnsi="Times New Roman" w:cs="Times New Roman"/>
            <w:b w:val="0"/>
            <w:noProof/>
            <w:webHidden/>
            <w:color w:val="000000" w:themeColor="text1"/>
            <w:sz w:val="24"/>
            <w:szCs w:val="24"/>
          </w:rPr>
          <w:tab/>
        </w:r>
        <w:r w:rsidR="005F1357" w:rsidRPr="00B1592F">
          <w:rPr>
            <w:rFonts w:ascii="Times New Roman" w:hAnsi="Times New Roman" w:cs="Times New Roman"/>
            <w:b w:val="0"/>
            <w:noProof/>
            <w:webHidden/>
            <w:color w:val="000000" w:themeColor="text1"/>
            <w:sz w:val="24"/>
            <w:szCs w:val="24"/>
          </w:rPr>
          <w:fldChar w:fldCharType="begin"/>
        </w:r>
        <w:r w:rsidR="005F1357" w:rsidRPr="00B1592F">
          <w:rPr>
            <w:rFonts w:ascii="Times New Roman" w:hAnsi="Times New Roman" w:cs="Times New Roman"/>
            <w:b w:val="0"/>
            <w:noProof/>
            <w:webHidden/>
            <w:color w:val="000000" w:themeColor="text1"/>
            <w:sz w:val="24"/>
            <w:szCs w:val="24"/>
          </w:rPr>
          <w:instrText xml:space="preserve"> PAGEREF _Toc75950089 \h </w:instrText>
        </w:r>
        <w:r w:rsidR="005F1357" w:rsidRPr="00B1592F">
          <w:rPr>
            <w:rFonts w:ascii="Times New Roman" w:hAnsi="Times New Roman" w:cs="Times New Roman"/>
            <w:b w:val="0"/>
            <w:noProof/>
            <w:webHidden/>
            <w:color w:val="000000" w:themeColor="text1"/>
            <w:sz w:val="24"/>
            <w:szCs w:val="24"/>
          </w:rPr>
        </w:r>
        <w:r w:rsidR="005F1357" w:rsidRPr="00B1592F">
          <w:rPr>
            <w:rFonts w:ascii="Times New Roman" w:hAnsi="Times New Roman" w:cs="Times New Roman"/>
            <w:b w:val="0"/>
            <w:noProof/>
            <w:webHidden/>
            <w:color w:val="000000" w:themeColor="text1"/>
            <w:sz w:val="24"/>
            <w:szCs w:val="24"/>
          </w:rPr>
          <w:fldChar w:fldCharType="separate"/>
        </w:r>
        <w:r w:rsidR="005462FE" w:rsidRPr="00B1592F">
          <w:rPr>
            <w:rFonts w:ascii="Times New Roman" w:hAnsi="Times New Roman" w:cs="Times New Roman"/>
            <w:b w:val="0"/>
            <w:noProof/>
            <w:webHidden/>
            <w:color w:val="000000" w:themeColor="text1"/>
            <w:sz w:val="24"/>
            <w:szCs w:val="24"/>
          </w:rPr>
          <w:t>3</w:t>
        </w:r>
        <w:r w:rsidR="005F1357" w:rsidRPr="00B1592F">
          <w:rPr>
            <w:rFonts w:ascii="Times New Roman" w:hAnsi="Times New Roman" w:cs="Times New Roman"/>
            <w:b w:val="0"/>
            <w:noProof/>
            <w:webHidden/>
            <w:color w:val="000000" w:themeColor="text1"/>
            <w:sz w:val="24"/>
            <w:szCs w:val="24"/>
          </w:rPr>
          <w:fldChar w:fldCharType="end"/>
        </w:r>
      </w:hyperlink>
      <w:r w:rsidR="00EC107E" w:rsidRPr="00B1592F">
        <w:rPr>
          <w:rFonts w:ascii="Times New Roman" w:hAnsi="Times New Roman" w:cs="Times New Roman"/>
          <w:b w:val="0"/>
          <w:noProof/>
          <w:color w:val="000000" w:themeColor="text1"/>
          <w:sz w:val="24"/>
          <w:szCs w:val="24"/>
        </w:rPr>
        <w:t>7</w:t>
      </w:r>
    </w:p>
    <w:p w14:paraId="08EE3CE0" w14:textId="18558388" w:rsidR="005F1357" w:rsidRPr="00B1592F" w:rsidRDefault="00A37477">
      <w:pPr>
        <w:pStyle w:val="TableofFigures"/>
        <w:tabs>
          <w:tab w:val="right" w:leader="dot" w:pos="9016"/>
        </w:tabs>
        <w:rPr>
          <w:rFonts w:ascii="Times New Roman" w:hAnsi="Times New Roman" w:cs="Times New Roman"/>
          <w:b w:val="0"/>
          <w:noProof/>
          <w:color w:val="000000" w:themeColor="text1"/>
          <w:sz w:val="24"/>
          <w:szCs w:val="24"/>
        </w:rPr>
      </w:pPr>
      <w:hyperlink w:anchor="_Toc75950090" w:history="1">
        <w:r w:rsidR="005F1357"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.2:Prototype model</w:t>
        </w:r>
        <w:r w:rsidR="005F1357" w:rsidRPr="00B1592F">
          <w:rPr>
            <w:rFonts w:ascii="Times New Roman" w:hAnsi="Times New Roman" w:cs="Times New Roman"/>
            <w:b w:val="0"/>
            <w:noProof/>
            <w:webHidden/>
            <w:color w:val="000000" w:themeColor="text1"/>
            <w:sz w:val="24"/>
            <w:szCs w:val="24"/>
          </w:rPr>
          <w:tab/>
        </w:r>
      </w:hyperlink>
      <w:r w:rsidR="006C59E4" w:rsidRPr="00B1592F">
        <w:rPr>
          <w:rFonts w:ascii="Times New Roman" w:hAnsi="Times New Roman" w:cs="Times New Roman"/>
          <w:b w:val="0"/>
          <w:noProof/>
          <w:color w:val="000000" w:themeColor="text1"/>
          <w:sz w:val="24"/>
          <w:szCs w:val="24"/>
        </w:rPr>
        <w:t>40</w:t>
      </w:r>
    </w:p>
    <w:p w14:paraId="028353D8" w14:textId="3652B7FA" w:rsidR="005A2C13" w:rsidRPr="00B1592F" w:rsidRDefault="00A37477" w:rsidP="005A2C13">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96" w:history="1">
        <w:r w:rsidR="005A2C13"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A2C13" w:rsidRPr="00B1592F">
          <w:rPr>
            <w:rStyle w:val="Hyperlink"/>
            <w:rFonts w:ascii="Times New Roman" w:hAnsi="Times New Roman" w:cs="Times New Roman"/>
            <w:b w:val="0"/>
            <w:noProof/>
            <w:color w:val="000000" w:themeColor="text1"/>
            <w:sz w:val="24"/>
            <w:szCs w:val="24"/>
          </w:rPr>
          <w:t>.3:Apex Work</w:t>
        </w:r>
        <w:r w:rsidR="005A2C13" w:rsidRPr="00B1592F">
          <w:rPr>
            <w:rFonts w:ascii="Times New Roman" w:hAnsi="Times New Roman" w:cs="Times New Roman"/>
            <w:b w:val="0"/>
            <w:noProof/>
            <w:webHidden/>
            <w:color w:val="000000" w:themeColor="text1"/>
            <w:sz w:val="24"/>
            <w:szCs w:val="24"/>
          </w:rPr>
          <w:tab/>
        </w:r>
      </w:hyperlink>
      <w:r w:rsidR="00B614CA" w:rsidRPr="00B1592F">
        <w:rPr>
          <w:rFonts w:ascii="Times New Roman" w:hAnsi="Times New Roman" w:cs="Times New Roman"/>
          <w:b w:val="0"/>
          <w:noProof/>
          <w:color w:val="000000" w:themeColor="text1"/>
          <w:sz w:val="24"/>
          <w:szCs w:val="24"/>
        </w:rPr>
        <w:t>4</w:t>
      </w:r>
      <w:r w:rsidR="006C59E4" w:rsidRPr="00B1592F">
        <w:rPr>
          <w:rFonts w:ascii="Times New Roman" w:hAnsi="Times New Roman" w:cs="Times New Roman"/>
          <w:b w:val="0"/>
          <w:noProof/>
          <w:color w:val="000000" w:themeColor="text1"/>
          <w:sz w:val="24"/>
          <w:szCs w:val="24"/>
        </w:rPr>
        <w:t>2</w:t>
      </w:r>
    </w:p>
    <w:p w14:paraId="36A225C2" w14:textId="7E75ABB7" w:rsidR="005F1357" w:rsidRPr="00B1592F" w:rsidRDefault="00A37477">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91" w:history="1">
        <w:r w:rsidR="005F1357"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w:t>
        </w:r>
        <w:r w:rsidR="005A2C13"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 xml:space="preserve"> Context level</w:t>
        </w:r>
        <w:r w:rsidR="005F1357" w:rsidRPr="00B1592F">
          <w:rPr>
            <w:rFonts w:ascii="Times New Roman" w:hAnsi="Times New Roman" w:cs="Times New Roman"/>
            <w:b w:val="0"/>
            <w:noProof/>
            <w:webHidden/>
            <w:color w:val="000000" w:themeColor="text1"/>
            <w:sz w:val="24"/>
            <w:szCs w:val="24"/>
          </w:rPr>
          <w:tab/>
        </w:r>
      </w:hyperlink>
      <w:r w:rsidR="00B614CA" w:rsidRPr="00B1592F">
        <w:rPr>
          <w:rFonts w:ascii="Times New Roman" w:hAnsi="Times New Roman" w:cs="Times New Roman"/>
          <w:b w:val="0"/>
          <w:noProof/>
          <w:color w:val="000000" w:themeColor="text1"/>
          <w:sz w:val="24"/>
          <w:szCs w:val="24"/>
        </w:rPr>
        <w:t>4</w:t>
      </w:r>
      <w:r w:rsidR="006C59E4" w:rsidRPr="00B1592F">
        <w:rPr>
          <w:rFonts w:ascii="Times New Roman" w:hAnsi="Times New Roman" w:cs="Times New Roman"/>
          <w:b w:val="0"/>
          <w:noProof/>
          <w:color w:val="000000" w:themeColor="text1"/>
          <w:sz w:val="24"/>
          <w:szCs w:val="24"/>
        </w:rPr>
        <w:t>2</w:t>
      </w:r>
    </w:p>
    <w:p w14:paraId="64E82188" w14:textId="09F85531" w:rsidR="005F1357" w:rsidRPr="00B1592F" w:rsidRDefault="00A37477" w:rsidP="009E7041">
      <w:pPr>
        <w:pStyle w:val="TableofFigures"/>
        <w:tabs>
          <w:tab w:val="right" w:leader="dot" w:pos="9016"/>
        </w:tabs>
        <w:rPr>
          <w:rFonts w:ascii="Times New Roman" w:hAnsi="Times New Roman" w:cs="Times New Roman"/>
          <w:b w:val="0"/>
          <w:noProof/>
          <w:color w:val="000000" w:themeColor="text1"/>
          <w:sz w:val="24"/>
          <w:szCs w:val="24"/>
        </w:rPr>
      </w:pPr>
      <w:hyperlink w:anchor="_Toc75950092" w:history="1">
        <w:r w:rsidR="005F1357"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w:t>
        </w:r>
        <w:r w:rsidR="005A2C13" w:rsidRPr="00B1592F">
          <w:rPr>
            <w:rStyle w:val="Hyperlink"/>
            <w:rFonts w:ascii="Times New Roman" w:hAnsi="Times New Roman" w:cs="Times New Roman"/>
            <w:b w:val="0"/>
            <w:noProof/>
            <w:color w:val="000000" w:themeColor="text1"/>
            <w:sz w:val="24"/>
            <w:szCs w:val="24"/>
          </w:rPr>
          <w:t>5</w:t>
        </w:r>
        <w:r w:rsidR="005F1357" w:rsidRPr="00B1592F">
          <w:rPr>
            <w:rStyle w:val="Hyperlink"/>
            <w:rFonts w:ascii="Times New Roman" w:hAnsi="Times New Roman" w:cs="Times New Roman"/>
            <w:b w:val="0"/>
            <w:noProof/>
            <w:color w:val="000000" w:themeColor="text1"/>
            <w:sz w:val="24"/>
            <w:szCs w:val="24"/>
          </w:rPr>
          <w:t xml:space="preserve"> </w:t>
        </w:r>
        <w:r w:rsidR="00161664" w:rsidRPr="00B1592F">
          <w:rPr>
            <w:rStyle w:val="Hyperlink"/>
            <w:rFonts w:ascii="Times New Roman" w:hAnsi="Times New Roman" w:cs="Times New Roman"/>
            <w:b w:val="0"/>
            <w:noProof/>
            <w:color w:val="000000" w:themeColor="text1"/>
            <w:sz w:val="24"/>
            <w:szCs w:val="24"/>
          </w:rPr>
          <w:t>D</w:t>
        </w:r>
        <w:r w:rsidR="005F1357" w:rsidRPr="00B1592F">
          <w:rPr>
            <w:rStyle w:val="Hyperlink"/>
            <w:rFonts w:ascii="Times New Roman" w:hAnsi="Times New Roman" w:cs="Times New Roman"/>
            <w:b w:val="0"/>
            <w:noProof/>
            <w:color w:val="000000" w:themeColor="text1"/>
            <w:sz w:val="24"/>
            <w:szCs w:val="24"/>
          </w:rPr>
          <w:t>fd 1 level</w:t>
        </w:r>
        <w:r w:rsidR="005F1357" w:rsidRPr="00B1592F">
          <w:rPr>
            <w:rFonts w:ascii="Times New Roman" w:hAnsi="Times New Roman" w:cs="Times New Roman"/>
            <w:b w:val="0"/>
            <w:noProof/>
            <w:webHidden/>
            <w:color w:val="000000" w:themeColor="text1"/>
            <w:sz w:val="24"/>
            <w:szCs w:val="24"/>
          </w:rPr>
          <w:tab/>
        </w:r>
      </w:hyperlink>
      <w:r w:rsidR="00B614CA" w:rsidRPr="00B1592F">
        <w:rPr>
          <w:rFonts w:ascii="Times New Roman" w:hAnsi="Times New Roman" w:cs="Times New Roman"/>
          <w:b w:val="0"/>
          <w:noProof/>
          <w:color w:val="000000" w:themeColor="text1"/>
          <w:sz w:val="24"/>
          <w:szCs w:val="24"/>
        </w:rPr>
        <w:t>4</w:t>
      </w:r>
      <w:r w:rsidR="006C59E4" w:rsidRPr="00B1592F">
        <w:rPr>
          <w:rFonts w:ascii="Times New Roman" w:hAnsi="Times New Roman" w:cs="Times New Roman"/>
          <w:b w:val="0"/>
          <w:noProof/>
          <w:color w:val="000000" w:themeColor="text1"/>
          <w:sz w:val="24"/>
          <w:szCs w:val="24"/>
        </w:rPr>
        <w:t>3</w:t>
      </w:r>
    </w:p>
    <w:p w14:paraId="48883FBE" w14:textId="73DEF6B5" w:rsidR="00677E92" w:rsidRPr="00B1592F" w:rsidRDefault="00A37477" w:rsidP="00677E92">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88" w:history="1">
        <w:r w:rsidR="00677E92" w:rsidRPr="00B1592F">
          <w:rPr>
            <w:rStyle w:val="Hyperlink"/>
            <w:rFonts w:ascii="Times New Roman" w:hAnsi="Times New Roman" w:cs="Times New Roman"/>
            <w:b w:val="0"/>
            <w:noProof/>
            <w:color w:val="000000" w:themeColor="text1"/>
            <w:sz w:val="24"/>
            <w:szCs w:val="24"/>
          </w:rPr>
          <w:t>Figure 4.6:</w:t>
        </w:r>
        <w:r w:rsidR="00161664" w:rsidRPr="00B1592F">
          <w:rPr>
            <w:rStyle w:val="Hyperlink"/>
            <w:rFonts w:ascii="Times New Roman" w:hAnsi="Times New Roman" w:cs="Times New Roman"/>
            <w:b w:val="0"/>
            <w:noProof/>
            <w:color w:val="000000" w:themeColor="text1"/>
            <w:sz w:val="24"/>
            <w:szCs w:val="24"/>
          </w:rPr>
          <w:t>U</w:t>
        </w:r>
        <w:r w:rsidR="00677E92" w:rsidRPr="00B1592F">
          <w:rPr>
            <w:rStyle w:val="Hyperlink"/>
            <w:rFonts w:ascii="Times New Roman" w:hAnsi="Times New Roman" w:cs="Times New Roman"/>
            <w:b w:val="0"/>
            <w:noProof/>
            <w:color w:val="000000" w:themeColor="text1"/>
            <w:sz w:val="24"/>
            <w:szCs w:val="24"/>
          </w:rPr>
          <w:t>ml use case diagram</w:t>
        </w:r>
        <w:r w:rsidR="00677E92" w:rsidRPr="00B1592F">
          <w:rPr>
            <w:rFonts w:ascii="Times New Roman" w:hAnsi="Times New Roman" w:cs="Times New Roman"/>
            <w:b w:val="0"/>
            <w:noProof/>
            <w:webHidden/>
            <w:color w:val="000000" w:themeColor="text1"/>
            <w:sz w:val="24"/>
            <w:szCs w:val="24"/>
          </w:rPr>
          <w:tab/>
        </w:r>
      </w:hyperlink>
      <w:r w:rsidR="00677E92" w:rsidRPr="00B1592F">
        <w:rPr>
          <w:rFonts w:ascii="Times New Roman" w:hAnsi="Times New Roman" w:cs="Times New Roman"/>
          <w:b w:val="0"/>
          <w:noProof/>
          <w:color w:val="000000" w:themeColor="text1"/>
          <w:sz w:val="24"/>
          <w:szCs w:val="24"/>
        </w:rPr>
        <w:t>4</w:t>
      </w:r>
      <w:r w:rsidR="006C59E4" w:rsidRPr="00B1592F">
        <w:rPr>
          <w:rFonts w:ascii="Times New Roman" w:hAnsi="Times New Roman" w:cs="Times New Roman"/>
          <w:b w:val="0"/>
          <w:noProof/>
          <w:color w:val="000000" w:themeColor="text1"/>
          <w:sz w:val="24"/>
          <w:szCs w:val="24"/>
        </w:rPr>
        <w:t>3</w:t>
      </w:r>
    </w:p>
    <w:p w14:paraId="385B486E" w14:textId="0FF28C31" w:rsidR="005F1357" w:rsidRPr="00B1592F" w:rsidRDefault="00A37477">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94" w:history="1">
        <w:r w:rsidR="005F1357" w:rsidRPr="00B1592F">
          <w:rPr>
            <w:rStyle w:val="Hyperlink"/>
            <w:rFonts w:ascii="Times New Roman" w:hAnsi="Times New Roman" w:cs="Times New Roman"/>
            <w:b w:val="0"/>
            <w:noProof/>
            <w:color w:val="000000" w:themeColor="text1"/>
            <w:sz w:val="24"/>
            <w:szCs w:val="24"/>
          </w:rPr>
          <w:t xml:space="preserve">Figure </w:t>
        </w:r>
        <w:r w:rsidR="00873545" w:rsidRPr="00B1592F">
          <w:rPr>
            <w:rStyle w:val="Hyperlink"/>
            <w:rFonts w:ascii="Times New Roman" w:hAnsi="Times New Roman" w:cs="Times New Roman"/>
            <w:b w:val="0"/>
            <w:noProof/>
            <w:color w:val="000000" w:themeColor="text1"/>
            <w:sz w:val="24"/>
            <w:szCs w:val="24"/>
          </w:rPr>
          <w:t>4</w:t>
        </w:r>
        <w:r w:rsidR="005F1357" w:rsidRPr="00B1592F">
          <w:rPr>
            <w:rStyle w:val="Hyperlink"/>
            <w:rFonts w:ascii="Times New Roman" w:hAnsi="Times New Roman" w:cs="Times New Roman"/>
            <w:b w:val="0"/>
            <w:noProof/>
            <w:color w:val="000000" w:themeColor="text1"/>
            <w:sz w:val="24"/>
            <w:szCs w:val="24"/>
          </w:rPr>
          <w:t>.</w:t>
        </w:r>
        <w:r w:rsidR="00677E92" w:rsidRPr="00B1592F">
          <w:rPr>
            <w:rStyle w:val="Hyperlink"/>
            <w:rFonts w:ascii="Times New Roman" w:hAnsi="Times New Roman" w:cs="Times New Roman"/>
            <w:b w:val="0"/>
            <w:noProof/>
            <w:color w:val="000000" w:themeColor="text1"/>
            <w:sz w:val="24"/>
            <w:szCs w:val="24"/>
          </w:rPr>
          <w:t>7</w:t>
        </w:r>
        <w:r w:rsidR="005F1357" w:rsidRPr="00B1592F">
          <w:rPr>
            <w:rStyle w:val="Hyperlink"/>
            <w:rFonts w:ascii="Times New Roman" w:hAnsi="Times New Roman" w:cs="Times New Roman"/>
            <w:b w:val="0"/>
            <w:noProof/>
            <w:color w:val="000000" w:themeColor="text1"/>
            <w:sz w:val="24"/>
            <w:szCs w:val="24"/>
          </w:rPr>
          <w:t>:ER diagram of system</w:t>
        </w:r>
        <w:r w:rsidR="005F1357" w:rsidRPr="00B1592F">
          <w:rPr>
            <w:rFonts w:ascii="Times New Roman" w:hAnsi="Times New Roman" w:cs="Times New Roman"/>
            <w:b w:val="0"/>
            <w:noProof/>
            <w:webHidden/>
            <w:color w:val="000000" w:themeColor="text1"/>
            <w:sz w:val="24"/>
            <w:szCs w:val="24"/>
          </w:rPr>
          <w:tab/>
        </w:r>
        <w:r w:rsidR="005F1357" w:rsidRPr="00B1592F">
          <w:rPr>
            <w:rFonts w:ascii="Times New Roman" w:hAnsi="Times New Roman" w:cs="Times New Roman"/>
            <w:b w:val="0"/>
            <w:noProof/>
            <w:webHidden/>
            <w:color w:val="000000" w:themeColor="text1"/>
            <w:sz w:val="24"/>
            <w:szCs w:val="24"/>
          </w:rPr>
          <w:fldChar w:fldCharType="begin"/>
        </w:r>
        <w:r w:rsidR="005F1357" w:rsidRPr="00B1592F">
          <w:rPr>
            <w:rFonts w:ascii="Times New Roman" w:hAnsi="Times New Roman" w:cs="Times New Roman"/>
            <w:b w:val="0"/>
            <w:noProof/>
            <w:webHidden/>
            <w:color w:val="000000" w:themeColor="text1"/>
            <w:sz w:val="24"/>
            <w:szCs w:val="24"/>
          </w:rPr>
          <w:instrText xml:space="preserve"> PAGEREF _Toc75950094 \h </w:instrText>
        </w:r>
        <w:r w:rsidR="005F1357" w:rsidRPr="00B1592F">
          <w:rPr>
            <w:rFonts w:ascii="Times New Roman" w:hAnsi="Times New Roman" w:cs="Times New Roman"/>
            <w:b w:val="0"/>
            <w:noProof/>
            <w:webHidden/>
            <w:color w:val="000000" w:themeColor="text1"/>
            <w:sz w:val="24"/>
            <w:szCs w:val="24"/>
          </w:rPr>
        </w:r>
        <w:r w:rsidR="005F1357" w:rsidRPr="00B1592F">
          <w:rPr>
            <w:rFonts w:ascii="Times New Roman" w:hAnsi="Times New Roman" w:cs="Times New Roman"/>
            <w:b w:val="0"/>
            <w:noProof/>
            <w:webHidden/>
            <w:color w:val="000000" w:themeColor="text1"/>
            <w:sz w:val="24"/>
            <w:szCs w:val="24"/>
          </w:rPr>
          <w:fldChar w:fldCharType="separate"/>
        </w:r>
        <w:r w:rsidR="005462FE" w:rsidRPr="00B1592F">
          <w:rPr>
            <w:rFonts w:ascii="Times New Roman" w:hAnsi="Times New Roman" w:cs="Times New Roman"/>
            <w:b w:val="0"/>
            <w:noProof/>
            <w:webHidden/>
            <w:color w:val="000000" w:themeColor="text1"/>
            <w:sz w:val="24"/>
            <w:szCs w:val="24"/>
          </w:rPr>
          <w:t>4</w:t>
        </w:r>
        <w:r w:rsidR="005F1357" w:rsidRPr="00B1592F">
          <w:rPr>
            <w:rFonts w:ascii="Times New Roman" w:hAnsi="Times New Roman" w:cs="Times New Roman"/>
            <w:b w:val="0"/>
            <w:noProof/>
            <w:webHidden/>
            <w:color w:val="000000" w:themeColor="text1"/>
            <w:sz w:val="24"/>
            <w:szCs w:val="24"/>
          </w:rPr>
          <w:fldChar w:fldCharType="end"/>
        </w:r>
      </w:hyperlink>
      <w:r w:rsidR="006C59E4" w:rsidRPr="00B1592F">
        <w:rPr>
          <w:rFonts w:ascii="Times New Roman" w:hAnsi="Times New Roman" w:cs="Times New Roman"/>
          <w:b w:val="0"/>
          <w:noProof/>
          <w:color w:val="000000" w:themeColor="text1"/>
          <w:sz w:val="24"/>
          <w:szCs w:val="24"/>
        </w:rPr>
        <w:t>4</w:t>
      </w:r>
    </w:p>
    <w:p w14:paraId="20F67EA0" w14:textId="1F0F07F6" w:rsidR="005F1357" w:rsidRPr="00B1592F" w:rsidRDefault="00A37477">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95" w:history="1">
        <w:r w:rsidR="005F1357" w:rsidRPr="00B1592F">
          <w:rPr>
            <w:rStyle w:val="Hyperlink"/>
            <w:rFonts w:ascii="Times New Roman" w:hAnsi="Times New Roman" w:cs="Times New Roman"/>
            <w:b w:val="0"/>
            <w:noProof/>
            <w:color w:val="000000" w:themeColor="text1"/>
            <w:sz w:val="24"/>
            <w:szCs w:val="24"/>
          </w:rPr>
          <w:t xml:space="preserve">Figure </w:t>
        </w:r>
        <w:r w:rsidR="00B614CA" w:rsidRPr="00B1592F">
          <w:rPr>
            <w:rStyle w:val="Hyperlink"/>
            <w:rFonts w:ascii="Times New Roman" w:hAnsi="Times New Roman" w:cs="Times New Roman"/>
            <w:b w:val="0"/>
            <w:noProof/>
            <w:color w:val="000000" w:themeColor="text1"/>
            <w:sz w:val="24"/>
            <w:szCs w:val="24"/>
          </w:rPr>
          <w:t>5</w:t>
        </w:r>
        <w:r w:rsidR="005F1357" w:rsidRPr="00B1592F">
          <w:rPr>
            <w:rStyle w:val="Hyperlink"/>
            <w:rFonts w:ascii="Times New Roman" w:hAnsi="Times New Roman" w:cs="Times New Roman"/>
            <w:b w:val="0"/>
            <w:noProof/>
            <w:color w:val="000000" w:themeColor="text1"/>
            <w:sz w:val="24"/>
            <w:szCs w:val="24"/>
          </w:rPr>
          <w:t>.1 System</w:t>
        </w:r>
        <w:r w:rsidR="005F1357" w:rsidRPr="00B1592F">
          <w:rPr>
            <w:rFonts w:ascii="Times New Roman" w:hAnsi="Times New Roman" w:cs="Times New Roman"/>
            <w:b w:val="0"/>
            <w:noProof/>
            <w:webHidden/>
            <w:color w:val="000000" w:themeColor="text1"/>
            <w:sz w:val="24"/>
            <w:szCs w:val="24"/>
          </w:rPr>
          <w:tab/>
        </w:r>
        <w:r w:rsidR="005F1357" w:rsidRPr="00B1592F">
          <w:rPr>
            <w:rFonts w:ascii="Times New Roman" w:hAnsi="Times New Roman" w:cs="Times New Roman"/>
            <w:b w:val="0"/>
            <w:noProof/>
            <w:webHidden/>
            <w:color w:val="000000" w:themeColor="text1"/>
            <w:sz w:val="24"/>
            <w:szCs w:val="24"/>
          </w:rPr>
          <w:fldChar w:fldCharType="begin"/>
        </w:r>
        <w:r w:rsidR="005F1357" w:rsidRPr="00B1592F">
          <w:rPr>
            <w:rFonts w:ascii="Times New Roman" w:hAnsi="Times New Roman" w:cs="Times New Roman"/>
            <w:b w:val="0"/>
            <w:noProof/>
            <w:webHidden/>
            <w:color w:val="000000" w:themeColor="text1"/>
            <w:sz w:val="24"/>
            <w:szCs w:val="24"/>
          </w:rPr>
          <w:instrText xml:space="preserve"> PAGEREF _Toc75950095 \h </w:instrText>
        </w:r>
        <w:r w:rsidR="005F1357" w:rsidRPr="00B1592F">
          <w:rPr>
            <w:rFonts w:ascii="Times New Roman" w:hAnsi="Times New Roman" w:cs="Times New Roman"/>
            <w:b w:val="0"/>
            <w:noProof/>
            <w:webHidden/>
            <w:color w:val="000000" w:themeColor="text1"/>
            <w:sz w:val="24"/>
            <w:szCs w:val="24"/>
          </w:rPr>
        </w:r>
        <w:r w:rsidR="005F1357" w:rsidRPr="00B1592F">
          <w:rPr>
            <w:rFonts w:ascii="Times New Roman" w:hAnsi="Times New Roman" w:cs="Times New Roman"/>
            <w:b w:val="0"/>
            <w:noProof/>
            <w:webHidden/>
            <w:color w:val="000000" w:themeColor="text1"/>
            <w:sz w:val="24"/>
            <w:szCs w:val="24"/>
          </w:rPr>
          <w:fldChar w:fldCharType="separate"/>
        </w:r>
        <w:r w:rsidR="005462FE" w:rsidRPr="00B1592F">
          <w:rPr>
            <w:rFonts w:ascii="Times New Roman" w:hAnsi="Times New Roman" w:cs="Times New Roman"/>
            <w:b w:val="0"/>
            <w:noProof/>
            <w:webHidden/>
            <w:color w:val="000000" w:themeColor="text1"/>
            <w:sz w:val="24"/>
            <w:szCs w:val="24"/>
          </w:rPr>
          <w:t>4</w:t>
        </w:r>
        <w:r w:rsidR="005F1357" w:rsidRPr="00B1592F">
          <w:rPr>
            <w:rFonts w:ascii="Times New Roman" w:hAnsi="Times New Roman" w:cs="Times New Roman"/>
            <w:b w:val="0"/>
            <w:noProof/>
            <w:webHidden/>
            <w:color w:val="000000" w:themeColor="text1"/>
            <w:sz w:val="24"/>
            <w:szCs w:val="24"/>
          </w:rPr>
          <w:fldChar w:fldCharType="end"/>
        </w:r>
      </w:hyperlink>
      <w:r w:rsidR="006C59E4" w:rsidRPr="00B1592F">
        <w:rPr>
          <w:rFonts w:ascii="Times New Roman" w:hAnsi="Times New Roman" w:cs="Times New Roman"/>
          <w:b w:val="0"/>
          <w:noProof/>
          <w:color w:val="000000" w:themeColor="text1"/>
          <w:sz w:val="24"/>
          <w:szCs w:val="24"/>
        </w:rPr>
        <w:t>5</w:t>
      </w:r>
    </w:p>
    <w:p w14:paraId="2B6491B9" w14:textId="2E53F884" w:rsidR="005F1357" w:rsidRPr="00B1592F" w:rsidRDefault="00A37477">
      <w:pPr>
        <w:pStyle w:val="TableofFigures"/>
        <w:tabs>
          <w:tab w:val="right" w:leader="dot" w:pos="9016"/>
        </w:tabs>
        <w:rPr>
          <w:rFonts w:ascii="Times New Roman" w:eastAsiaTheme="minorEastAsia" w:hAnsi="Times New Roman" w:cs="Times New Roman"/>
          <w:b w:val="0"/>
          <w:noProof/>
          <w:color w:val="000000" w:themeColor="text1"/>
          <w:sz w:val="24"/>
          <w:szCs w:val="24"/>
          <w:lang w:eastAsia="en-IN"/>
        </w:rPr>
      </w:pPr>
      <w:hyperlink w:anchor="_Toc75950096" w:history="1">
        <w:r w:rsidR="005F1357" w:rsidRPr="00B1592F">
          <w:rPr>
            <w:rStyle w:val="Hyperlink"/>
            <w:rFonts w:ascii="Times New Roman" w:hAnsi="Times New Roman" w:cs="Times New Roman"/>
            <w:b w:val="0"/>
            <w:noProof/>
            <w:color w:val="000000" w:themeColor="text1"/>
            <w:sz w:val="24"/>
            <w:szCs w:val="24"/>
          </w:rPr>
          <w:t xml:space="preserve">Figure </w:t>
        </w:r>
        <w:r w:rsidR="00725975" w:rsidRPr="00B1592F">
          <w:rPr>
            <w:rStyle w:val="Hyperlink"/>
            <w:rFonts w:ascii="Times New Roman" w:hAnsi="Times New Roman" w:cs="Times New Roman"/>
            <w:b w:val="0"/>
            <w:noProof/>
            <w:color w:val="000000" w:themeColor="text1"/>
            <w:sz w:val="24"/>
            <w:szCs w:val="24"/>
          </w:rPr>
          <w:t>6</w:t>
        </w:r>
        <w:r w:rsidR="005F1357" w:rsidRPr="00B1592F">
          <w:rPr>
            <w:rStyle w:val="Hyperlink"/>
            <w:rFonts w:ascii="Times New Roman" w:hAnsi="Times New Roman" w:cs="Times New Roman"/>
            <w:b w:val="0"/>
            <w:noProof/>
            <w:color w:val="000000" w:themeColor="text1"/>
            <w:sz w:val="24"/>
            <w:szCs w:val="24"/>
          </w:rPr>
          <w:t>.1:Testing pyramid</w:t>
        </w:r>
        <w:r w:rsidR="005F1357" w:rsidRPr="00B1592F">
          <w:rPr>
            <w:rFonts w:ascii="Times New Roman" w:hAnsi="Times New Roman" w:cs="Times New Roman"/>
            <w:b w:val="0"/>
            <w:noProof/>
            <w:webHidden/>
            <w:color w:val="000000" w:themeColor="text1"/>
            <w:sz w:val="24"/>
            <w:szCs w:val="24"/>
          </w:rPr>
          <w:tab/>
        </w:r>
      </w:hyperlink>
      <w:r w:rsidR="00725975" w:rsidRPr="00B1592F">
        <w:rPr>
          <w:rFonts w:ascii="Times New Roman" w:hAnsi="Times New Roman" w:cs="Times New Roman"/>
          <w:b w:val="0"/>
          <w:noProof/>
          <w:color w:val="000000" w:themeColor="text1"/>
          <w:sz w:val="24"/>
          <w:szCs w:val="24"/>
        </w:rPr>
        <w:t>52</w:t>
      </w:r>
    </w:p>
    <w:p w14:paraId="6ABB457F" w14:textId="77777777" w:rsidR="00B84F3D" w:rsidRDefault="00B31E3E" w:rsidP="00B84F3D">
      <w:pPr>
        <w:tabs>
          <w:tab w:val="right" w:pos="9026"/>
        </w:tabs>
        <w:spacing w:line="240" w:lineRule="auto"/>
        <w:jc w:val="both"/>
        <w:rPr>
          <w:rFonts w:ascii="Times New Roman" w:hAnsi="Times New Roman" w:cs="Times New Roman"/>
          <w:bCs/>
          <w:color w:val="000000" w:themeColor="text1"/>
          <w:sz w:val="24"/>
          <w:szCs w:val="24"/>
        </w:rPr>
      </w:pPr>
      <w:r w:rsidRPr="00B1592F">
        <w:rPr>
          <w:rFonts w:ascii="Times New Roman" w:hAnsi="Times New Roman" w:cs="Times New Roman"/>
          <w:bCs/>
          <w:color w:val="000000" w:themeColor="text1"/>
          <w:sz w:val="24"/>
          <w:szCs w:val="24"/>
        </w:rPr>
        <w:fldChar w:fldCharType="end"/>
      </w:r>
    </w:p>
    <w:p w14:paraId="413A4C87" w14:textId="77777777" w:rsidR="00B84F3D" w:rsidRDefault="00B84F3D">
      <w:pPr>
        <w:rPr>
          <w:rFonts w:ascii="Times New Roman" w:hAnsi="Times New Roman" w:cs="Times New Roman"/>
          <w:b/>
          <w:bCs/>
          <w:sz w:val="28"/>
          <w:szCs w:val="24"/>
        </w:rPr>
      </w:pPr>
      <w:r>
        <w:rPr>
          <w:rFonts w:ascii="Times New Roman" w:hAnsi="Times New Roman" w:cs="Times New Roman"/>
          <w:b/>
          <w:bCs/>
          <w:sz w:val="28"/>
          <w:szCs w:val="24"/>
        </w:rPr>
        <w:br w:type="page"/>
      </w:r>
    </w:p>
    <w:p w14:paraId="473F462C" w14:textId="2D661B83" w:rsidR="00042E0C" w:rsidRPr="003A7581" w:rsidRDefault="00287660" w:rsidP="00B84F3D">
      <w:pPr>
        <w:tabs>
          <w:tab w:val="right" w:pos="9026"/>
        </w:tabs>
        <w:spacing w:line="240" w:lineRule="auto"/>
        <w:jc w:val="center"/>
        <w:rPr>
          <w:rFonts w:ascii="Times New Roman" w:hAnsi="Times New Roman" w:cs="Times New Roman"/>
          <w:bCs/>
          <w:sz w:val="24"/>
          <w:szCs w:val="24"/>
        </w:rPr>
      </w:pPr>
      <w:r w:rsidRPr="008D496C">
        <w:rPr>
          <w:rFonts w:ascii="Times New Roman" w:hAnsi="Times New Roman" w:cs="Times New Roman"/>
          <w:b/>
          <w:bCs/>
          <w:sz w:val="28"/>
          <w:szCs w:val="24"/>
        </w:rPr>
        <w:lastRenderedPageBreak/>
        <w:t>CHAPTER 1</w:t>
      </w:r>
    </w:p>
    <w:p w14:paraId="7DF18E92" w14:textId="03796581" w:rsidR="00F962CE" w:rsidRPr="00F962CE" w:rsidRDefault="00287660" w:rsidP="00B84F3D">
      <w:pPr>
        <w:spacing w:after="0" w:line="240" w:lineRule="auto"/>
        <w:jc w:val="center"/>
        <w:rPr>
          <w:rFonts w:ascii="Times New Roman" w:hAnsi="Times New Roman" w:cs="Times New Roman"/>
          <w:b/>
          <w:bCs/>
          <w:sz w:val="24"/>
          <w:szCs w:val="24"/>
        </w:rPr>
      </w:pPr>
      <w:r w:rsidRPr="008D496C">
        <w:rPr>
          <w:rFonts w:ascii="Times New Roman" w:hAnsi="Times New Roman" w:cs="Times New Roman"/>
          <w:b/>
          <w:bCs/>
          <w:sz w:val="28"/>
          <w:szCs w:val="24"/>
        </w:rPr>
        <w:t>INTRODUCTION</w:t>
      </w:r>
    </w:p>
    <w:p w14:paraId="04EC7395" w14:textId="77777777" w:rsidR="00287660" w:rsidRPr="005714A7" w:rsidRDefault="00287660" w:rsidP="003E15D2">
      <w:pPr>
        <w:spacing w:after="0" w:line="276" w:lineRule="auto"/>
        <w:jc w:val="both"/>
        <w:rPr>
          <w:rFonts w:ascii="Times New Roman" w:hAnsi="Times New Roman" w:cs="Times New Roman"/>
          <w:bCs/>
          <w:sz w:val="24"/>
          <w:szCs w:val="24"/>
        </w:rPr>
      </w:pPr>
    </w:p>
    <w:p w14:paraId="7E1AC6BC" w14:textId="77777777" w:rsidR="00287660" w:rsidRPr="008D496C" w:rsidRDefault="00287660" w:rsidP="003E15D2">
      <w:pPr>
        <w:pStyle w:val="ListParagraph"/>
        <w:numPr>
          <w:ilvl w:val="1"/>
          <w:numId w:val="1"/>
        </w:numPr>
        <w:spacing w:after="0" w:line="276" w:lineRule="auto"/>
        <w:jc w:val="both"/>
        <w:rPr>
          <w:rFonts w:ascii="Times New Roman" w:hAnsi="Times New Roman" w:cs="Times New Roman"/>
          <w:b/>
          <w:bCs/>
          <w:sz w:val="24"/>
          <w:szCs w:val="24"/>
        </w:rPr>
      </w:pPr>
      <w:r w:rsidRPr="008D496C">
        <w:rPr>
          <w:rFonts w:ascii="Times New Roman" w:hAnsi="Times New Roman" w:cs="Times New Roman"/>
          <w:b/>
          <w:bCs/>
          <w:sz w:val="24"/>
          <w:szCs w:val="24"/>
        </w:rPr>
        <w:t>PROJECT DESCRIPION</w:t>
      </w:r>
    </w:p>
    <w:p w14:paraId="64470F8F" w14:textId="77777777" w:rsidR="00287660" w:rsidRPr="005714A7" w:rsidRDefault="00287660" w:rsidP="003E15D2">
      <w:pPr>
        <w:pStyle w:val="ListParagraph"/>
        <w:spacing w:after="0" w:line="276" w:lineRule="auto"/>
        <w:ind w:left="615"/>
        <w:jc w:val="both"/>
        <w:rPr>
          <w:rFonts w:ascii="Times New Roman" w:hAnsi="Times New Roman" w:cs="Times New Roman"/>
          <w:bCs/>
          <w:sz w:val="24"/>
          <w:szCs w:val="24"/>
        </w:rPr>
      </w:pPr>
    </w:p>
    <w:p w14:paraId="273C5E78" w14:textId="4B846301" w:rsidR="008E3888" w:rsidRDefault="008E3888" w:rsidP="00F962CE">
      <w:pPr>
        <w:shd w:val="clear" w:color="auto" w:fill="FFFFFF"/>
        <w:spacing w:after="0" w:line="276" w:lineRule="auto"/>
        <w:ind w:firstLine="615"/>
        <w:jc w:val="both"/>
        <w:rPr>
          <w:rFonts w:ascii="Times New Roman" w:eastAsia="Calibri" w:hAnsi="Times New Roman" w:cs="Times New Roman"/>
          <w:sz w:val="24"/>
          <w:szCs w:val="24"/>
          <w:lang w:val="en-US"/>
        </w:rPr>
      </w:pPr>
      <w:bookmarkStart w:id="2" w:name="_Hlk78095303"/>
      <w:r w:rsidRPr="008E3888">
        <w:rPr>
          <w:rFonts w:ascii="Times New Roman" w:eastAsia="Calibri" w:hAnsi="Times New Roman" w:cs="Times New Roman"/>
          <w:sz w:val="24"/>
          <w:szCs w:val="24"/>
          <w:lang w:val="en-US"/>
        </w:rPr>
        <w:t xml:space="preserve">The objective of this application is to show that how a normal person who doesn’t even know programming can use this application easily, it is flexible like data can be deleted enter or updated easily. </w:t>
      </w:r>
    </w:p>
    <w:p w14:paraId="6FC82F33"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5200E720" w14:textId="6A9FB863"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w:t>
      </w:r>
      <w:r w:rsidR="005353FE">
        <w:rPr>
          <w:rFonts w:ascii="Times New Roman" w:eastAsia="Calibri" w:hAnsi="Times New Roman" w:cs="Times New Roman"/>
          <w:sz w:val="24"/>
          <w:szCs w:val="24"/>
          <w:lang w:val="en-US"/>
        </w:rPr>
        <w:t>Salesforce-Hubspot Integration</w:t>
      </w:r>
      <w:r w:rsidRPr="008E3888">
        <w:rPr>
          <w:rFonts w:ascii="Times New Roman" w:eastAsia="Calibri" w:hAnsi="Times New Roman" w:cs="Times New Roman"/>
          <w:sz w:val="24"/>
          <w:szCs w:val="24"/>
          <w:lang w:val="en-US"/>
        </w:rPr>
        <w:t>” is a Salesforce application which is based on cloud computing. These days we are using databases in which coding is required to enter the data. But this time we have an application which can do our work more simpler and easier i.e. Salesforce. This application is used to store a huge amount of data properly and consistently.</w:t>
      </w:r>
    </w:p>
    <w:bookmarkEnd w:id="2"/>
    <w:p w14:paraId="43E7CF70" w14:textId="2F0DD959"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4ABC5B68" w14:textId="4DA0E414" w:rsidR="008E3888" w:rsidRPr="008E3888" w:rsidRDefault="00022F07" w:rsidP="008E3888">
      <w:pPr>
        <w:shd w:val="clear" w:color="auto" w:fill="FFFFFF"/>
        <w:spacing w:after="0" w:line="276"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Using</w:t>
      </w:r>
      <w:r w:rsidR="008E3888" w:rsidRPr="008E3888">
        <w:rPr>
          <w:rFonts w:ascii="Times New Roman" w:eastAsia="Calibri" w:hAnsi="Times New Roman" w:cs="Times New Roman"/>
          <w:sz w:val="24"/>
          <w:szCs w:val="24"/>
          <w:lang w:val="en-US"/>
        </w:rPr>
        <w:t xml:space="preserve"> Salesforce platform</w:t>
      </w:r>
      <w:r w:rsidRPr="00022F07">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 xml:space="preserve">provide </w:t>
      </w:r>
      <w:r w:rsidRPr="008E3888">
        <w:rPr>
          <w:rFonts w:ascii="Times New Roman" w:eastAsia="Calibri" w:hAnsi="Times New Roman" w:cs="Times New Roman"/>
          <w:sz w:val="24"/>
          <w:szCs w:val="24"/>
          <w:lang w:val="en-US"/>
        </w:rPr>
        <w:t>different features</w:t>
      </w:r>
      <w:r>
        <w:rPr>
          <w:rFonts w:ascii="Times New Roman" w:eastAsia="Calibri" w:hAnsi="Times New Roman" w:cs="Times New Roman"/>
          <w:sz w:val="24"/>
          <w:szCs w:val="24"/>
          <w:lang w:val="en-US"/>
        </w:rPr>
        <w:t xml:space="preserve"> in it</w:t>
      </w:r>
      <w:r w:rsidR="008E3888" w:rsidRPr="008E3888">
        <w:rPr>
          <w:rFonts w:ascii="Times New Roman" w:eastAsia="Calibri" w:hAnsi="Times New Roman" w:cs="Times New Roman"/>
          <w:sz w:val="24"/>
          <w:szCs w:val="24"/>
          <w:lang w:val="en-US"/>
        </w:rPr>
        <w:t xml:space="preserve">: </w:t>
      </w:r>
    </w:p>
    <w:p w14:paraId="70AFDB7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370B800B" w14:textId="4AB2DF58"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1.1.1 </w:t>
      </w:r>
      <w:r w:rsidR="008E3888" w:rsidRPr="0045004C">
        <w:rPr>
          <w:rFonts w:ascii="Times New Roman" w:eastAsia="Calibri" w:hAnsi="Times New Roman" w:cs="Times New Roman"/>
          <w:b/>
          <w:bCs/>
          <w:sz w:val="24"/>
          <w:szCs w:val="24"/>
          <w:lang w:val="en-US"/>
        </w:rPr>
        <w:t xml:space="preserve">Contact </w:t>
      </w:r>
      <w:r w:rsidR="00754F84" w:rsidRPr="0045004C">
        <w:rPr>
          <w:rFonts w:ascii="Times New Roman" w:eastAsia="Calibri" w:hAnsi="Times New Roman" w:cs="Times New Roman"/>
          <w:b/>
          <w:bCs/>
          <w:sz w:val="24"/>
          <w:szCs w:val="24"/>
          <w:lang w:val="en-US"/>
        </w:rPr>
        <w:t xml:space="preserve"> Presidency </w:t>
      </w:r>
      <w:r w:rsidR="008E3888" w:rsidRPr="0045004C">
        <w:rPr>
          <w:rFonts w:ascii="Times New Roman" w:eastAsia="Calibri" w:hAnsi="Times New Roman" w:cs="Times New Roman"/>
          <w:b/>
          <w:bCs/>
          <w:sz w:val="24"/>
          <w:szCs w:val="24"/>
          <w:lang w:val="en-US"/>
        </w:rPr>
        <w:t xml:space="preserve"> </w:t>
      </w:r>
    </w:p>
    <w:p w14:paraId="670B6040" w14:textId="77777777" w:rsidR="00022F07"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To view customer contact details, activity history, customer communications, and internal account discussions, etc. In short, it manages all the data pertaining to the contact with a customer.</w:t>
      </w:r>
    </w:p>
    <w:p w14:paraId="4F3C08FA" w14:textId="25847F10"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 </w:t>
      </w:r>
    </w:p>
    <w:p w14:paraId="4D3136A3" w14:textId="042E9A49"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1.1.2 </w:t>
      </w:r>
      <w:r w:rsidR="008E3888" w:rsidRPr="0045004C">
        <w:rPr>
          <w:rFonts w:ascii="Times New Roman" w:eastAsia="Calibri" w:hAnsi="Times New Roman" w:cs="Times New Roman"/>
          <w:b/>
          <w:bCs/>
          <w:sz w:val="24"/>
          <w:szCs w:val="24"/>
          <w:lang w:val="en-US"/>
        </w:rPr>
        <w:t xml:space="preserve">Opportunity </w:t>
      </w:r>
      <w:r w:rsidR="00754F84" w:rsidRPr="0045004C">
        <w:rPr>
          <w:rFonts w:ascii="Times New Roman" w:eastAsia="Calibri" w:hAnsi="Times New Roman" w:cs="Times New Roman"/>
          <w:b/>
          <w:bCs/>
          <w:sz w:val="24"/>
          <w:szCs w:val="24"/>
          <w:lang w:val="en-US"/>
        </w:rPr>
        <w:t xml:space="preserve"> Presidency </w:t>
      </w:r>
      <w:r w:rsidR="008E3888" w:rsidRPr="0045004C">
        <w:rPr>
          <w:rFonts w:ascii="Times New Roman" w:eastAsia="Calibri" w:hAnsi="Times New Roman" w:cs="Times New Roman"/>
          <w:b/>
          <w:bCs/>
          <w:sz w:val="24"/>
          <w:szCs w:val="24"/>
          <w:lang w:val="en-US"/>
        </w:rPr>
        <w:t xml:space="preserve"> </w:t>
      </w:r>
    </w:p>
    <w:p w14:paraId="7409E08E"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It provides the details of the stage a deal is in, the products involved in the deal, the quotation for the deal etc. In short it manages all the data that helps in identifying, progressing and closing a deal. </w:t>
      </w:r>
    </w:p>
    <w:p w14:paraId="3A66107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39F8A385" w14:textId="38AD99EE"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1.1.3 </w:t>
      </w:r>
      <w:r w:rsidR="008E3888" w:rsidRPr="0045004C">
        <w:rPr>
          <w:rFonts w:ascii="Times New Roman" w:eastAsia="Calibri" w:hAnsi="Times New Roman" w:cs="Times New Roman"/>
          <w:b/>
          <w:bCs/>
          <w:sz w:val="24"/>
          <w:szCs w:val="24"/>
          <w:lang w:val="en-US"/>
        </w:rPr>
        <w:t xml:space="preserve">Salesforce Engage </w:t>
      </w:r>
    </w:p>
    <w:p w14:paraId="12A5E99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is focused on making personalized contact with a customer for various campaigns designed by the marketing team. It also provides real-time sales alerts based on the level of engagement with a customer. </w:t>
      </w:r>
    </w:p>
    <w:p w14:paraId="01FE987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2E01C048" w14:textId="5DEF8119"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1.1.4 </w:t>
      </w:r>
      <w:r w:rsidR="008E3888" w:rsidRPr="0045004C">
        <w:rPr>
          <w:rFonts w:ascii="Times New Roman" w:eastAsia="Calibri" w:hAnsi="Times New Roman" w:cs="Times New Roman"/>
          <w:b/>
          <w:bCs/>
          <w:sz w:val="24"/>
          <w:szCs w:val="24"/>
          <w:lang w:val="en-US"/>
        </w:rPr>
        <w:t xml:space="preserve">Sales Collaboration </w:t>
      </w:r>
    </w:p>
    <w:p w14:paraId="143A431B"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quickly finding experts who can help in closing a deal based on customer queries and feedback. In short, it helps in bringing in a collaborative effort to engage an entire team in the deal and make the deal happen. </w:t>
      </w:r>
    </w:p>
    <w:p w14:paraId="51961E3B"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1A2D1816" w14:textId="26F9731B"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1.1.5 </w:t>
      </w:r>
      <w:r w:rsidR="008E3888" w:rsidRPr="0045004C">
        <w:rPr>
          <w:rFonts w:ascii="Times New Roman" w:eastAsia="Calibri" w:hAnsi="Times New Roman" w:cs="Times New Roman"/>
          <w:b/>
          <w:bCs/>
          <w:sz w:val="24"/>
          <w:szCs w:val="24"/>
          <w:lang w:val="en-US"/>
        </w:rPr>
        <w:t xml:space="preserve">Sales Performance </w:t>
      </w:r>
      <w:r w:rsidR="00754F84" w:rsidRPr="0045004C">
        <w:rPr>
          <w:rFonts w:ascii="Times New Roman" w:eastAsia="Calibri" w:hAnsi="Times New Roman" w:cs="Times New Roman"/>
          <w:b/>
          <w:bCs/>
          <w:sz w:val="24"/>
          <w:szCs w:val="24"/>
          <w:lang w:val="en-US"/>
        </w:rPr>
        <w:t xml:space="preserve"> Presidency </w:t>
      </w:r>
    </w:p>
    <w:p w14:paraId="440598BA" w14:textId="6337C2B4" w:rsidR="009E7041"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 It provides a metric-based goal setting, and also continuous feedback and rewards and recognition for the sales team. This helps in enhancing the performance of the sales team. </w:t>
      </w:r>
    </w:p>
    <w:p w14:paraId="4207FBCC" w14:textId="77777777" w:rsidR="00B84F3D" w:rsidRDefault="00B84F3D">
      <w:pP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br w:type="page"/>
      </w:r>
    </w:p>
    <w:p w14:paraId="10BFDE92" w14:textId="33B50184"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lastRenderedPageBreak/>
        <w:t xml:space="preserve">1.1.6 </w:t>
      </w:r>
      <w:r w:rsidR="008E3888" w:rsidRPr="0045004C">
        <w:rPr>
          <w:rFonts w:ascii="Times New Roman" w:eastAsia="Calibri" w:hAnsi="Times New Roman" w:cs="Times New Roman"/>
          <w:b/>
          <w:bCs/>
          <w:sz w:val="24"/>
          <w:szCs w:val="24"/>
          <w:lang w:val="en-US"/>
        </w:rPr>
        <w:t xml:space="preserve">Lead </w:t>
      </w:r>
      <w:r w:rsidR="00754F84" w:rsidRPr="0045004C">
        <w:rPr>
          <w:rFonts w:ascii="Times New Roman" w:eastAsia="Calibri" w:hAnsi="Times New Roman" w:cs="Times New Roman"/>
          <w:b/>
          <w:bCs/>
          <w:sz w:val="24"/>
          <w:szCs w:val="24"/>
          <w:lang w:val="en-US"/>
        </w:rPr>
        <w:t xml:space="preserve"> Presidency </w:t>
      </w:r>
      <w:r w:rsidR="008E3888" w:rsidRPr="0045004C">
        <w:rPr>
          <w:rFonts w:ascii="Times New Roman" w:eastAsia="Calibri" w:hAnsi="Times New Roman" w:cs="Times New Roman"/>
          <w:b/>
          <w:bCs/>
          <w:sz w:val="24"/>
          <w:szCs w:val="24"/>
          <w:lang w:val="en-US"/>
        </w:rPr>
        <w:t xml:space="preserve"> </w:t>
      </w:r>
    </w:p>
    <w:p w14:paraId="2BCA37E5"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initiates and tracks the leads that are in progress. It also helps in continually optimizing campaigns across every channel.</w:t>
      </w:r>
    </w:p>
    <w:p w14:paraId="4D77C1AD"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07CF1028" w14:textId="65E28E5A"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1.1.7</w:t>
      </w:r>
      <w:r>
        <w:rPr>
          <w:rFonts w:ascii="Times New Roman" w:eastAsia="Calibri" w:hAnsi="Times New Roman" w:cs="Times New Roman"/>
          <w:b/>
          <w:bCs/>
          <w:sz w:val="24"/>
          <w:szCs w:val="24"/>
          <w:lang w:val="en-US"/>
        </w:rPr>
        <w:t xml:space="preserve"> </w:t>
      </w:r>
      <w:r w:rsidR="008E3888" w:rsidRPr="0045004C">
        <w:rPr>
          <w:rFonts w:ascii="Times New Roman" w:eastAsia="Calibri" w:hAnsi="Times New Roman" w:cs="Times New Roman"/>
          <w:b/>
          <w:bCs/>
          <w:sz w:val="24"/>
          <w:szCs w:val="24"/>
          <w:lang w:val="en-US"/>
        </w:rPr>
        <w:t xml:space="preserve">Partner </w:t>
      </w:r>
      <w:r w:rsidR="00754F84" w:rsidRPr="0045004C">
        <w:rPr>
          <w:rFonts w:ascii="Times New Roman" w:eastAsia="Calibri" w:hAnsi="Times New Roman" w:cs="Times New Roman"/>
          <w:b/>
          <w:bCs/>
          <w:sz w:val="24"/>
          <w:szCs w:val="24"/>
          <w:lang w:val="en-US"/>
        </w:rPr>
        <w:t xml:space="preserve"> Presidency </w:t>
      </w:r>
      <w:r w:rsidR="008E3888" w:rsidRPr="0045004C">
        <w:rPr>
          <w:rFonts w:ascii="Times New Roman" w:eastAsia="Calibri" w:hAnsi="Times New Roman" w:cs="Times New Roman"/>
          <w:b/>
          <w:bCs/>
          <w:sz w:val="24"/>
          <w:szCs w:val="24"/>
          <w:lang w:val="en-US"/>
        </w:rPr>
        <w:t xml:space="preserve"> </w:t>
      </w:r>
    </w:p>
    <w:p w14:paraId="2DAB7858"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building a community with partners. It also helps in connecting directly with channel partners to share goals, objectives, and activities. </w:t>
      </w:r>
    </w:p>
    <w:p w14:paraId="73923AB6"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26348915" w14:textId="3E8F9E34"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1.1.8 </w:t>
      </w:r>
      <w:r w:rsidR="008E3888" w:rsidRPr="0045004C">
        <w:rPr>
          <w:rFonts w:ascii="Times New Roman" w:eastAsia="Calibri" w:hAnsi="Times New Roman" w:cs="Times New Roman"/>
          <w:b/>
          <w:bCs/>
          <w:sz w:val="24"/>
          <w:szCs w:val="24"/>
          <w:lang w:val="en-US"/>
        </w:rPr>
        <w:t xml:space="preserve">Salesforce Mobile App </w:t>
      </w:r>
    </w:p>
    <w:p w14:paraId="487BBE8C"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is the mobile platform to carry out all the above activities on a mobile platform. </w:t>
      </w:r>
    </w:p>
    <w:p w14:paraId="6BE851B9"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E49EB7B" w14:textId="6F0A7B7F"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1.1.9 </w:t>
      </w:r>
      <w:r w:rsidR="008E3888" w:rsidRPr="0045004C">
        <w:rPr>
          <w:rFonts w:ascii="Times New Roman" w:eastAsia="Calibri" w:hAnsi="Times New Roman" w:cs="Times New Roman"/>
          <w:b/>
          <w:bCs/>
          <w:sz w:val="24"/>
          <w:szCs w:val="24"/>
          <w:lang w:val="en-US"/>
        </w:rPr>
        <w:t xml:space="preserve">Workflow and Approvals </w:t>
      </w:r>
    </w:p>
    <w:p w14:paraId="04DBB9BC" w14:textId="6831F01C"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It is a visual design to automate the business processes. The interface provides simple drag and drop options to make this design. It helps in creating a flexible approval process with deal discounts and expense </w:t>
      </w:r>
      <w:r w:rsidR="00754F84">
        <w:rPr>
          <w:rFonts w:ascii="Times New Roman" w:eastAsia="Calibri" w:hAnsi="Times New Roman" w:cs="Times New Roman"/>
          <w:sz w:val="24"/>
          <w:szCs w:val="24"/>
          <w:lang w:val="en-US"/>
        </w:rPr>
        <w:t xml:space="preserve"> Presidency </w:t>
      </w:r>
      <w:r w:rsidRPr="008E3888">
        <w:rPr>
          <w:rFonts w:ascii="Times New Roman" w:eastAsia="Calibri" w:hAnsi="Times New Roman" w:cs="Times New Roman"/>
          <w:sz w:val="24"/>
          <w:szCs w:val="24"/>
          <w:lang w:val="en-US"/>
        </w:rPr>
        <w:t xml:space="preserve"> etc.</w:t>
      </w:r>
    </w:p>
    <w:p w14:paraId="2EA6D1EF"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7C7111EC" w14:textId="3553B13E"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1.1.10 </w:t>
      </w:r>
      <w:r w:rsidR="008E3888" w:rsidRPr="0045004C">
        <w:rPr>
          <w:rFonts w:ascii="Times New Roman" w:eastAsia="Calibri" w:hAnsi="Times New Roman" w:cs="Times New Roman"/>
          <w:b/>
          <w:bCs/>
          <w:sz w:val="24"/>
          <w:szCs w:val="24"/>
          <w:lang w:val="en-US"/>
        </w:rPr>
        <w:t>Email Integration</w:t>
      </w:r>
    </w:p>
    <w:p w14:paraId="18C98685" w14:textId="7CD14A4E" w:rsid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Salesforce can integrate to an existing email platform. This helps in providing flexibility to the existing team with no additional learning curve. </w:t>
      </w:r>
    </w:p>
    <w:p w14:paraId="0E5C895F" w14:textId="77777777" w:rsidR="00D41B14" w:rsidRDefault="00D41B14" w:rsidP="008E3888">
      <w:pPr>
        <w:shd w:val="clear" w:color="auto" w:fill="FFFFFF"/>
        <w:spacing w:after="0" w:line="276" w:lineRule="auto"/>
        <w:jc w:val="both"/>
        <w:rPr>
          <w:rFonts w:ascii="Times New Roman" w:eastAsia="Calibri" w:hAnsi="Times New Roman" w:cs="Times New Roman"/>
          <w:b/>
          <w:bCs/>
          <w:sz w:val="24"/>
          <w:szCs w:val="24"/>
          <w:lang w:val="en-US"/>
        </w:rPr>
      </w:pPr>
    </w:p>
    <w:p w14:paraId="063A527E" w14:textId="54B06697"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1.1.11 </w:t>
      </w:r>
      <w:r w:rsidR="008E3888" w:rsidRPr="0045004C">
        <w:rPr>
          <w:rFonts w:ascii="Times New Roman" w:eastAsia="Calibri" w:hAnsi="Times New Roman" w:cs="Times New Roman"/>
          <w:b/>
          <w:bCs/>
          <w:sz w:val="24"/>
          <w:szCs w:val="24"/>
          <w:lang w:val="en-US"/>
        </w:rPr>
        <w:t xml:space="preserve">Files Sync and Share </w:t>
      </w:r>
    </w:p>
    <w:p w14:paraId="067B6BC4"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provides the sales team the power to easily share various files, discuss them and update them as needed. Also receive alerts when something in the file changes.</w:t>
      </w:r>
    </w:p>
    <w:p w14:paraId="41E842DA"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7E1F653" w14:textId="0B0544EB"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1.1.12 </w:t>
      </w:r>
      <w:r w:rsidR="008E3888" w:rsidRPr="0045004C">
        <w:rPr>
          <w:rFonts w:ascii="Times New Roman" w:eastAsia="Calibri" w:hAnsi="Times New Roman" w:cs="Times New Roman"/>
          <w:b/>
          <w:bCs/>
          <w:sz w:val="24"/>
          <w:szCs w:val="24"/>
          <w:lang w:val="en-US"/>
        </w:rPr>
        <w:t xml:space="preserve">Reports and Dashboards </w:t>
      </w:r>
    </w:p>
    <w:p w14:paraId="42B3A9DD"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Dashboards offer a real-time picture of the business at a glance. With this, anyone can create detailed reports which can be accessed from anywhere.</w:t>
      </w:r>
    </w:p>
    <w:p w14:paraId="018869B7"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p>
    <w:p w14:paraId="520CBAC1" w14:textId="025D1D24"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1.1.13 </w:t>
      </w:r>
      <w:r w:rsidR="008E3888" w:rsidRPr="0045004C">
        <w:rPr>
          <w:rFonts w:ascii="Times New Roman" w:eastAsia="Calibri" w:hAnsi="Times New Roman" w:cs="Times New Roman"/>
          <w:b/>
          <w:bCs/>
          <w:sz w:val="24"/>
          <w:szCs w:val="24"/>
          <w:lang w:val="en-US"/>
        </w:rPr>
        <w:t xml:space="preserve">Sales Forecasting </w:t>
      </w:r>
    </w:p>
    <w:p w14:paraId="4D655807" w14:textId="77777777"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 xml:space="preserve">This feature helps in getting a real time view of the forecast of a sales team. It provides multi-currency support and an in-line editing mode to manage the sales forecast well. </w:t>
      </w:r>
    </w:p>
    <w:p w14:paraId="5368CF52" w14:textId="77777777" w:rsidR="00022F07" w:rsidRDefault="00022F07" w:rsidP="008E3888">
      <w:pPr>
        <w:shd w:val="clear" w:color="auto" w:fill="FFFFFF"/>
        <w:spacing w:after="0" w:line="276" w:lineRule="auto"/>
        <w:jc w:val="both"/>
        <w:rPr>
          <w:rFonts w:ascii="Times New Roman" w:eastAsia="Calibri" w:hAnsi="Times New Roman" w:cs="Times New Roman"/>
          <w:sz w:val="24"/>
          <w:szCs w:val="24"/>
          <w:lang w:val="en-US"/>
        </w:rPr>
      </w:pPr>
    </w:p>
    <w:p w14:paraId="43EEDD2F" w14:textId="27016692" w:rsidR="008E3888" w:rsidRPr="0045004C" w:rsidRDefault="0045004C" w:rsidP="008E3888">
      <w:pPr>
        <w:shd w:val="clear" w:color="auto" w:fill="FFFFFF"/>
        <w:spacing w:after="0" w:line="276" w:lineRule="auto"/>
        <w:jc w:val="both"/>
        <w:rPr>
          <w:rFonts w:ascii="Times New Roman" w:eastAsia="Calibri" w:hAnsi="Times New Roman" w:cs="Times New Roman"/>
          <w:b/>
          <w:bCs/>
          <w:sz w:val="24"/>
          <w:szCs w:val="24"/>
          <w:lang w:val="en-US"/>
        </w:rPr>
      </w:pPr>
      <w:r w:rsidRPr="0045004C">
        <w:rPr>
          <w:rFonts w:ascii="Times New Roman" w:eastAsia="Calibri" w:hAnsi="Times New Roman" w:cs="Times New Roman"/>
          <w:b/>
          <w:bCs/>
          <w:sz w:val="24"/>
          <w:szCs w:val="24"/>
          <w:lang w:val="en-US"/>
        </w:rPr>
        <w:t xml:space="preserve">1.1.14 </w:t>
      </w:r>
      <w:r w:rsidR="008E3888" w:rsidRPr="0045004C">
        <w:rPr>
          <w:rFonts w:ascii="Times New Roman" w:eastAsia="Calibri" w:hAnsi="Times New Roman" w:cs="Times New Roman"/>
          <w:b/>
          <w:bCs/>
          <w:sz w:val="24"/>
          <w:szCs w:val="24"/>
          <w:lang w:val="en-US"/>
        </w:rPr>
        <w:t xml:space="preserve">Territory </w:t>
      </w:r>
      <w:r w:rsidR="00754F84" w:rsidRPr="0045004C">
        <w:rPr>
          <w:rFonts w:ascii="Times New Roman" w:eastAsia="Calibri" w:hAnsi="Times New Roman" w:cs="Times New Roman"/>
          <w:b/>
          <w:bCs/>
          <w:sz w:val="24"/>
          <w:szCs w:val="24"/>
          <w:lang w:val="en-US"/>
        </w:rPr>
        <w:t xml:space="preserve"> Presidency </w:t>
      </w:r>
      <w:r w:rsidR="008E3888" w:rsidRPr="0045004C">
        <w:rPr>
          <w:rFonts w:ascii="Times New Roman" w:eastAsia="Calibri" w:hAnsi="Times New Roman" w:cs="Times New Roman"/>
          <w:b/>
          <w:bCs/>
          <w:sz w:val="24"/>
          <w:szCs w:val="24"/>
          <w:lang w:val="en-US"/>
        </w:rPr>
        <w:t xml:space="preserve"> </w:t>
      </w:r>
    </w:p>
    <w:p w14:paraId="4158071F" w14:textId="3DA82958" w:rsidR="008E3888" w:rsidRPr="008E3888" w:rsidRDefault="008E3888" w:rsidP="008E3888">
      <w:pPr>
        <w:shd w:val="clear" w:color="auto" w:fill="FFFFFF"/>
        <w:spacing w:after="0" w:line="276" w:lineRule="auto"/>
        <w:jc w:val="both"/>
        <w:rPr>
          <w:rFonts w:ascii="Times New Roman" w:eastAsia="Calibri" w:hAnsi="Times New Roman" w:cs="Times New Roman"/>
          <w:sz w:val="24"/>
          <w:szCs w:val="24"/>
          <w:lang w:val="en-US"/>
        </w:rPr>
      </w:pPr>
      <w:r w:rsidRPr="008E3888">
        <w:rPr>
          <w:rFonts w:ascii="Times New Roman" w:eastAsia="Calibri" w:hAnsi="Times New Roman" w:cs="Times New Roman"/>
          <w:sz w:val="24"/>
          <w:szCs w:val="24"/>
          <w:lang w:val="en-US"/>
        </w:rPr>
        <w:t>This feature is used to create multiple territory models, preview them before rollout, and continually optimize and balance territories throughout the year.</w:t>
      </w:r>
    </w:p>
    <w:p w14:paraId="06FBD689" w14:textId="77777777" w:rsidR="008221AC" w:rsidRPr="005714A7" w:rsidRDefault="008221AC"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8370BC7" w14:textId="7BC8A3B6" w:rsidR="00287660" w:rsidRPr="008D496C" w:rsidRDefault="00287660" w:rsidP="003E15D2">
      <w:pPr>
        <w:pStyle w:val="ListParagraph"/>
        <w:numPr>
          <w:ilvl w:val="1"/>
          <w:numId w:val="1"/>
        </w:numPr>
        <w:tabs>
          <w:tab w:val="left" w:pos="0"/>
        </w:tabs>
        <w:spacing w:after="0" w:line="276" w:lineRule="auto"/>
        <w:jc w:val="both"/>
        <w:rPr>
          <w:rFonts w:ascii="Times New Roman" w:hAnsi="Times New Roman" w:cs="Times New Roman"/>
          <w:b/>
          <w:sz w:val="24"/>
          <w:szCs w:val="24"/>
        </w:rPr>
      </w:pPr>
      <w:r w:rsidRPr="008D496C">
        <w:rPr>
          <w:rFonts w:ascii="Times New Roman" w:hAnsi="Times New Roman" w:cs="Times New Roman"/>
          <w:b/>
          <w:sz w:val="24"/>
          <w:szCs w:val="24"/>
        </w:rPr>
        <w:t>PROJECT</w:t>
      </w:r>
      <w:r w:rsidR="00F344A5" w:rsidRPr="008D496C">
        <w:rPr>
          <w:rFonts w:ascii="Times New Roman" w:hAnsi="Times New Roman" w:cs="Times New Roman"/>
          <w:b/>
          <w:sz w:val="24"/>
          <w:szCs w:val="24"/>
        </w:rPr>
        <w:t xml:space="preserve"> SCOPE</w:t>
      </w:r>
    </w:p>
    <w:p w14:paraId="32CBB1F4" w14:textId="77777777" w:rsidR="00287660" w:rsidRDefault="00287660" w:rsidP="003E15D2">
      <w:pPr>
        <w:spacing w:after="0" w:line="276" w:lineRule="auto"/>
        <w:jc w:val="both"/>
        <w:rPr>
          <w:rFonts w:ascii="Times New Roman" w:hAnsi="Times New Roman" w:cs="Times New Roman"/>
          <w:sz w:val="24"/>
          <w:szCs w:val="24"/>
        </w:rPr>
      </w:pPr>
    </w:p>
    <w:p w14:paraId="5588492C" w14:textId="1F23962D" w:rsidR="00022F07" w:rsidRDefault="00092087" w:rsidP="003E15D2">
      <w:pPr>
        <w:jc w:val="both"/>
        <w:rPr>
          <w:rFonts w:ascii="Times New Roman" w:eastAsia="Calibri" w:hAnsi="Times New Roman" w:cs="Times New Roman"/>
          <w:sz w:val="24"/>
          <w:szCs w:val="28"/>
        </w:rPr>
      </w:pPr>
      <w:r w:rsidRPr="00482CF0">
        <w:rPr>
          <w:rFonts w:ascii="Times New Roman" w:eastAsia="Calibri" w:hAnsi="Times New Roman" w:cs="Times New Roman"/>
          <w:sz w:val="24"/>
          <w:szCs w:val="28"/>
        </w:rPr>
        <w:t xml:space="preserve">The following documentation is a project the </w:t>
      </w:r>
      <w:r w:rsidR="006C64A2" w:rsidRPr="00482CF0">
        <w:rPr>
          <w:rFonts w:ascii="Times New Roman" w:hAnsi="Times New Roman" w:cs="Times New Roman"/>
          <w:sz w:val="24"/>
          <w:szCs w:val="28"/>
        </w:rPr>
        <w:t>“</w:t>
      </w:r>
      <w:r w:rsidR="005353FE">
        <w:rPr>
          <w:rFonts w:ascii="Times New Roman" w:hAnsi="Times New Roman" w:cs="Times New Roman"/>
          <w:sz w:val="24"/>
          <w:szCs w:val="28"/>
        </w:rPr>
        <w:t>Salesforce-Hubspot Integration</w:t>
      </w:r>
      <w:r w:rsidRPr="00482CF0">
        <w:rPr>
          <w:rFonts w:ascii="Times New Roman" w:eastAsia="Calibri" w:hAnsi="Times New Roman" w:cs="Times New Roman"/>
          <w:sz w:val="24"/>
          <w:szCs w:val="28"/>
        </w:rPr>
        <w:t>”.</w:t>
      </w:r>
      <w:r w:rsidR="00022F07">
        <w:rPr>
          <w:rFonts w:ascii="Times New Roman" w:eastAsia="Calibri" w:hAnsi="Times New Roman" w:cs="Times New Roman"/>
          <w:sz w:val="24"/>
          <w:szCs w:val="28"/>
        </w:rPr>
        <w:t xml:space="preserve"> </w:t>
      </w:r>
      <w:r w:rsidRPr="00482CF0">
        <w:rPr>
          <w:rFonts w:ascii="Times New Roman" w:eastAsia="Calibri" w:hAnsi="Times New Roman" w:cs="Times New Roman"/>
          <w:sz w:val="24"/>
          <w:szCs w:val="28"/>
        </w:rPr>
        <w:t xml:space="preserve">It </w:t>
      </w:r>
      <w:r w:rsidR="006C64A2" w:rsidRPr="00482CF0">
        <w:rPr>
          <w:rFonts w:ascii="Times New Roman" w:hAnsi="Times New Roman" w:cs="Times New Roman"/>
          <w:sz w:val="24"/>
          <w:szCs w:val="28"/>
        </w:rPr>
        <w:t xml:space="preserve"> describe</w:t>
      </w:r>
      <w:r w:rsidRPr="00482CF0">
        <w:rPr>
          <w:rFonts w:ascii="Times New Roman" w:eastAsia="Calibri" w:hAnsi="Times New Roman" w:cs="Times New Roman"/>
          <w:sz w:val="24"/>
          <w:szCs w:val="28"/>
        </w:rPr>
        <w:t xml:space="preserve"> the drawbacks of the old system and how the new proposed system overcomes these shortcomings. </w:t>
      </w:r>
    </w:p>
    <w:p w14:paraId="4B76B442" w14:textId="60C84574" w:rsidR="00B84F3D" w:rsidRDefault="00092087" w:rsidP="003E15D2">
      <w:pPr>
        <w:jc w:val="both"/>
        <w:rPr>
          <w:rFonts w:ascii="Times New Roman" w:eastAsia="Calibri" w:hAnsi="Times New Roman" w:cs="Times New Roman"/>
          <w:sz w:val="24"/>
          <w:szCs w:val="28"/>
        </w:rPr>
      </w:pPr>
      <w:r w:rsidRPr="00482CF0">
        <w:rPr>
          <w:rFonts w:ascii="Times New Roman" w:eastAsia="Calibri" w:hAnsi="Times New Roman" w:cs="Times New Roman"/>
          <w:sz w:val="24"/>
          <w:szCs w:val="28"/>
        </w:rPr>
        <w:t>The new system takes into account the various factors while designing a new system. It keeps into the account the Economical bandwidth available for the new system. The foremost thing that is taken care of is the need and requirements of the user.</w:t>
      </w:r>
    </w:p>
    <w:p w14:paraId="5795E178" w14:textId="24D3F267" w:rsidR="00022F07" w:rsidRDefault="00092087" w:rsidP="00022F07">
      <w:pPr>
        <w:jc w:val="both"/>
        <w:rPr>
          <w:rFonts w:ascii="Times New Roman" w:hAnsi="Times New Roman" w:cs="Times New Roman"/>
          <w:sz w:val="24"/>
          <w:szCs w:val="28"/>
        </w:rPr>
      </w:pPr>
      <w:r w:rsidRPr="00482CF0">
        <w:rPr>
          <w:rFonts w:ascii="Times New Roman" w:hAnsi="Times New Roman" w:cs="Times New Roman"/>
          <w:sz w:val="24"/>
          <w:szCs w:val="28"/>
        </w:rPr>
        <w:lastRenderedPageBreak/>
        <w:t xml:space="preserve">It is basically for </w:t>
      </w:r>
      <w:r w:rsidR="005353FE">
        <w:rPr>
          <w:rFonts w:ascii="Times New Roman" w:hAnsi="Times New Roman" w:cs="Times New Roman"/>
          <w:sz w:val="24"/>
          <w:szCs w:val="28"/>
        </w:rPr>
        <w:t>this project</w:t>
      </w:r>
      <w:r w:rsidRPr="00482CF0">
        <w:rPr>
          <w:rFonts w:ascii="Times New Roman" w:hAnsi="Times New Roman" w:cs="Times New Roman"/>
          <w:sz w:val="24"/>
          <w:szCs w:val="28"/>
        </w:rPr>
        <w:t xml:space="preserve"> with the new trend of managing the stuffs.</w:t>
      </w:r>
    </w:p>
    <w:p w14:paraId="0171A227" w14:textId="38776621" w:rsidR="00CB3FC1" w:rsidRPr="00022F07" w:rsidRDefault="00CB3FC1" w:rsidP="00641F2E">
      <w:pPr>
        <w:pStyle w:val="ListParagraph"/>
        <w:numPr>
          <w:ilvl w:val="0"/>
          <w:numId w:val="27"/>
        </w:numPr>
        <w:jc w:val="both"/>
        <w:rPr>
          <w:rFonts w:ascii="Times New Roman" w:eastAsia="Calibri" w:hAnsi="Times New Roman" w:cs="Times New Roman"/>
          <w:b/>
          <w:bCs/>
          <w:sz w:val="24"/>
          <w:szCs w:val="28"/>
        </w:rPr>
      </w:pPr>
      <w:r w:rsidRPr="00022F07">
        <w:rPr>
          <w:rFonts w:ascii="Times New Roman" w:eastAsia="Calibri" w:hAnsi="Times New Roman" w:cs="Times New Roman"/>
          <w:sz w:val="24"/>
          <w:szCs w:val="28"/>
        </w:rPr>
        <w:t>It is time saving as it doesn’t involve manual process for facing difficulties due to heavy rush and safe from infectious place</w:t>
      </w:r>
    </w:p>
    <w:p w14:paraId="7F667048" w14:textId="77777777" w:rsidR="00CB3FC1" w:rsidRPr="00CB3FC1" w:rsidRDefault="00CB3FC1" w:rsidP="00641F2E">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very user friendly.</w:t>
      </w:r>
    </w:p>
    <w:p w14:paraId="17EE6A41"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User across India come to the portal and register themselves for blood donation by giving some details regarding them</w:t>
      </w:r>
    </w:p>
    <w:p w14:paraId="306EF470" w14:textId="77777777" w:rsidR="00CB3FC1" w:rsidRPr="00CB3FC1" w:rsidRDefault="00CB3FC1" w:rsidP="00641F2E">
      <w:pPr>
        <w:numPr>
          <w:ilvl w:val="0"/>
          <w:numId w:val="27"/>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eco-friendly as well, as it does not involve usage of papers.</w:t>
      </w:r>
    </w:p>
    <w:p w14:paraId="2BA448B3"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Errors are almost impossible as it requires less human interaction.</w:t>
      </w:r>
    </w:p>
    <w:p w14:paraId="5885D6F7"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Accuracy in work.</w:t>
      </w:r>
    </w:p>
    <w:p w14:paraId="219496B4"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&amp; fast retrieval of information.</w:t>
      </w:r>
    </w:p>
    <w:p w14:paraId="5C662A1E"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Decrease the load of the person involve in existing manual system.</w:t>
      </w:r>
    </w:p>
    <w:p w14:paraId="566A999D"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Access to any information individually.</w:t>
      </w:r>
    </w:p>
    <w:p w14:paraId="5293F845" w14:textId="77777777" w:rsidR="00CB3FC1" w:rsidRP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Work becomes very speedy.</w:t>
      </w:r>
    </w:p>
    <w:p w14:paraId="11A85FE9" w14:textId="289B3592" w:rsidR="00CB3FC1" w:rsidRDefault="00CB3FC1" w:rsidP="00641F2E">
      <w:pPr>
        <w:numPr>
          <w:ilvl w:val="0"/>
          <w:numId w:val="27"/>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to update information</w:t>
      </w:r>
    </w:p>
    <w:p w14:paraId="6562F1D6" w14:textId="347FED89" w:rsidR="00022F07" w:rsidRPr="00CB3FC1" w:rsidRDefault="00022F07" w:rsidP="00641F2E">
      <w:pPr>
        <w:numPr>
          <w:ilvl w:val="0"/>
          <w:numId w:val="27"/>
        </w:numPr>
        <w:jc w:val="both"/>
        <w:rPr>
          <w:rFonts w:ascii="Times New Roman" w:eastAsia="Calibri" w:hAnsi="Times New Roman" w:cs="Times New Roman"/>
          <w:sz w:val="24"/>
          <w:szCs w:val="28"/>
        </w:rPr>
      </w:pPr>
      <w:r>
        <w:rPr>
          <w:rFonts w:ascii="Times New Roman" w:eastAsia="Calibri" w:hAnsi="Times New Roman" w:cs="Times New Roman"/>
          <w:sz w:val="24"/>
          <w:szCs w:val="28"/>
        </w:rPr>
        <w:t>Easy availability.</w:t>
      </w:r>
    </w:p>
    <w:p w14:paraId="6BC0185A" w14:textId="77777777" w:rsidR="00F962CE" w:rsidRDefault="00F962CE" w:rsidP="003E15D2">
      <w:pPr>
        <w:shd w:val="clear" w:color="auto" w:fill="FFFFFF"/>
        <w:spacing w:after="0" w:line="276" w:lineRule="auto"/>
        <w:jc w:val="both"/>
        <w:rPr>
          <w:rFonts w:ascii="Times New Roman" w:hAnsi="Times New Roman" w:cs="Times New Roman"/>
          <w:sz w:val="24"/>
          <w:szCs w:val="24"/>
        </w:rPr>
      </w:pPr>
    </w:p>
    <w:p w14:paraId="40B92BE2" w14:textId="2013C4B3"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w:t>
      </w:r>
      <w:r w:rsidR="0045004C">
        <w:rPr>
          <w:rFonts w:ascii="Times New Roman" w:hAnsi="Times New Roman" w:cs="Times New Roman"/>
          <w:b/>
          <w:bCs/>
          <w:sz w:val="24"/>
          <w:szCs w:val="24"/>
          <w:lang w:val="en-US"/>
        </w:rPr>
        <w:t xml:space="preserve">3  </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IDENTIFICATION OF NEED</w:t>
      </w:r>
    </w:p>
    <w:p w14:paraId="1AD554B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51EF11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F145461" w14:textId="5CE9B988"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 An analyst is responsible for performing following tasks:</w:t>
      </w:r>
    </w:p>
    <w:p w14:paraId="19F5D03A"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06420363" w14:textId="77777777" w:rsidR="00053FDA" w:rsidRPr="005714A7" w:rsidRDefault="00053FDA" w:rsidP="00641F2E">
      <w:pPr>
        <w:numPr>
          <w:ilvl w:val="0"/>
          <w:numId w:val="7"/>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Studied strength and weakness of the current system.</w:t>
      </w:r>
    </w:p>
    <w:p w14:paraId="2D8896ED"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6C12D125" w14:textId="77777777" w:rsidR="00053FDA" w:rsidRPr="005714A7" w:rsidRDefault="00053FDA" w:rsidP="00641F2E">
      <w:pPr>
        <w:numPr>
          <w:ilvl w:val="0"/>
          <w:numId w:val="8"/>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Determined “what” must be done to solve the problem.</w:t>
      </w:r>
    </w:p>
    <w:p w14:paraId="28EE6A7C" w14:textId="77777777" w:rsidR="00053FDA" w:rsidRPr="005714A7" w:rsidRDefault="00053FDA" w:rsidP="00022F07">
      <w:pPr>
        <w:shd w:val="clear" w:color="auto" w:fill="FFFFFF"/>
        <w:spacing w:after="0" w:line="276" w:lineRule="auto"/>
        <w:jc w:val="both"/>
        <w:rPr>
          <w:rFonts w:ascii="Times New Roman" w:hAnsi="Times New Roman" w:cs="Times New Roman"/>
          <w:bCs/>
          <w:sz w:val="24"/>
          <w:szCs w:val="24"/>
          <w:lang w:val="en-US"/>
        </w:rPr>
      </w:pPr>
    </w:p>
    <w:p w14:paraId="5D77DC34" w14:textId="77777777" w:rsidR="00053FDA" w:rsidRPr="005714A7" w:rsidRDefault="00053FDA" w:rsidP="00641F2E">
      <w:pPr>
        <w:numPr>
          <w:ilvl w:val="0"/>
          <w:numId w:val="9"/>
        </w:numPr>
        <w:shd w:val="clear" w:color="auto" w:fill="FFFFFF"/>
        <w:tabs>
          <w:tab w:val="clear" w:pos="1440"/>
          <w:tab w:val="num" w:pos="720"/>
        </w:tabs>
        <w:spacing w:after="0" w:line="276" w:lineRule="auto"/>
        <w:ind w:left="720"/>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Prepared a functional specifications document.</w:t>
      </w:r>
    </w:p>
    <w:p w14:paraId="5A47A9D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587F32F" w14:textId="78E00B12" w:rsidR="00B84F3D" w:rsidRDefault="00053FDA" w:rsidP="00B84F3D">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These modules are developed with the aim of reducing time, reducing manpower so that everything can be easily maintained and. The volume of work and complexity are increasing year by year. This system reduces complexity and time.</w:t>
      </w:r>
      <w:r w:rsidR="00245923">
        <w:rPr>
          <w:rFonts w:ascii="Times New Roman" w:hAnsi="Times New Roman" w:cs="Times New Roman"/>
          <w:bCs/>
          <w:sz w:val="24"/>
          <w:szCs w:val="24"/>
          <w:lang w:val="en-US"/>
        </w:rPr>
        <w:t xml:space="preserve"> Also provide availability 24*7.</w:t>
      </w:r>
    </w:p>
    <w:p w14:paraId="47177160" w14:textId="77777777" w:rsidR="00B84F3D" w:rsidRDefault="00B84F3D">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632F4D8" w14:textId="4615A2E8"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lastRenderedPageBreak/>
        <w:t>1.4</w:t>
      </w:r>
      <w:r w:rsidR="007831C7">
        <w:rPr>
          <w:rFonts w:ascii="Times New Roman" w:hAnsi="Times New Roman" w:cs="Times New Roman"/>
          <w:b/>
          <w:bCs/>
          <w:sz w:val="24"/>
          <w:szCs w:val="24"/>
          <w:lang w:val="en-US"/>
        </w:rPr>
        <w:t xml:space="preserve"> </w:t>
      </w:r>
      <w:r w:rsidR="0045004C">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PROBLEM STATEMENT</w:t>
      </w:r>
    </w:p>
    <w:p w14:paraId="3BE7BCD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4444AB0" w14:textId="40F193F2"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In the existing system all the work is done manually. This is chance of committing errors and it will take more time to perform or checkout any information. There are so many limitations in the existing system. So the existing system should be a</w:t>
      </w:r>
      <w:r w:rsidR="00CB3FC1">
        <w:rPr>
          <w:rFonts w:ascii="Times New Roman" w:hAnsi="Times New Roman" w:cs="Times New Roman"/>
          <w:bCs/>
          <w:sz w:val="24"/>
          <w:szCs w:val="24"/>
        </w:rPr>
        <w:t>u</w:t>
      </w:r>
      <w:r w:rsidRPr="005714A7">
        <w:rPr>
          <w:rFonts w:ascii="Times New Roman" w:hAnsi="Times New Roman" w:cs="Times New Roman"/>
          <w:bCs/>
          <w:sz w:val="24"/>
          <w:szCs w:val="24"/>
        </w:rPr>
        <w:t>tomized. If the system is carried</w:t>
      </w:r>
      <w:r w:rsidR="008927FD">
        <w:rPr>
          <w:rFonts w:ascii="Times New Roman" w:hAnsi="Times New Roman" w:cs="Times New Roman"/>
          <w:bCs/>
          <w:sz w:val="24"/>
          <w:szCs w:val="24"/>
        </w:rPr>
        <w:t xml:space="preserve"> over manually, for </w:t>
      </w:r>
      <w:r w:rsidR="00E12985">
        <w:rPr>
          <w:rFonts w:ascii="Times New Roman" w:hAnsi="Times New Roman" w:cs="Times New Roman"/>
          <w:bCs/>
          <w:sz w:val="24"/>
          <w:szCs w:val="24"/>
        </w:rPr>
        <w:t xml:space="preserve">everything </w:t>
      </w:r>
      <w:r w:rsidRPr="005714A7">
        <w:rPr>
          <w:rFonts w:ascii="Times New Roman" w:hAnsi="Times New Roman" w:cs="Times New Roman"/>
          <w:bCs/>
          <w:sz w:val="24"/>
          <w:szCs w:val="24"/>
        </w:rPr>
        <w:t>it take more time. So it is difficult to take immediate decisions.</w:t>
      </w:r>
    </w:p>
    <w:p w14:paraId="0AF21FD4" w14:textId="53D1EFC4"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In the traditional system, if you wish to</w:t>
      </w:r>
      <w:r w:rsidR="00245923">
        <w:rPr>
          <w:rFonts w:ascii="Times New Roman" w:hAnsi="Times New Roman" w:cs="Times New Roman"/>
          <w:sz w:val="24"/>
          <w:szCs w:val="24"/>
        </w:rPr>
        <w:t xml:space="preserve"> analyze any record you have to turn pages many time.</w:t>
      </w:r>
    </w:p>
    <w:p w14:paraId="05BBABFC"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Existing systems are time consuming as it requires </w:t>
      </w:r>
      <w:r>
        <w:rPr>
          <w:rFonts w:ascii="Times New Roman" w:hAnsi="Times New Roman" w:cs="Times New Roman"/>
          <w:sz w:val="24"/>
          <w:szCs w:val="24"/>
        </w:rPr>
        <w:t>too much planning and so</w:t>
      </w:r>
      <w:r w:rsidRPr="00FE2CCC">
        <w:rPr>
          <w:rFonts w:ascii="Times New Roman" w:hAnsi="Times New Roman" w:cs="Times New Roman"/>
          <w:sz w:val="24"/>
          <w:szCs w:val="24"/>
        </w:rPr>
        <w:t xml:space="preserve"> much human involvement.</w:t>
      </w:r>
    </w:p>
    <w:p w14:paraId="0BC19D38"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As it involves much human involvement, the cost of the system automatically gets increased.</w:t>
      </w:r>
    </w:p>
    <w:p w14:paraId="1DB92970" w14:textId="77777777" w:rsidR="00CB3FC1" w:rsidRPr="00FE2CCC"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Existing systems require paper use, which isn’t good for the environment.</w:t>
      </w:r>
    </w:p>
    <w:p w14:paraId="79B9ED2E" w14:textId="77777777" w:rsidR="00CB3FC1" w:rsidRDefault="00CB3FC1" w:rsidP="00641F2E">
      <w:pPr>
        <w:pStyle w:val="ListParagraph"/>
        <w:numPr>
          <w:ilvl w:val="0"/>
          <w:numId w:val="28"/>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With too much human involvement, there are high chances of </w:t>
      </w:r>
      <w:r>
        <w:rPr>
          <w:rFonts w:ascii="Times New Roman" w:hAnsi="Times New Roman" w:cs="Times New Roman"/>
          <w:sz w:val="24"/>
          <w:szCs w:val="24"/>
        </w:rPr>
        <w:t xml:space="preserve">risk </w:t>
      </w:r>
      <w:r w:rsidRPr="00FE2CCC">
        <w:rPr>
          <w:rFonts w:ascii="Times New Roman" w:hAnsi="Times New Roman" w:cs="Times New Roman"/>
          <w:sz w:val="24"/>
          <w:szCs w:val="24"/>
        </w:rPr>
        <w:t>as well.</w:t>
      </w:r>
    </w:p>
    <w:p w14:paraId="6CCCF704" w14:textId="77777777" w:rsidR="00CB3FC1" w:rsidRPr="00691269" w:rsidRDefault="00CB3FC1" w:rsidP="00641F2E">
      <w:pPr>
        <w:pStyle w:val="ListParagraph"/>
        <w:numPr>
          <w:ilvl w:val="0"/>
          <w:numId w:val="28"/>
        </w:numPr>
        <w:spacing w:line="259" w:lineRule="auto"/>
        <w:jc w:val="both"/>
        <w:rPr>
          <w:rFonts w:ascii="Times New Roman" w:hAnsi="Times New Roman" w:cs="Times New Roman"/>
          <w:sz w:val="24"/>
          <w:szCs w:val="24"/>
        </w:rPr>
      </w:pPr>
      <w:r>
        <w:rPr>
          <w:rFonts w:ascii="Times New Roman" w:hAnsi="Times New Roman" w:cs="Times New Roman"/>
          <w:sz w:val="24"/>
          <w:szCs w:val="24"/>
        </w:rPr>
        <w:t>There is too much of paper work too, which makes the tasks in the existing system, very tedious.</w:t>
      </w:r>
    </w:p>
    <w:p w14:paraId="565E05BA" w14:textId="77777777" w:rsidR="00A73B05" w:rsidRPr="005714A7" w:rsidRDefault="00A73B05" w:rsidP="003E15D2">
      <w:pPr>
        <w:shd w:val="clear" w:color="auto" w:fill="FFFFFF"/>
        <w:spacing w:after="0" w:line="276" w:lineRule="auto"/>
        <w:jc w:val="both"/>
        <w:rPr>
          <w:rFonts w:ascii="Times New Roman" w:hAnsi="Times New Roman" w:cs="Times New Roman"/>
          <w:sz w:val="24"/>
          <w:szCs w:val="24"/>
        </w:rPr>
      </w:pPr>
    </w:p>
    <w:p w14:paraId="6FF4DA41" w14:textId="6811D0B5" w:rsidR="008D496C" w:rsidRDefault="0045004C" w:rsidP="00641F2E">
      <w:pPr>
        <w:pStyle w:val="ListParagraph"/>
        <w:numPr>
          <w:ilvl w:val="1"/>
          <w:numId w:val="20"/>
        </w:numPr>
        <w:tabs>
          <w:tab w:val="left" w:pos="0"/>
        </w:tabs>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D496C" w:rsidRPr="003C5E6B">
        <w:rPr>
          <w:rFonts w:ascii="Times New Roman" w:hAnsi="Times New Roman" w:cs="Times New Roman"/>
          <w:b/>
          <w:sz w:val="24"/>
          <w:szCs w:val="24"/>
        </w:rPr>
        <w:t>HARDWARE / SOFTWARE USED IN PROJECT</w:t>
      </w:r>
    </w:p>
    <w:p w14:paraId="44AF03A6" w14:textId="77777777" w:rsidR="00D41B14" w:rsidRDefault="00D41B14" w:rsidP="00245923">
      <w:pPr>
        <w:pStyle w:val="NoSpacing"/>
        <w:spacing w:line="276" w:lineRule="auto"/>
        <w:ind w:left="420"/>
        <w:rPr>
          <w:rFonts w:ascii="Times New Roman" w:hAnsi="Times New Roman"/>
          <w:b/>
          <w:bCs/>
          <w:sz w:val="24"/>
          <w:szCs w:val="24"/>
        </w:rPr>
      </w:pPr>
    </w:p>
    <w:p w14:paraId="4F143C4F" w14:textId="0F0EC52D" w:rsidR="00245923" w:rsidRPr="003F5B7C" w:rsidRDefault="00245923" w:rsidP="00245923">
      <w:pPr>
        <w:pStyle w:val="NoSpacing"/>
        <w:spacing w:line="276" w:lineRule="auto"/>
        <w:ind w:left="420"/>
        <w:rPr>
          <w:rFonts w:ascii="Times New Roman" w:hAnsi="Times New Roman"/>
          <w:b/>
          <w:bCs/>
          <w:sz w:val="24"/>
          <w:szCs w:val="24"/>
        </w:rPr>
      </w:pPr>
      <w:r>
        <w:rPr>
          <w:rFonts w:ascii="Times New Roman" w:hAnsi="Times New Roman"/>
          <w:b/>
          <w:bCs/>
          <w:sz w:val="24"/>
          <w:szCs w:val="24"/>
        </w:rPr>
        <w:t xml:space="preserve">    </w:t>
      </w:r>
      <w:r w:rsidRPr="003F5B7C">
        <w:rPr>
          <w:rFonts w:ascii="Times New Roman" w:hAnsi="Times New Roman"/>
          <w:b/>
          <w:bCs/>
          <w:sz w:val="24"/>
          <w:szCs w:val="24"/>
        </w:rPr>
        <w:t>1.</w:t>
      </w:r>
      <w:r>
        <w:rPr>
          <w:rFonts w:ascii="Times New Roman" w:hAnsi="Times New Roman"/>
          <w:b/>
          <w:bCs/>
          <w:sz w:val="24"/>
          <w:szCs w:val="24"/>
        </w:rPr>
        <w:t xml:space="preserve">5.1 </w:t>
      </w:r>
      <w:r w:rsidRPr="003F5B7C">
        <w:rPr>
          <w:rFonts w:ascii="Times New Roman" w:hAnsi="Times New Roman"/>
          <w:b/>
          <w:bCs/>
          <w:sz w:val="24"/>
          <w:szCs w:val="24"/>
        </w:rPr>
        <w:t>HARDWARE</w:t>
      </w:r>
      <w:r>
        <w:rPr>
          <w:rFonts w:ascii="Times New Roman" w:hAnsi="Times New Roman"/>
          <w:b/>
          <w:bCs/>
          <w:sz w:val="24"/>
          <w:szCs w:val="24"/>
        </w:rPr>
        <w:t xml:space="preserve"> </w:t>
      </w:r>
      <w:r w:rsidRPr="003F5B7C">
        <w:rPr>
          <w:rFonts w:ascii="Times New Roman" w:hAnsi="Times New Roman"/>
          <w:b/>
          <w:bCs/>
          <w:sz w:val="24"/>
          <w:szCs w:val="24"/>
        </w:rPr>
        <w:t>REQUIREMENT</w:t>
      </w:r>
    </w:p>
    <w:p w14:paraId="565A71AC" w14:textId="77777777" w:rsidR="00245923" w:rsidRPr="003F5B7C" w:rsidRDefault="00245923" w:rsidP="00245923">
      <w:pPr>
        <w:pStyle w:val="NoSpacing"/>
        <w:spacing w:line="276" w:lineRule="auto"/>
        <w:rPr>
          <w:rFonts w:ascii="Times New Roman" w:hAnsi="Times New Roman"/>
          <w:b/>
          <w:bCs/>
          <w:sz w:val="24"/>
          <w:szCs w:val="24"/>
        </w:rPr>
      </w:pPr>
    </w:p>
    <w:tbl>
      <w:tblPr>
        <w:tblW w:w="6899" w:type="dxa"/>
        <w:tblInd w:w="1099" w:type="dxa"/>
        <w:tblCellMar>
          <w:left w:w="0" w:type="dxa"/>
          <w:right w:w="0" w:type="dxa"/>
        </w:tblCellMar>
        <w:tblLook w:val="0660" w:firstRow="1" w:lastRow="1" w:firstColumn="0" w:lastColumn="0" w:noHBand="1" w:noVBand="1"/>
      </w:tblPr>
      <w:tblGrid>
        <w:gridCol w:w="3365"/>
        <w:gridCol w:w="3534"/>
      </w:tblGrid>
      <w:tr w:rsidR="00245923" w:rsidRPr="0055058A" w14:paraId="76C20CE4" w14:textId="77777777" w:rsidTr="00652B29">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66C7BE8E" w14:textId="77777777" w:rsidR="00245923" w:rsidRPr="0055058A" w:rsidRDefault="00245923" w:rsidP="00E72274">
            <w:pPr>
              <w:pStyle w:val="NoSpacing"/>
              <w:spacing w:line="276" w:lineRule="auto"/>
              <w:rPr>
                <w:rFonts w:ascii="Times New Roman" w:hAnsi="Times New Roman"/>
                <w:bCs/>
                <w:sz w:val="24"/>
                <w:szCs w:val="24"/>
              </w:rPr>
            </w:pPr>
            <w:bookmarkStart w:id="3" w:name="_Hlk76031109"/>
            <w:r w:rsidRPr="0055058A">
              <w:rPr>
                <w:rFonts w:ascii="Times New Roman" w:hAnsi="Times New Roman"/>
                <w:bCs/>
                <w:sz w:val="24"/>
                <w:szCs w:val="24"/>
              </w:rPr>
              <w:t>Hardware</w:t>
            </w:r>
          </w:p>
        </w:tc>
        <w:tc>
          <w:tcPr>
            <w:tcW w:w="3534" w:type="dxa"/>
            <w:vMerge w:val="restart"/>
            <w:tcBorders>
              <w:top w:val="single" w:sz="4" w:space="0" w:color="000000"/>
              <w:left w:val="single" w:sz="4" w:space="0" w:color="000000"/>
              <w:bottom w:val="single" w:sz="4" w:space="0" w:color="000000"/>
              <w:right w:val="single" w:sz="4" w:space="0" w:color="000000"/>
            </w:tcBorders>
          </w:tcPr>
          <w:p w14:paraId="17E63D15"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55058A" w14:paraId="1376DCCF" w14:textId="77777777" w:rsidTr="00652B29">
        <w:trPr>
          <w:trHeight w:hRule="exact" w:val="807"/>
        </w:trPr>
        <w:tc>
          <w:tcPr>
            <w:tcW w:w="3365" w:type="dxa"/>
            <w:vMerge w:val="restart"/>
            <w:tcBorders>
              <w:top w:val="single" w:sz="4" w:space="0" w:color="000000"/>
              <w:left w:val="single" w:sz="4" w:space="0" w:color="000000"/>
              <w:bottom w:val="single" w:sz="4" w:space="0" w:color="000000"/>
              <w:right w:val="single" w:sz="4" w:space="0" w:color="000000"/>
            </w:tcBorders>
          </w:tcPr>
          <w:p w14:paraId="0D7584DC"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7076B37A" w14:textId="13D41B60"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Intel(R)core(TM)i</w:t>
            </w:r>
            <w:r w:rsidR="005353FE">
              <w:rPr>
                <w:rFonts w:ascii="Times New Roman" w:hAnsi="Times New Roman"/>
                <w:bCs/>
                <w:sz w:val="24"/>
                <w:szCs w:val="24"/>
              </w:rPr>
              <w:t>3</w:t>
            </w:r>
            <w:r w:rsidRPr="0055058A">
              <w:rPr>
                <w:rFonts w:ascii="Times New Roman" w:hAnsi="Times New Roman"/>
                <w:bCs/>
                <w:sz w:val="24"/>
                <w:szCs w:val="24"/>
              </w:rPr>
              <w:t>-7200UCPU</w:t>
            </w:r>
          </w:p>
          <w:p w14:paraId="14D03B12"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245923" w:rsidRPr="0055058A" w14:paraId="273719C5" w14:textId="77777777" w:rsidTr="00652B29">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5201BEAD"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3534" w:type="dxa"/>
            <w:vMerge w:val="restart"/>
            <w:tcBorders>
              <w:top w:val="single" w:sz="4" w:space="0" w:color="000000"/>
              <w:left w:val="single" w:sz="4" w:space="0" w:color="000000"/>
              <w:bottom w:val="single" w:sz="4" w:space="0" w:color="000000"/>
              <w:right w:val="single" w:sz="4" w:space="0" w:color="000000"/>
            </w:tcBorders>
          </w:tcPr>
          <w:p w14:paraId="27FCC5A5" w14:textId="437B4B6C"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245923" w:rsidRPr="0055058A" w14:paraId="7B0325B2" w14:textId="77777777" w:rsidTr="00652B29">
        <w:trPr>
          <w:trHeight w:hRule="exact" w:val="407"/>
        </w:trPr>
        <w:tc>
          <w:tcPr>
            <w:tcW w:w="3365" w:type="dxa"/>
            <w:vMerge w:val="restart"/>
            <w:tcBorders>
              <w:top w:val="single" w:sz="4" w:space="0" w:color="000000"/>
              <w:left w:val="single" w:sz="4" w:space="0" w:color="000000"/>
              <w:bottom w:val="single" w:sz="4" w:space="0" w:color="000000"/>
              <w:right w:val="single" w:sz="4" w:space="0" w:color="000000"/>
            </w:tcBorders>
          </w:tcPr>
          <w:p w14:paraId="07E4515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5D1147FA" w14:textId="3F113213" w:rsidR="00245923" w:rsidRPr="0055058A" w:rsidRDefault="00245923" w:rsidP="00E72274">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42CA22BD" w14:textId="77777777" w:rsidR="00245923" w:rsidRPr="0055058A" w:rsidRDefault="00245923" w:rsidP="00245923">
      <w:pPr>
        <w:pStyle w:val="NoSpacing"/>
        <w:spacing w:line="276" w:lineRule="auto"/>
        <w:rPr>
          <w:rFonts w:ascii="Times New Roman" w:hAnsi="Times New Roman"/>
          <w:bCs/>
          <w:sz w:val="24"/>
          <w:szCs w:val="24"/>
        </w:rPr>
      </w:pPr>
    </w:p>
    <w:p w14:paraId="5FA376EA" w14:textId="77777777" w:rsidR="00245923" w:rsidRDefault="00245923" w:rsidP="00245923">
      <w:pPr>
        <w:pStyle w:val="NoSpacing"/>
        <w:spacing w:line="276" w:lineRule="auto"/>
        <w:rPr>
          <w:rFonts w:ascii="Times New Roman" w:hAnsi="Times New Roman"/>
          <w:b/>
          <w:bCs/>
          <w:sz w:val="24"/>
          <w:szCs w:val="24"/>
        </w:rPr>
      </w:pPr>
    </w:p>
    <w:p w14:paraId="1D15C913" w14:textId="77777777" w:rsidR="00245923" w:rsidRDefault="00245923" w:rsidP="00245923">
      <w:pPr>
        <w:pStyle w:val="NoSpacing"/>
        <w:spacing w:line="276" w:lineRule="auto"/>
        <w:rPr>
          <w:rFonts w:ascii="Times New Roman" w:hAnsi="Times New Roman"/>
          <w:b/>
          <w:bCs/>
          <w:sz w:val="24"/>
          <w:szCs w:val="24"/>
        </w:rPr>
      </w:pPr>
    </w:p>
    <w:p w14:paraId="67CF9E1D" w14:textId="2172009D" w:rsidR="00245923" w:rsidRPr="003F5B7C" w:rsidRDefault="00245923" w:rsidP="00245923">
      <w:pPr>
        <w:pStyle w:val="NoSpacing"/>
        <w:spacing w:line="276" w:lineRule="auto"/>
        <w:ind w:left="720"/>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 xml:space="preserve">5.2 </w:t>
      </w:r>
      <w:r w:rsidRPr="003F5B7C">
        <w:rPr>
          <w:rFonts w:ascii="Times New Roman" w:hAnsi="Times New Roman"/>
          <w:b/>
          <w:bCs/>
          <w:sz w:val="24"/>
          <w:szCs w:val="24"/>
        </w:rPr>
        <w:t>SOFTWARER</w:t>
      </w:r>
      <w:r>
        <w:rPr>
          <w:rFonts w:ascii="Times New Roman" w:hAnsi="Times New Roman"/>
          <w:b/>
          <w:bCs/>
          <w:sz w:val="24"/>
          <w:szCs w:val="24"/>
        </w:rPr>
        <w:t xml:space="preserve"> </w:t>
      </w:r>
      <w:r w:rsidRPr="003F5B7C">
        <w:rPr>
          <w:rFonts w:ascii="Times New Roman" w:hAnsi="Times New Roman"/>
          <w:b/>
          <w:bCs/>
          <w:sz w:val="24"/>
          <w:szCs w:val="24"/>
        </w:rPr>
        <w:t>EQUIREMENT</w:t>
      </w:r>
    </w:p>
    <w:p w14:paraId="22F1B1ED" w14:textId="77777777" w:rsidR="00245923" w:rsidRPr="003F5B7C" w:rsidRDefault="00245923" w:rsidP="00245923">
      <w:pPr>
        <w:pStyle w:val="NoSpacing"/>
        <w:spacing w:line="276" w:lineRule="auto"/>
        <w:rPr>
          <w:rFonts w:ascii="Times New Roman" w:hAnsi="Times New Roman"/>
          <w:b/>
          <w:bCs/>
          <w:sz w:val="24"/>
          <w:szCs w:val="24"/>
        </w:rPr>
      </w:pPr>
    </w:p>
    <w:tbl>
      <w:tblPr>
        <w:tblW w:w="0" w:type="auto"/>
        <w:tblInd w:w="1182" w:type="dxa"/>
        <w:tblCellMar>
          <w:left w:w="0" w:type="dxa"/>
          <w:right w:w="0" w:type="dxa"/>
        </w:tblCellMar>
        <w:tblLook w:val="0660" w:firstRow="1" w:lastRow="1" w:firstColumn="0" w:lastColumn="0" w:noHBand="1" w:noVBand="1"/>
      </w:tblPr>
      <w:tblGrid>
        <w:gridCol w:w="3440"/>
        <w:gridCol w:w="3505"/>
      </w:tblGrid>
      <w:tr w:rsidR="00245923" w:rsidRPr="003F5B7C" w14:paraId="3FB70A9E" w14:textId="77777777" w:rsidTr="00652B29">
        <w:trPr>
          <w:trHeight w:hRule="exact" w:val="375"/>
        </w:trPr>
        <w:tc>
          <w:tcPr>
            <w:tcW w:w="3440" w:type="dxa"/>
            <w:vMerge w:val="restart"/>
            <w:tcBorders>
              <w:top w:val="single" w:sz="4" w:space="0" w:color="000000"/>
              <w:left w:val="single" w:sz="4" w:space="0" w:color="000000"/>
              <w:bottom w:val="single" w:sz="4" w:space="0" w:color="000000"/>
              <w:right w:val="single" w:sz="4" w:space="0" w:color="000000"/>
            </w:tcBorders>
          </w:tcPr>
          <w:p w14:paraId="2D43A073"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3505" w:type="dxa"/>
            <w:vMerge w:val="restart"/>
            <w:tcBorders>
              <w:top w:val="single" w:sz="4" w:space="0" w:color="000000"/>
              <w:left w:val="single" w:sz="4" w:space="0" w:color="000000"/>
              <w:bottom w:val="single" w:sz="4" w:space="0" w:color="000000"/>
              <w:right w:val="single" w:sz="4" w:space="0" w:color="000000"/>
            </w:tcBorders>
          </w:tcPr>
          <w:p w14:paraId="166F1CF8"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245923" w:rsidRPr="003F5B7C" w14:paraId="7DBCDE5D" w14:textId="77777777" w:rsidTr="00652B29">
        <w:trPr>
          <w:trHeight w:hRule="exact" w:val="372"/>
        </w:trPr>
        <w:tc>
          <w:tcPr>
            <w:tcW w:w="3440" w:type="dxa"/>
            <w:vMerge w:val="restart"/>
            <w:tcBorders>
              <w:top w:val="single" w:sz="4" w:space="0" w:color="000000"/>
              <w:left w:val="single" w:sz="4" w:space="0" w:color="000000"/>
              <w:bottom w:val="single" w:sz="4" w:space="0" w:color="000000"/>
              <w:right w:val="single" w:sz="4" w:space="0" w:color="000000"/>
            </w:tcBorders>
          </w:tcPr>
          <w:p w14:paraId="6C1F35E6" w14:textId="2D8E38B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3505" w:type="dxa"/>
            <w:vMerge w:val="restart"/>
            <w:tcBorders>
              <w:top w:val="single" w:sz="4" w:space="0" w:color="000000"/>
              <w:left w:val="single" w:sz="4" w:space="0" w:color="000000"/>
              <w:bottom w:val="single" w:sz="4" w:space="0" w:color="000000"/>
              <w:right w:val="single" w:sz="4" w:space="0" w:color="000000"/>
            </w:tcBorders>
          </w:tcPr>
          <w:p w14:paraId="0463A4FB" w14:textId="0072DA7C" w:rsidR="00245923" w:rsidRPr="0055058A" w:rsidRDefault="005353FE" w:rsidP="00E72274">
            <w:pPr>
              <w:pStyle w:val="NoSpacing"/>
              <w:spacing w:line="276" w:lineRule="auto"/>
              <w:rPr>
                <w:rFonts w:ascii="Times New Roman" w:hAnsi="Times New Roman"/>
                <w:bCs/>
                <w:sz w:val="24"/>
                <w:szCs w:val="24"/>
              </w:rPr>
            </w:pPr>
            <w:r>
              <w:rPr>
                <w:rFonts w:ascii="Times New Roman" w:hAnsi="Times New Roman"/>
                <w:bCs/>
                <w:sz w:val="24"/>
                <w:szCs w:val="24"/>
              </w:rPr>
              <w:t>Window7 or above</w:t>
            </w:r>
          </w:p>
        </w:tc>
      </w:tr>
      <w:tr w:rsidR="00245923" w:rsidRPr="003F5B7C" w14:paraId="2BC8299D" w14:textId="77777777" w:rsidTr="00652B29">
        <w:trPr>
          <w:trHeight w:hRule="exact" w:val="372"/>
        </w:trPr>
        <w:tc>
          <w:tcPr>
            <w:tcW w:w="3440" w:type="dxa"/>
            <w:tcBorders>
              <w:top w:val="single" w:sz="4" w:space="0" w:color="000000"/>
              <w:left w:val="single" w:sz="4" w:space="0" w:color="000000"/>
              <w:bottom w:val="single" w:sz="4" w:space="0" w:color="000000"/>
              <w:right w:val="single" w:sz="4" w:space="0" w:color="000000"/>
            </w:tcBorders>
          </w:tcPr>
          <w:p w14:paraId="51AB83EE"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14:paraId="3BF11BE6" w14:textId="77777777" w:rsidR="00245923" w:rsidRPr="0055058A" w:rsidRDefault="00245923" w:rsidP="00E72274">
            <w:pPr>
              <w:pStyle w:val="NoSpacing"/>
              <w:spacing w:line="276" w:lineRule="auto"/>
              <w:rPr>
                <w:rFonts w:ascii="Times New Roman" w:hAnsi="Times New Roman"/>
                <w:bCs/>
                <w:sz w:val="24"/>
                <w:szCs w:val="24"/>
              </w:rPr>
            </w:pPr>
            <w:r w:rsidRPr="0055058A">
              <w:rPr>
                <w:rFonts w:ascii="Times New Roman" w:hAnsi="Times New Roman"/>
                <w:bCs/>
                <w:sz w:val="24"/>
                <w:szCs w:val="24"/>
              </w:rPr>
              <w:t>Apex</w:t>
            </w:r>
          </w:p>
        </w:tc>
      </w:tr>
      <w:bookmarkEnd w:id="3"/>
    </w:tbl>
    <w:p w14:paraId="6FC71856" w14:textId="77777777" w:rsidR="00D41B14" w:rsidRDefault="00D41B14" w:rsidP="00F962CE">
      <w:pPr>
        <w:spacing w:after="0" w:line="276" w:lineRule="auto"/>
        <w:jc w:val="both"/>
        <w:rPr>
          <w:rFonts w:ascii="Times New Roman" w:hAnsi="Times New Roman" w:cs="Times New Roman"/>
          <w:b/>
          <w:iCs/>
          <w:sz w:val="24"/>
          <w:szCs w:val="24"/>
        </w:rPr>
      </w:pPr>
    </w:p>
    <w:p w14:paraId="7221C317" w14:textId="77777777" w:rsidR="00D41B14" w:rsidRDefault="00D41B14" w:rsidP="00F962CE">
      <w:pPr>
        <w:spacing w:after="0" w:line="276" w:lineRule="auto"/>
        <w:jc w:val="both"/>
        <w:rPr>
          <w:rFonts w:ascii="Times New Roman" w:hAnsi="Times New Roman" w:cs="Times New Roman"/>
          <w:b/>
          <w:iCs/>
          <w:sz w:val="24"/>
          <w:szCs w:val="24"/>
        </w:rPr>
      </w:pPr>
    </w:p>
    <w:p w14:paraId="1EFAF49A" w14:textId="43FD93F4" w:rsidR="008D496C" w:rsidRDefault="003C5E6B" w:rsidP="00F962CE">
      <w:pPr>
        <w:spacing w:after="0" w:line="276" w:lineRule="auto"/>
        <w:jc w:val="both"/>
        <w:rPr>
          <w:rFonts w:ascii="Times New Roman" w:hAnsi="Times New Roman" w:cs="Times New Roman"/>
          <w:b/>
          <w:bCs/>
          <w:sz w:val="24"/>
          <w:szCs w:val="24"/>
        </w:rPr>
      </w:pPr>
      <w:r>
        <w:rPr>
          <w:rFonts w:ascii="Times New Roman" w:hAnsi="Times New Roman" w:cs="Times New Roman"/>
          <w:b/>
          <w:iCs/>
          <w:sz w:val="24"/>
          <w:szCs w:val="24"/>
        </w:rPr>
        <w:t>1.5</w:t>
      </w:r>
      <w:r w:rsidR="008D496C" w:rsidRPr="003C5E6B">
        <w:rPr>
          <w:rFonts w:ascii="Times New Roman" w:hAnsi="Times New Roman" w:cs="Times New Roman"/>
          <w:b/>
          <w:iCs/>
          <w:sz w:val="24"/>
          <w:szCs w:val="24"/>
        </w:rPr>
        <w:t>.</w:t>
      </w:r>
      <w:r w:rsidR="00245923">
        <w:rPr>
          <w:rFonts w:ascii="Times New Roman" w:hAnsi="Times New Roman" w:cs="Times New Roman"/>
          <w:b/>
          <w:iCs/>
          <w:sz w:val="24"/>
          <w:szCs w:val="24"/>
        </w:rPr>
        <w:t>3</w:t>
      </w:r>
      <w:r w:rsidR="008D496C" w:rsidRPr="003C5E6B">
        <w:rPr>
          <w:rFonts w:ascii="Times New Roman" w:hAnsi="Times New Roman" w:cs="Times New Roman"/>
          <w:b/>
          <w:iCs/>
          <w:sz w:val="24"/>
          <w:szCs w:val="24"/>
        </w:rPr>
        <w:t xml:space="preserve">   </w:t>
      </w:r>
      <w:r w:rsidR="00482CF0">
        <w:rPr>
          <w:rFonts w:ascii="Times New Roman" w:hAnsi="Times New Roman" w:cs="Times New Roman"/>
          <w:b/>
          <w:iCs/>
          <w:sz w:val="24"/>
          <w:szCs w:val="24"/>
        </w:rPr>
        <w:t xml:space="preserve">SOME </w:t>
      </w:r>
      <w:r>
        <w:rPr>
          <w:rFonts w:ascii="Times New Roman" w:hAnsi="Times New Roman" w:cs="Times New Roman"/>
          <w:b/>
          <w:bCs/>
          <w:sz w:val="24"/>
          <w:szCs w:val="24"/>
        </w:rPr>
        <w:t>REQUIREMENTS</w:t>
      </w:r>
    </w:p>
    <w:p w14:paraId="09EAAB3D" w14:textId="77777777" w:rsidR="00F962CE" w:rsidRPr="003C5E6B" w:rsidRDefault="00F962CE" w:rsidP="00F962CE">
      <w:pPr>
        <w:spacing w:after="0" w:line="276" w:lineRule="auto"/>
        <w:jc w:val="both"/>
        <w:rPr>
          <w:rFonts w:ascii="Times New Roman" w:hAnsi="Times New Roman" w:cs="Times New Roman"/>
          <w:b/>
          <w:bCs/>
          <w:sz w:val="24"/>
          <w:szCs w:val="24"/>
        </w:rPr>
      </w:pPr>
    </w:p>
    <w:p w14:paraId="1C867743" w14:textId="77777777" w:rsidR="008D496C" w:rsidRPr="005714A7" w:rsidRDefault="008D496C" w:rsidP="00F962CE">
      <w:pPr>
        <w:widowControl w:val="0"/>
        <w:spacing w:after="0" w:line="276" w:lineRule="auto"/>
        <w:jc w:val="both"/>
        <w:rPr>
          <w:rFonts w:ascii="Times New Roman" w:hAnsi="Times New Roman" w:cs="Times New Roman"/>
          <w:iCs/>
          <w:sz w:val="24"/>
          <w:szCs w:val="24"/>
        </w:rPr>
      </w:pPr>
      <w:r w:rsidRPr="005714A7">
        <w:rPr>
          <w:rFonts w:ascii="Times New Roman" w:hAnsi="Times New Roman" w:cs="Times New Roman"/>
          <w:bCs/>
          <w:iCs/>
          <w:sz w:val="24"/>
          <w:szCs w:val="24"/>
        </w:rPr>
        <w:t>Performance Requirements:</w:t>
      </w:r>
    </w:p>
    <w:p w14:paraId="6D9A0B78" w14:textId="79198295" w:rsidR="008D496C" w:rsidRPr="005714A7" w:rsidRDefault="008D496C" w:rsidP="00F962CE">
      <w:pPr>
        <w:tabs>
          <w:tab w:val="left" w:pos="720"/>
          <w:tab w:val="left" w:pos="3675"/>
        </w:tab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To achieve good performance the following requirements must be satisfied</w:t>
      </w:r>
      <w:r w:rsidR="00B84F3D">
        <w:rPr>
          <w:rFonts w:ascii="Times New Roman" w:hAnsi="Times New Roman" w:cs="Times New Roman"/>
          <w:iCs/>
          <w:sz w:val="24"/>
          <w:szCs w:val="24"/>
        </w:rPr>
        <w:t>--</w:t>
      </w:r>
    </w:p>
    <w:p w14:paraId="49B6FB65"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lastRenderedPageBreak/>
        <w:t xml:space="preserve">Scalability: The ease with which a system or component can be modified to fit the problem area. </w:t>
      </w:r>
    </w:p>
    <w:p w14:paraId="0BD734D3"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Portability: The ease with which a system or component can be transferred from one hardware or software environment to another.</w:t>
      </w:r>
    </w:p>
    <w:p w14:paraId="5A12420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Security: It is the ideal state where all information can be communicated across the internet / company secure from unauthorized persons being able to read it and/or manipulate it..</w:t>
      </w:r>
    </w:p>
    <w:p w14:paraId="097C6D1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05722E67"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Reliability: The ability of a system or component to perform its required                    functions under stated conditions for a specified period of time. </w:t>
      </w:r>
    </w:p>
    <w:p w14:paraId="086AE27D"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Reusability: The degree to which a software module or other work product can be used in more than one computing program or software system.</w:t>
      </w:r>
      <w:r w:rsidRPr="005714A7">
        <w:rPr>
          <w:rFonts w:ascii="Times New Roman" w:hAnsi="Times New Roman" w:cs="Times New Roman"/>
          <w:iCs/>
          <w:sz w:val="24"/>
          <w:szCs w:val="24"/>
        </w:rPr>
        <w:tab/>
      </w:r>
    </w:p>
    <w:p w14:paraId="077F8A50" w14:textId="77777777" w:rsidR="008D496C" w:rsidRPr="005714A7" w:rsidRDefault="008D496C" w:rsidP="003E15D2">
      <w:pPr>
        <w:widowControl w:val="0"/>
        <w:spacing w:line="276" w:lineRule="auto"/>
        <w:jc w:val="both"/>
        <w:rPr>
          <w:rFonts w:ascii="Times New Roman" w:hAnsi="Times New Roman" w:cs="Times New Roman"/>
          <w:bCs/>
          <w:iCs/>
          <w:sz w:val="24"/>
          <w:szCs w:val="24"/>
        </w:rPr>
      </w:pPr>
    </w:p>
    <w:p w14:paraId="42E9DBAE" w14:textId="77777777" w:rsidR="008D496C" w:rsidRPr="003C5E6B" w:rsidRDefault="008D496C" w:rsidP="003E15D2">
      <w:pPr>
        <w:widowControl w:val="0"/>
        <w:spacing w:line="276" w:lineRule="auto"/>
        <w:jc w:val="both"/>
        <w:rPr>
          <w:rFonts w:ascii="Times New Roman" w:hAnsi="Times New Roman" w:cs="Times New Roman"/>
          <w:iCs/>
          <w:sz w:val="24"/>
          <w:szCs w:val="24"/>
        </w:rPr>
      </w:pPr>
      <w:r w:rsidRPr="003C5E6B">
        <w:rPr>
          <w:rFonts w:ascii="Times New Roman" w:hAnsi="Times New Roman" w:cs="Times New Roman"/>
          <w:bCs/>
          <w:iCs/>
          <w:sz w:val="24"/>
          <w:szCs w:val="24"/>
        </w:rPr>
        <w:t>Safety Requirements:</w:t>
      </w:r>
    </w:p>
    <w:p w14:paraId="209D7A07" w14:textId="14464630" w:rsidR="008D496C" w:rsidRDefault="008D496C" w:rsidP="003E15D2">
      <w:pPr>
        <w:widowControl w:val="0"/>
        <w:spacing w:line="276" w:lineRule="auto"/>
        <w:ind w:right="1000"/>
        <w:jc w:val="both"/>
        <w:rPr>
          <w:rFonts w:ascii="Times New Roman" w:hAnsi="Times New Roman" w:cs="Times New Roman"/>
          <w:iCs/>
          <w:sz w:val="24"/>
          <w:szCs w:val="24"/>
        </w:rPr>
      </w:pPr>
      <w:r w:rsidRPr="005714A7">
        <w:rPr>
          <w:rFonts w:ascii="Times New Roman" w:hAnsi="Times New Roman" w:cs="Times New Roman"/>
          <w:iCs/>
          <w:sz w:val="24"/>
          <w:szCs w:val="24"/>
        </w:rPr>
        <w:t>In case scenarios where data integrity can be compromised, measures should be taken to ensure that all changes are made before system is shutdown. The user must have a registered account to use all facility of the web application.</w:t>
      </w:r>
    </w:p>
    <w:p w14:paraId="3AA019BA" w14:textId="77777777" w:rsidR="00652B29" w:rsidRDefault="00652B29" w:rsidP="00F962CE">
      <w:pPr>
        <w:spacing w:after="0" w:line="276" w:lineRule="auto"/>
        <w:jc w:val="both"/>
        <w:rPr>
          <w:rFonts w:ascii="Times New Roman" w:hAnsi="Times New Roman" w:cs="Times New Roman"/>
          <w:b/>
          <w:bCs/>
          <w:sz w:val="24"/>
          <w:szCs w:val="24"/>
        </w:rPr>
      </w:pPr>
    </w:p>
    <w:p w14:paraId="4497F5DC" w14:textId="0A1AA106" w:rsidR="00A13542" w:rsidRDefault="00245923" w:rsidP="00F962C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1.5.4</w:t>
      </w:r>
      <w:r w:rsidR="00382EEF">
        <w:rPr>
          <w:rFonts w:ascii="Times New Roman" w:hAnsi="Times New Roman" w:cs="Times New Roman"/>
          <w:b/>
          <w:bCs/>
          <w:sz w:val="24"/>
          <w:szCs w:val="24"/>
        </w:rPr>
        <w:t xml:space="preserve"> </w:t>
      </w:r>
      <w:r w:rsidR="006C64A2" w:rsidRPr="00245923">
        <w:rPr>
          <w:rFonts w:ascii="Times New Roman" w:hAnsi="Times New Roman" w:cs="Times New Roman"/>
          <w:b/>
          <w:bCs/>
          <w:sz w:val="24"/>
          <w:szCs w:val="24"/>
        </w:rPr>
        <w:t>OTHER</w:t>
      </w:r>
      <w:r w:rsidR="009662DB" w:rsidRPr="00245923">
        <w:rPr>
          <w:rFonts w:ascii="Times New Roman" w:hAnsi="Times New Roman" w:cs="Times New Roman"/>
          <w:b/>
          <w:bCs/>
          <w:sz w:val="24"/>
          <w:szCs w:val="24"/>
        </w:rPr>
        <w:t xml:space="preserve"> REQUIREMENTS</w:t>
      </w:r>
    </w:p>
    <w:p w14:paraId="4C75D06A" w14:textId="77777777" w:rsidR="00F962CE" w:rsidRPr="00A73B05" w:rsidRDefault="00F962CE" w:rsidP="00F962CE">
      <w:pPr>
        <w:spacing w:after="0" w:line="276" w:lineRule="auto"/>
        <w:jc w:val="both"/>
        <w:rPr>
          <w:rFonts w:ascii="Times New Roman" w:hAnsi="Times New Roman" w:cs="Times New Roman"/>
          <w:b/>
          <w:bCs/>
          <w:sz w:val="24"/>
          <w:szCs w:val="24"/>
        </w:rPr>
      </w:pPr>
    </w:p>
    <w:p w14:paraId="14BFC234" w14:textId="2B56D800" w:rsidR="006C64A2" w:rsidRPr="008F7D62" w:rsidRDefault="00382EEF"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1.5.4.1 SALESFORCE</w:t>
      </w:r>
    </w:p>
    <w:p w14:paraId="7AE6DAEB" w14:textId="751BDCCB" w:rsidR="00245923" w:rsidRPr="00765DDC" w:rsidRDefault="00245923" w:rsidP="00245923">
      <w:pPr>
        <w:pStyle w:val="NoSpacing"/>
        <w:spacing w:line="276" w:lineRule="auto"/>
        <w:rPr>
          <w:rFonts w:ascii="Times New Roman" w:hAnsi="Times New Roman"/>
          <w:sz w:val="24"/>
        </w:rPr>
      </w:pPr>
      <w:bookmarkStart w:id="4" w:name="_Hlk78097953"/>
      <w:r w:rsidRPr="00765DDC">
        <w:rPr>
          <w:rFonts w:ascii="Times New Roman" w:hAnsi="Times New Roman"/>
          <w:sz w:val="24"/>
        </w:rPr>
        <w:t xml:space="preserve">Salesforce is an on-demand customer relationship </w:t>
      </w:r>
      <w:r w:rsidR="00754F84">
        <w:rPr>
          <w:rFonts w:ascii="Times New Roman" w:hAnsi="Times New Roman"/>
          <w:sz w:val="24"/>
        </w:rPr>
        <w:t xml:space="preserve"> </w:t>
      </w:r>
      <w:r w:rsidR="006C43C6">
        <w:rPr>
          <w:rFonts w:ascii="Times New Roman" w:hAnsi="Times New Roman"/>
          <w:sz w:val="24"/>
        </w:rPr>
        <w:t>management</w:t>
      </w:r>
      <w:r w:rsidR="00754F84">
        <w:rPr>
          <w:rFonts w:ascii="Times New Roman" w:hAnsi="Times New Roman"/>
          <w:sz w:val="24"/>
        </w:rPr>
        <w:t xml:space="preserve"> </w:t>
      </w:r>
      <w:r w:rsidRPr="00765DDC">
        <w:rPr>
          <w:rFonts w:ascii="Times New Roman" w:hAnsi="Times New Roman"/>
          <w:sz w:val="24"/>
        </w:rPr>
        <w:t xml:space="preserve"> (CRM) suite offering applications for small, midsize and enterprise organizations, with a focus on sales and support. </w:t>
      </w:r>
    </w:p>
    <w:p w14:paraId="213CBAAB" w14:textId="5833A6DD" w:rsidR="00245923" w:rsidRDefault="00245923" w:rsidP="00245923">
      <w:pPr>
        <w:spacing w:line="276" w:lineRule="auto"/>
        <w:jc w:val="both"/>
        <w:rPr>
          <w:rFonts w:ascii="Times New Roman" w:hAnsi="Times New Roman" w:cs="Times New Roman"/>
          <w:sz w:val="24"/>
        </w:rPr>
      </w:pPr>
      <w:r w:rsidRPr="005C3C20">
        <w:rPr>
          <w:rFonts w:ascii="Times New Roman" w:hAnsi="Times New Roman" w:cs="Times New Roman"/>
          <w:sz w:val="24"/>
        </w:rPr>
        <w:t xml:space="preserve">Salesforce started as a cloud based solution for CRM. CRM stands for Customer Relationship </w:t>
      </w:r>
      <w:r w:rsidR="00754F84">
        <w:rPr>
          <w:rFonts w:ascii="Times New Roman" w:hAnsi="Times New Roman" w:cs="Times New Roman"/>
          <w:sz w:val="24"/>
        </w:rPr>
        <w:t xml:space="preserve"> </w:t>
      </w:r>
      <w:r w:rsidR="006C43C6">
        <w:rPr>
          <w:rFonts w:ascii="Times New Roman" w:hAnsi="Times New Roman" w:cs="Times New Roman"/>
          <w:sz w:val="24"/>
        </w:rPr>
        <w:t>management</w:t>
      </w:r>
      <w:r w:rsidR="00754F84">
        <w:rPr>
          <w:rFonts w:ascii="Times New Roman" w:hAnsi="Times New Roman" w:cs="Times New Roman"/>
          <w:sz w:val="24"/>
        </w:rPr>
        <w:t xml:space="preserve"> </w:t>
      </w:r>
      <w:r w:rsidRPr="005C3C20">
        <w:rPr>
          <w:rFonts w:ascii="Times New Roman" w:hAnsi="Times New Roman" w:cs="Times New Roman"/>
          <w:sz w:val="24"/>
        </w:rPr>
        <w:t xml:space="preserve">. It involves managing all aspects of relationship between an organization and its customers. </w:t>
      </w:r>
    </w:p>
    <w:bookmarkEnd w:id="4"/>
    <w:p w14:paraId="7927C324" w14:textId="54AEC637" w:rsidR="00C01433" w:rsidRDefault="00C01433" w:rsidP="00245923">
      <w:pPr>
        <w:spacing w:line="276" w:lineRule="auto"/>
        <w:jc w:val="both"/>
        <w:rPr>
          <w:rFonts w:ascii="Times New Roman" w:hAnsi="Times New Roman" w:cs="Times New Roman"/>
          <w:sz w:val="24"/>
        </w:rPr>
      </w:pPr>
      <w:r w:rsidRPr="00C01433">
        <w:rPr>
          <w:rFonts w:ascii="Times New Roman" w:hAnsi="Times New Roman" w:cs="Times New Roman"/>
          <w:sz w:val="24"/>
        </w:rPr>
        <w:t>Salesforce.com, Inc. is an American cloud-based software company headquartered in San Francisco, California. It provides customer relation</w:t>
      </w:r>
      <w:r w:rsidR="006C43C6">
        <w:rPr>
          <w:rFonts w:ascii="Times New Roman" w:hAnsi="Times New Roman" w:cs="Times New Roman"/>
          <w:sz w:val="24"/>
        </w:rPr>
        <w:t>ship management</w:t>
      </w:r>
      <w:r w:rsidR="00754F84">
        <w:rPr>
          <w:rFonts w:ascii="Times New Roman" w:hAnsi="Times New Roman" w:cs="Times New Roman"/>
          <w:sz w:val="24"/>
        </w:rPr>
        <w:t xml:space="preserve"> </w:t>
      </w:r>
      <w:r w:rsidRPr="00C01433">
        <w:rPr>
          <w:rFonts w:ascii="Times New Roman" w:hAnsi="Times New Roman" w:cs="Times New Roman"/>
          <w:sz w:val="24"/>
        </w:rPr>
        <w:t xml:space="preserve"> (CRM) service and also provides a complementary suite of enterprise applications focused on customer service, marketing automation, analytics, and application development.</w:t>
      </w:r>
    </w:p>
    <w:p w14:paraId="7EEB7076" w14:textId="0A051AF2" w:rsidR="009B25DB"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BENEFITS OF SALESFORCE.COM </w:t>
      </w:r>
    </w:p>
    <w:p w14:paraId="3AF9C0EE" w14:textId="00B16BD0"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A. Cloud Based</w:t>
      </w:r>
      <w:r>
        <w:rPr>
          <w:rFonts w:ascii="Times New Roman" w:hAnsi="Times New Roman" w:cs="Times New Roman"/>
          <w:sz w:val="24"/>
        </w:rPr>
        <w:t>-</w:t>
      </w:r>
      <w:r w:rsidRPr="009B25DB">
        <w:rPr>
          <w:rFonts w:ascii="Times New Roman" w:hAnsi="Times New Roman" w:cs="Times New Roman"/>
          <w:sz w:val="24"/>
        </w:rPr>
        <w:t xml:space="preserve"> The Salesforce.com is a cloud based technology. It can be possible to access the salesforce.com from anywhere anytime. The important thing is that you have an internet connection in your device from which you want to access. This will make possible for you to run you organization from anywhere. </w:t>
      </w:r>
    </w:p>
    <w:p w14:paraId="204A8E18" w14:textId="120C24FE"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lastRenderedPageBreak/>
        <w:t xml:space="preserve">B. On Demand Salesforce.com is providing on demand service. Developer can demand for any type of support anytime. If a user stuck with the storage space problem, than user has to create one case for the same reason and send to the salesforce.com team. They will allocate appropriate space user’s account on demand . </w:t>
      </w:r>
    </w:p>
    <w:p w14:paraId="76E3E1B1" w14:textId="3374EC9F"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C. Inbuilt Facilities Salesforce.com is providing numbers of inbuilt Facilities. It is not necessary that a salesforce.com user have to write code for everything. Salesforce.com is providing Drag and drop facilities. In which developer has to drag and drop the required object from the given list. But, Developer only can drag and drop the object if he or she knows the exact logic behind the object </w:t>
      </w:r>
      <w:r w:rsidR="00382EEF">
        <w:rPr>
          <w:rFonts w:ascii="Times New Roman" w:hAnsi="Times New Roman" w:cs="Times New Roman"/>
          <w:sz w:val="24"/>
        </w:rPr>
        <w:t>.</w:t>
      </w:r>
    </w:p>
    <w:p w14:paraId="7D8F0318" w14:textId="41966F3D"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 xml:space="preserve">D. Availabilities The salesforce.com is highly available if user has the internet connection in mobile device. As discussed before, It is totally based on internet so, if user have the internet connection than user can work on it every time </w:t>
      </w:r>
      <w:r w:rsidR="00382EEF">
        <w:rPr>
          <w:rFonts w:ascii="Times New Roman" w:hAnsi="Times New Roman" w:cs="Times New Roman"/>
          <w:sz w:val="24"/>
        </w:rPr>
        <w:t>.</w:t>
      </w:r>
    </w:p>
    <w:p w14:paraId="1C9487FD" w14:textId="095FF714"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E. Cost As the salesforce.com is providing pay as you go facility, the annual cost of organization will be less. Any hardware setup is not required, so it will save the setup cost and maintenance cost too</w:t>
      </w:r>
      <w:r w:rsidR="00382EEF">
        <w:rPr>
          <w:rFonts w:ascii="Times New Roman" w:hAnsi="Times New Roman" w:cs="Times New Roman"/>
          <w:sz w:val="24"/>
        </w:rPr>
        <w:t>.</w:t>
      </w:r>
    </w:p>
    <w:p w14:paraId="183842DF" w14:textId="6B1E33AD"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F. Speed The salesforce.com is providing drag and drop facility. The user does not have to write code for everything. Such logics will be added by just drag and drop at the exact logical</w:t>
      </w:r>
      <w:r w:rsidR="00A73B05">
        <w:rPr>
          <w:rFonts w:ascii="Times New Roman" w:hAnsi="Times New Roman" w:cs="Times New Roman"/>
          <w:sz w:val="24"/>
        </w:rPr>
        <w:t xml:space="preserve"> </w:t>
      </w:r>
      <w:r w:rsidRPr="009B25DB">
        <w:rPr>
          <w:rFonts w:ascii="Times New Roman" w:hAnsi="Times New Roman" w:cs="Times New Roman"/>
          <w:sz w:val="24"/>
        </w:rPr>
        <w:t xml:space="preserve">fields to right place. So, it is obvious that the coding time will be saved and development process will be fast . </w:t>
      </w:r>
    </w:p>
    <w:p w14:paraId="24ED3BA3" w14:textId="77777777" w:rsidR="00B614CA" w:rsidRDefault="00B614CA" w:rsidP="00B614CA">
      <w:pPr>
        <w:spacing w:after="0" w:line="276" w:lineRule="auto"/>
        <w:jc w:val="both"/>
        <w:rPr>
          <w:rFonts w:ascii="Times New Roman" w:hAnsi="Times New Roman" w:cs="Times New Roman"/>
          <w:sz w:val="24"/>
        </w:rPr>
      </w:pPr>
    </w:p>
    <w:p w14:paraId="226FC863" w14:textId="356751A9" w:rsidR="00B614CA" w:rsidRDefault="00B614CA" w:rsidP="00B614CA">
      <w:pPr>
        <w:spacing w:after="0" w:line="276" w:lineRule="auto"/>
        <w:jc w:val="both"/>
        <w:rPr>
          <w:rFonts w:ascii="Times New Roman" w:hAnsi="Times New Roman" w:cs="Times New Roman"/>
          <w:sz w:val="24"/>
        </w:rPr>
      </w:pPr>
    </w:p>
    <w:p w14:paraId="574A811B" w14:textId="3C159131" w:rsidR="00382EEF"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G. Security The salesforce.com is providing system level and application level security. At the system level security, developer can set the permissions. Developer can generate the access levels as per the role of employees. So, as per role base access, only authorised users can get access to their own developer org. Violation of security access will be reduced</w:t>
      </w:r>
      <w:r w:rsidR="00382EEF">
        <w:rPr>
          <w:rFonts w:ascii="Times New Roman" w:hAnsi="Times New Roman" w:cs="Times New Roman"/>
          <w:sz w:val="24"/>
        </w:rPr>
        <w:t>.</w:t>
      </w:r>
      <w:r w:rsidRPr="009B25DB">
        <w:rPr>
          <w:rFonts w:ascii="Times New Roman" w:hAnsi="Times New Roman" w:cs="Times New Roman"/>
          <w:sz w:val="24"/>
        </w:rPr>
        <w:t xml:space="preserve"> </w:t>
      </w:r>
    </w:p>
    <w:p w14:paraId="7D27ECDC" w14:textId="6047D2D5" w:rsidR="009B25DB" w:rsidRDefault="009B25DB" w:rsidP="00245923">
      <w:pPr>
        <w:spacing w:line="276" w:lineRule="auto"/>
        <w:jc w:val="both"/>
        <w:rPr>
          <w:rFonts w:ascii="Times New Roman" w:hAnsi="Times New Roman" w:cs="Times New Roman"/>
          <w:sz w:val="24"/>
        </w:rPr>
      </w:pPr>
      <w:r w:rsidRPr="009B25DB">
        <w:rPr>
          <w:rFonts w:ascii="Times New Roman" w:hAnsi="Times New Roman" w:cs="Times New Roman"/>
          <w:sz w:val="24"/>
        </w:rPr>
        <w:t>H. GUI The salesforce.com has a simple GUI. New user can easily understand the flow of application. For new users, salesforce.com is providing a beginner module in trail heads. From that user can easily work on the GUI related queries. User can learn from trailheads about the GUI.</w:t>
      </w:r>
    </w:p>
    <w:p w14:paraId="1ABE9525" w14:textId="11C755FF" w:rsidR="006C64A2" w:rsidRPr="008F7D62" w:rsidRDefault="00382EEF" w:rsidP="0024592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1.5.4.2 APEX</w:t>
      </w:r>
    </w:p>
    <w:p w14:paraId="52802439" w14:textId="15972D18" w:rsidR="00C81860"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is strongly typed object-oriented, on-demand programming language. It is compiled, stored, and run entirely on the Force.com platform (multi-tenant environment and is very controlled in its invocations and limits).</w:t>
      </w:r>
    </w:p>
    <w:p w14:paraId="4FB1C979"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syntax looks mostly like Java and acts like stored procedures.</w:t>
      </w:r>
    </w:p>
    <w:p w14:paraId="728B11A7"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allows developers to attach business logic to the record save process</w:t>
      </w:r>
    </w:p>
    <w:p w14:paraId="5C3126AE" w14:textId="77777777" w:rsidR="00C01433"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Apex has built-in support for unit test creation and execution.</w:t>
      </w:r>
    </w:p>
    <w:p w14:paraId="2F1B77BE" w14:textId="243DDBFA" w:rsidR="00C41059" w:rsidRPr="00C01433" w:rsidRDefault="00C01433" w:rsidP="00C81860">
      <w:pPr>
        <w:spacing w:after="0" w:line="276" w:lineRule="auto"/>
        <w:jc w:val="both"/>
        <w:rPr>
          <w:rFonts w:ascii="Times New Roman" w:hAnsi="Times New Roman" w:cs="Times New Roman"/>
          <w:sz w:val="24"/>
          <w:szCs w:val="12"/>
          <w:shd w:val="clear" w:color="auto" w:fill="FFFFFF"/>
        </w:rPr>
      </w:pPr>
      <w:r w:rsidRPr="00C01433">
        <w:rPr>
          <w:rFonts w:ascii="Times New Roman" w:hAnsi="Times New Roman" w:cs="Times New Roman"/>
          <w:sz w:val="24"/>
          <w:szCs w:val="12"/>
          <w:shd w:val="clear" w:color="auto" w:fill="FFFFFF"/>
        </w:rPr>
        <w:t>As a language apex is Integrated, Easy to use, Data focused, Rigorous, Hosted, Multi-tenant aware, automatically up-gradable, easy to test and versioned.</w:t>
      </w:r>
    </w:p>
    <w:p w14:paraId="3B892996" w14:textId="62B3875C"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t>Apex has certain features like listed below.</w:t>
      </w:r>
    </w:p>
    <w:p w14:paraId="50CBA45B"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lastRenderedPageBreak/>
        <w:sym w:font="Symbol" w:char="F0B7"/>
      </w:r>
      <w:r w:rsidRPr="00382EEF">
        <w:rPr>
          <w:rFonts w:ascii="Times New Roman" w:hAnsi="Times New Roman" w:cs="Times New Roman"/>
          <w:sz w:val="24"/>
          <w:szCs w:val="21"/>
          <w:shd w:val="clear" w:color="auto" w:fill="FFFFFF"/>
        </w:rPr>
        <w:t xml:space="preserve"> Integrated </w:t>
      </w:r>
    </w:p>
    <w:p w14:paraId="07BAC762"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Easy to use </w:t>
      </w:r>
    </w:p>
    <w:p w14:paraId="75377C12"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Data Focused </w:t>
      </w:r>
    </w:p>
    <w:p w14:paraId="47319319"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Hosted </w:t>
      </w:r>
    </w:p>
    <w:p w14:paraId="13D60B6D"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Multitenant aware </w:t>
      </w:r>
    </w:p>
    <w:p w14:paraId="13338629"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Easy to test </w:t>
      </w:r>
    </w:p>
    <w:p w14:paraId="58484F70" w14:textId="77777777" w:rsid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Versioned </w:t>
      </w:r>
    </w:p>
    <w:p w14:paraId="4BCD80D3" w14:textId="3AAEA04C" w:rsidR="00C41059" w:rsidRPr="00382EEF" w:rsidRDefault="00382EEF" w:rsidP="003E15D2">
      <w:pPr>
        <w:spacing w:line="276" w:lineRule="auto"/>
        <w:jc w:val="both"/>
        <w:rPr>
          <w:rFonts w:ascii="Times New Roman" w:hAnsi="Times New Roman" w:cs="Times New Roman"/>
          <w:sz w:val="24"/>
          <w:szCs w:val="21"/>
          <w:shd w:val="clear" w:color="auto" w:fill="FFFFFF"/>
        </w:rPr>
      </w:pPr>
      <w:r w:rsidRPr="00382EEF">
        <w:rPr>
          <w:rFonts w:ascii="Times New Roman" w:hAnsi="Times New Roman" w:cs="Times New Roman"/>
          <w:sz w:val="24"/>
          <w:szCs w:val="21"/>
          <w:shd w:val="clear" w:color="auto" w:fill="FFFFFF"/>
        </w:rPr>
        <w:sym w:font="Symbol" w:char="F0B7"/>
      </w:r>
      <w:r w:rsidRPr="00382EEF">
        <w:rPr>
          <w:rFonts w:ascii="Times New Roman" w:hAnsi="Times New Roman" w:cs="Times New Roman"/>
          <w:sz w:val="24"/>
          <w:szCs w:val="21"/>
          <w:shd w:val="clear" w:color="auto" w:fill="FFFFFF"/>
        </w:rPr>
        <w:t xml:space="preserve"> Object-Oriented</w:t>
      </w:r>
    </w:p>
    <w:p w14:paraId="44B8F139" w14:textId="04BCE145" w:rsidR="00053FDA" w:rsidRPr="00244377" w:rsidRDefault="00053FDA" w:rsidP="00244377">
      <w:pPr>
        <w:pStyle w:val="ListParagraph"/>
        <w:numPr>
          <w:ilvl w:val="1"/>
          <w:numId w:val="20"/>
        </w:numPr>
        <w:shd w:val="clear" w:color="auto" w:fill="FFFFFF"/>
        <w:spacing w:after="0" w:line="276" w:lineRule="auto"/>
        <w:jc w:val="both"/>
        <w:rPr>
          <w:rFonts w:ascii="Times New Roman" w:hAnsi="Times New Roman" w:cs="Times New Roman"/>
          <w:b/>
          <w:bCs/>
          <w:sz w:val="24"/>
          <w:szCs w:val="24"/>
        </w:rPr>
      </w:pPr>
      <w:r w:rsidRPr="00244377">
        <w:rPr>
          <w:rFonts w:ascii="Times New Roman" w:hAnsi="Times New Roman" w:cs="Times New Roman"/>
          <w:b/>
          <w:bCs/>
          <w:sz w:val="24"/>
          <w:szCs w:val="24"/>
        </w:rPr>
        <w:t>PROJECT SCHEDULE</w:t>
      </w:r>
    </w:p>
    <w:p w14:paraId="060AEDA7" w14:textId="77777777" w:rsidR="003C5E6B" w:rsidRDefault="003C5E6B" w:rsidP="0045004C">
      <w:pPr>
        <w:tabs>
          <w:tab w:val="left" w:pos="3135"/>
        </w:tabs>
        <w:spacing w:after="0" w:line="276" w:lineRule="auto"/>
        <w:jc w:val="both"/>
        <w:rPr>
          <w:rFonts w:ascii="Times New Roman" w:hAnsi="Times New Roman" w:cs="Times New Roman"/>
          <w:sz w:val="24"/>
          <w:szCs w:val="24"/>
        </w:rPr>
      </w:pPr>
    </w:p>
    <w:p w14:paraId="6C4BE041" w14:textId="7DF6A981" w:rsidR="00053FDA" w:rsidRPr="005714A7" w:rsidRDefault="00053FDA" w:rsidP="007831C7">
      <w:pPr>
        <w:tabs>
          <w:tab w:val="left" w:pos="3135"/>
        </w:tabs>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attempts to define “best case” and “worst case” scenarios so that project outcomes can be bounded.</w:t>
      </w:r>
    </w:p>
    <w:p w14:paraId="35E70D7B" w14:textId="32499D85" w:rsidR="005714A7"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at </w:t>
      </w:r>
      <w:r w:rsidR="00754F84">
        <w:rPr>
          <w:rFonts w:ascii="Times New Roman" w:hAnsi="Times New Roman" w:cs="Times New Roman"/>
          <w:sz w:val="24"/>
          <w:szCs w:val="24"/>
        </w:rPr>
        <w:t xml:space="preserve"> Presidency </w:t>
      </w:r>
      <w:r w:rsidRPr="005714A7">
        <w:rPr>
          <w:rFonts w:ascii="Times New Roman" w:hAnsi="Times New Roman" w:cs="Times New Roman"/>
          <w:sz w:val="24"/>
          <w:szCs w:val="24"/>
        </w:rPr>
        <w:t xml:space="preserve"> and technical levels. Software scope describes function, performance, constrain</w:t>
      </w:r>
      <w:r w:rsidR="005714A7" w:rsidRPr="005714A7">
        <w:rPr>
          <w:rFonts w:ascii="Times New Roman" w:hAnsi="Times New Roman" w:cs="Times New Roman"/>
          <w:sz w:val="24"/>
          <w:szCs w:val="24"/>
        </w:rPr>
        <w:t>ts, interfaces and reliability.</w:t>
      </w:r>
    </w:p>
    <w:p w14:paraId="7BFD08DD" w14:textId="77777777" w:rsidR="00C41059"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549F6A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schedule is refined into detailed schedule. Here specific software task</w:t>
      </w:r>
      <w:r w:rsidR="005714A7" w:rsidRPr="005714A7">
        <w:rPr>
          <w:rFonts w:ascii="Times New Roman" w:hAnsi="Times New Roman" w:cs="Times New Roman"/>
          <w:sz w:val="24"/>
          <w:szCs w:val="24"/>
        </w:rPr>
        <w:t>s are identified and scheduled.</w:t>
      </w:r>
    </w:p>
    <w:p w14:paraId="7189365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Scheduling has following principles:</w:t>
      </w:r>
    </w:p>
    <w:p w14:paraId="37F7A717"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Compartmentalization: the project must be compartmentalized into a number of manageable activities and tasks.</w:t>
      </w:r>
    </w:p>
    <w:p w14:paraId="32D1E969"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Interdependency: the interdependencies of each compartmentalized activity or tasks must be determined.</w:t>
      </w:r>
    </w:p>
    <w:p w14:paraId="39F422A2"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Time allocation: each task to be scheduled must be allocated some number of work units.</w:t>
      </w:r>
    </w:p>
    <w:p w14:paraId="65E1713F"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Effort validation: every project has a defined number of staff members.</w:t>
      </w:r>
    </w:p>
    <w:p w14:paraId="14C27A45"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responsibilities: every task that is scheduled should be assigned to a specific team member.</w:t>
      </w:r>
    </w:p>
    <w:p w14:paraId="03D970A0" w14:textId="77777777" w:rsidR="00053FDA" w:rsidRPr="005714A7" w:rsidRDefault="00053FDA" w:rsidP="00641F2E">
      <w:pPr>
        <w:numPr>
          <w:ilvl w:val="1"/>
          <w:numId w:val="10"/>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outcomes: every task that is scheduled should have a defined outcome.</w:t>
      </w:r>
    </w:p>
    <w:p w14:paraId="47C26F82" w14:textId="3F4811B1" w:rsidR="005714A7" w:rsidRDefault="005714A7" w:rsidP="003E15D2">
      <w:pPr>
        <w:pStyle w:val="BodyText"/>
        <w:spacing w:line="276" w:lineRule="auto"/>
        <w:jc w:val="both"/>
        <w:rPr>
          <w:rFonts w:cs="Times New Roman"/>
        </w:rPr>
      </w:pPr>
    </w:p>
    <w:p w14:paraId="03B5C9DB" w14:textId="77777777" w:rsidR="00C2441B" w:rsidRDefault="00C2441B" w:rsidP="007831C7">
      <w:pPr>
        <w:pStyle w:val="BodyText"/>
        <w:spacing w:after="0" w:line="276" w:lineRule="auto"/>
        <w:jc w:val="both"/>
        <w:rPr>
          <w:rFonts w:cs="Times New Roman"/>
          <w:b/>
          <w:color w:val="000000"/>
        </w:rPr>
      </w:pPr>
    </w:p>
    <w:p w14:paraId="14A9805D" w14:textId="5CB7DDE6" w:rsidR="006050B0" w:rsidRDefault="003C5E6B" w:rsidP="00F962CE">
      <w:pPr>
        <w:pStyle w:val="BodyText"/>
        <w:spacing w:after="0" w:line="276" w:lineRule="auto"/>
        <w:jc w:val="both"/>
        <w:rPr>
          <w:rFonts w:cs="Times New Roman"/>
          <w:b/>
          <w:color w:val="000000"/>
        </w:rPr>
      </w:pPr>
      <w:r w:rsidRPr="003C5E6B">
        <w:rPr>
          <w:rFonts w:cs="Times New Roman"/>
          <w:b/>
          <w:color w:val="000000"/>
        </w:rPr>
        <w:t xml:space="preserve">1.6.1 </w:t>
      </w:r>
      <w:r w:rsidR="00053FDA" w:rsidRPr="003C5E6B">
        <w:rPr>
          <w:rFonts w:cs="Times New Roman"/>
          <w:b/>
          <w:color w:val="000000"/>
        </w:rPr>
        <w:t>Pert chart</w:t>
      </w:r>
    </w:p>
    <w:p w14:paraId="14C8B047" w14:textId="77777777" w:rsidR="00F962CE" w:rsidRPr="003C5E6B" w:rsidRDefault="00F962CE" w:rsidP="00F962CE">
      <w:pPr>
        <w:pStyle w:val="BodyText"/>
        <w:spacing w:after="0" w:line="276" w:lineRule="auto"/>
        <w:jc w:val="both"/>
        <w:rPr>
          <w:rFonts w:cs="Times New Roman"/>
          <w:b/>
          <w:color w:val="000000"/>
        </w:rPr>
      </w:pPr>
    </w:p>
    <w:p w14:paraId="45AE1CF8" w14:textId="77777777" w:rsidR="00053FDA" w:rsidRPr="005714A7" w:rsidRDefault="00053FDA" w:rsidP="00F962CE">
      <w:pPr>
        <w:pStyle w:val="BodyText"/>
        <w:spacing w:after="0" w:line="276" w:lineRule="auto"/>
        <w:jc w:val="both"/>
        <w:rPr>
          <w:rFonts w:cs="Times New Roman"/>
          <w:color w:val="000000"/>
        </w:rPr>
      </w:pPr>
      <w:r w:rsidRPr="005714A7">
        <w:rPr>
          <w:rFonts w:cs="Times New Roman"/>
        </w:rPr>
        <w:t xml:space="preserve"> Program evaluation and review technique (pert) is a project scheduling method that is applied to software development.</w:t>
      </w:r>
    </w:p>
    <w:p w14:paraId="439A1DE0" w14:textId="4D0EBBD3" w:rsidR="00053FDA" w:rsidRPr="005714A7" w:rsidRDefault="00053FDA" w:rsidP="003E15D2">
      <w:pPr>
        <w:pStyle w:val="BodyText"/>
        <w:spacing w:line="276" w:lineRule="auto"/>
        <w:jc w:val="both"/>
        <w:rPr>
          <w:rFonts w:cs="Times New Roman"/>
        </w:rPr>
      </w:pPr>
      <w:r w:rsidRPr="005714A7">
        <w:rPr>
          <w:rFonts w:cs="Times New Roman"/>
        </w:rPr>
        <w:t xml:space="preserve"> Pert provide quantitative tool that allow the software planner to-Determine the critical path-the chain of tasks that determines the duration of the project;</w:t>
      </w:r>
      <w:r w:rsidR="003E15D2">
        <w:rPr>
          <w:rFonts w:cs="Times New Roman"/>
        </w:rPr>
        <w:t xml:space="preserve"> </w:t>
      </w:r>
      <w:r w:rsidRPr="005714A7">
        <w:rPr>
          <w:rFonts w:cs="Times New Roman"/>
        </w:rPr>
        <w:t>Establish “most likely” time estimates for individual tasks by applying statistical models; and</w:t>
      </w:r>
    </w:p>
    <w:p w14:paraId="0A78F4AB" w14:textId="77777777" w:rsidR="00053FDA" w:rsidRPr="005714A7" w:rsidRDefault="00053FDA" w:rsidP="003E15D2">
      <w:pPr>
        <w:pStyle w:val="BodyText"/>
        <w:spacing w:line="276" w:lineRule="auto"/>
        <w:jc w:val="both"/>
        <w:rPr>
          <w:rFonts w:cs="Times New Roman"/>
        </w:rPr>
      </w:pPr>
      <w:r w:rsidRPr="005714A7">
        <w:rPr>
          <w:rFonts w:cs="Times New Roman"/>
        </w:rPr>
        <w:t>Calculate “boundary times” that defines a time “window” for a particular task.</w:t>
      </w:r>
    </w:p>
    <w:p w14:paraId="5D4EF2E0" w14:textId="77777777" w:rsidR="00053FDA" w:rsidRPr="005714A7" w:rsidRDefault="00053FDA" w:rsidP="003E15D2">
      <w:pPr>
        <w:pStyle w:val="BodyText"/>
        <w:spacing w:line="276" w:lineRule="auto"/>
        <w:jc w:val="both"/>
        <w:rPr>
          <w:rFonts w:cs="Times New Roman"/>
        </w:rPr>
      </w:pPr>
    </w:p>
    <w:p w14:paraId="38C86267" w14:textId="77777777" w:rsidR="00053FDA" w:rsidRPr="005714A7" w:rsidRDefault="00053FDA" w:rsidP="003E15D2">
      <w:pPr>
        <w:pStyle w:val="BodyText"/>
        <w:spacing w:line="276" w:lineRule="auto"/>
        <w:jc w:val="both"/>
        <w:rPr>
          <w:rFonts w:cs="Times New Roman"/>
          <w:color w:val="000000"/>
        </w:rPr>
      </w:pPr>
      <w:r w:rsidRPr="005714A7">
        <w:rPr>
          <w:rFonts w:cs="Times New Roman"/>
          <w:color w:val="000000"/>
        </w:rPr>
        <w:t>Pert chart(program evolution review technique) for project-</w:t>
      </w:r>
    </w:p>
    <w:p w14:paraId="497ADCD0" w14:textId="602D7695" w:rsidR="00053FDA" w:rsidRPr="00A37924" w:rsidRDefault="001B2973" w:rsidP="003E15D2">
      <w:pPr>
        <w:pStyle w:val="BodyText"/>
        <w:keepNext/>
        <w:spacing w:line="276" w:lineRule="auto"/>
        <w:jc w:val="both"/>
        <w:rPr>
          <w:rFonts w:cs="Times New Roman"/>
        </w:rPr>
      </w:pPr>
      <w:r>
        <w:rPr>
          <w:noProof/>
        </w:rPr>
        <mc:AlternateContent>
          <mc:Choice Requires="wps">
            <w:drawing>
              <wp:anchor distT="0" distB="0" distL="114300" distR="114300" simplePos="0" relativeHeight="251658752" behindDoc="0" locked="0" layoutInCell="1" allowOverlap="1" wp14:anchorId="63DA7D55" wp14:editId="49B5D808">
                <wp:simplePos x="0" y="0"/>
                <wp:positionH relativeFrom="column">
                  <wp:posOffset>5715</wp:posOffset>
                </wp:positionH>
                <wp:positionV relativeFrom="paragraph">
                  <wp:posOffset>2228850</wp:posOffset>
                </wp:positionV>
                <wp:extent cx="5943600" cy="313055"/>
                <wp:effectExtent l="0" t="3810" r="635" b="0"/>
                <wp:wrapNone/>
                <wp:docPr id="7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1E632" w14:textId="6A701F48" w:rsidR="005A292A" w:rsidRPr="00EE08D7" w:rsidRDefault="005A292A" w:rsidP="00EE08D7">
                            <w:pPr>
                              <w:pStyle w:val="Caption"/>
                              <w:rPr>
                                <w:rFonts w:ascii="Times New Roman" w:eastAsia="Lucida Sans Unicode" w:hAnsi="Times New Roman" w:cs="Times New Roman"/>
                                <w:noProof/>
                                <w:kern w:val="2"/>
                                <w:sz w:val="36"/>
                                <w:szCs w:val="24"/>
                              </w:rPr>
                            </w:pPr>
                            <w:bookmarkStart w:id="5"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sidR="003B5C53">
                              <w:rPr>
                                <w:noProof/>
                                <w:sz w:val="24"/>
                              </w:rPr>
                              <w:t>1</w:t>
                            </w:r>
                            <w:r w:rsidRPr="00EE08D7">
                              <w:rPr>
                                <w:sz w:val="24"/>
                              </w:rPr>
                              <w:fldChar w:fldCharType="end"/>
                            </w:r>
                            <w:r w:rsidRPr="00EE08D7">
                              <w:rPr>
                                <w:sz w:val="24"/>
                              </w:rPr>
                              <w:t>.1 Pert chart</w:t>
                            </w:r>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DA7D55" id="_x0000_t202" coordsize="21600,21600" o:spt="202" path="m,l,21600r21600,l21600,xe">
                <v:stroke joinstyle="miter"/>
                <v:path gradientshapeok="t" o:connecttype="rect"/>
              </v:shapetype>
              <v:shape id="Text Box 41" o:spid="_x0000_s1026" type="#_x0000_t202" style="position:absolute;left:0;text-align:left;margin-left:.45pt;margin-top:175.5pt;width:468pt;height:2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" stroked="f">
                <v:textbox style="mso-fit-shape-to-text:t" inset="0,0,0,0">
                  <w:txbxContent>
                    <w:p w14:paraId="78A1E632" w14:textId="6A701F48" w:rsidR="005A292A" w:rsidRPr="00EE08D7" w:rsidRDefault="005A292A" w:rsidP="00EE08D7">
                      <w:pPr>
                        <w:pStyle w:val="Caption"/>
                        <w:rPr>
                          <w:rFonts w:ascii="Times New Roman" w:eastAsia="Lucida Sans Unicode" w:hAnsi="Times New Roman" w:cs="Times New Roman"/>
                          <w:noProof/>
                          <w:kern w:val="2"/>
                          <w:sz w:val="36"/>
                          <w:szCs w:val="24"/>
                        </w:rPr>
                      </w:pPr>
                      <w:bookmarkStart w:id="6"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sidR="003B5C53">
                        <w:rPr>
                          <w:noProof/>
                          <w:sz w:val="24"/>
                        </w:rPr>
                        <w:t>1</w:t>
                      </w:r>
                      <w:r w:rsidRPr="00EE08D7">
                        <w:rPr>
                          <w:sz w:val="24"/>
                        </w:rPr>
                        <w:fldChar w:fldCharType="end"/>
                      </w:r>
                      <w:r w:rsidRPr="00EE08D7">
                        <w:rPr>
                          <w:sz w:val="24"/>
                        </w:rPr>
                        <w:t>.1 Pert chart</w:t>
                      </w:r>
                      <w:bookmarkEnd w:id="6"/>
                    </w:p>
                  </w:txbxContent>
                </v:textbox>
              </v:shape>
            </w:pict>
          </mc:Fallback>
        </mc:AlternateContent>
      </w:r>
      <w:r>
        <w:rPr>
          <w:rFonts w:cs="Times New Roman"/>
          <w:noProof/>
          <w:lang w:val="en-US" w:eastAsia="en-US" w:bidi="ar-SA"/>
        </w:rPr>
        <mc:AlternateContent>
          <mc:Choice Requires="wpc">
            <w:drawing>
              <wp:anchor distT="0" distB="0" distL="114300" distR="114300" simplePos="0" relativeHeight="251656704" behindDoc="0" locked="0" layoutInCell="1" allowOverlap="1" wp14:anchorId="500718E5" wp14:editId="38FE1944">
                <wp:simplePos x="0" y="0"/>
                <wp:positionH relativeFrom="character">
                  <wp:posOffset>0</wp:posOffset>
                </wp:positionH>
                <wp:positionV relativeFrom="line">
                  <wp:posOffset>0</wp:posOffset>
                </wp:positionV>
                <wp:extent cx="5943600" cy="2171700"/>
                <wp:effectExtent l="12700" t="3810" r="0" b="0"/>
                <wp:wrapNone/>
                <wp:docPr id="73"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 name="Rectangle 7"/>
                        <wps:cNvSpPr>
                          <a:spLocks noChangeArrowheads="1"/>
                        </wps:cNvSpPr>
                        <wps:spPr bwMode="auto">
                          <a:xfrm>
                            <a:off x="114300" y="0"/>
                            <a:ext cx="1161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5674" w14:textId="77777777" w:rsidR="005A292A" w:rsidRPr="00C3181C" w:rsidRDefault="005A292A"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wps:txbx>
                        <wps:bodyPr rot="0" vert="horz" wrap="square" lIns="66751" tIns="33376" rIns="66751" bIns="33376" anchor="t" anchorCtr="0" upright="1">
                          <a:noAutofit/>
                        </wps:bodyPr>
                      </wps:wsp>
                      <wps:wsp>
                        <wps:cNvPr id="49" name="Rectangle 5"/>
                        <wps:cNvSpPr>
                          <a:spLocks noChangeArrowheads="1"/>
                        </wps:cNvSpPr>
                        <wps:spPr bwMode="auto">
                          <a:xfrm>
                            <a:off x="1351900" y="549900"/>
                            <a:ext cx="872500" cy="583500"/>
                          </a:xfrm>
                          <a:prstGeom prst="rect">
                            <a:avLst/>
                          </a:prstGeom>
                          <a:solidFill>
                            <a:srgbClr val="FFFFFF"/>
                          </a:solidFill>
                          <a:ln w="9525">
                            <a:solidFill>
                              <a:srgbClr val="FFFFFF"/>
                            </a:solidFill>
                            <a:miter lim="800000"/>
                            <a:headEnd/>
                            <a:tailEnd/>
                          </a:ln>
                        </wps:spPr>
                        <wps:txbx>
                          <w:txbxContent>
                            <w:p w14:paraId="54663003" w14:textId="77777777" w:rsidR="005A292A" w:rsidRPr="00AE475B" w:rsidRDefault="005A292A"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wps:txbx>
                        <wps:bodyPr rot="0" vert="horz" wrap="square" lIns="66751" tIns="33376" rIns="66751" bIns="33376" anchor="t" anchorCtr="0" upright="1">
                          <a:noAutofit/>
                        </wps:bodyPr>
                      </wps:wsp>
                      <wps:wsp>
                        <wps:cNvPr id="50" name="Rectangle 6"/>
                        <wps:cNvSpPr>
                          <a:spLocks noChangeArrowheads="1"/>
                        </wps:cNvSpPr>
                        <wps:spPr bwMode="auto">
                          <a:xfrm>
                            <a:off x="3657600" y="685800"/>
                            <a:ext cx="685800" cy="685800"/>
                          </a:xfrm>
                          <a:prstGeom prst="rect">
                            <a:avLst/>
                          </a:prstGeom>
                          <a:solidFill>
                            <a:srgbClr val="FFFFFF"/>
                          </a:solidFill>
                          <a:ln w="9525">
                            <a:solidFill>
                              <a:srgbClr val="FFFFFF"/>
                            </a:solidFill>
                            <a:miter lim="800000"/>
                            <a:headEnd/>
                            <a:tailEnd/>
                          </a:ln>
                        </wps:spPr>
                        <wps:txbx>
                          <w:txbxContent>
                            <w:p w14:paraId="6E774271"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5A292A" w:rsidRPr="00C3181C" w:rsidRDefault="005A292A" w:rsidP="00053FDA">
                              <w:pPr>
                                <w:autoSpaceDE w:val="0"/>
                                <w:autoSpaceDN w:val="0"/>
                                <w:adjustRightInd w:val="0"/>
                                <w:rPr>
                                  <w:rFonts w:ascii="Verdana" w:hAnsi="Verdana" w:cs="Comic Sans MS"/>
                                </w:rPr>
                              </w:pPr>
                            </w:p>
                            <w:p w14:paraId="679464FC" w14:textId="77777777" w:rsidR="005A292A" w:rsidRPr="00C3181C" w:rsidRDefault="005A292A" w:rsidP="00053FDA">
                              <w:pPr>
                                <w:autoSpaceDE w:val="0"/>
                                <w:autoSpaceDN w:val="0"/>
                                <w:adjustRightInd w:val="0"/>
                                <w:rPr>
                                  <w:rFonts w:ascii="Verdana" w:hAnsi="Verdana" w:cs="Comic Sans MS"/>
                                </w:rPr>
                              </w:pPr>
                            </w:p>
                            <w:p w14:paraId="42F306F7"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(73,91)</w:t>
                              </w:r>
                            </w:p>
                          </w:txbxContent>
                        </wps:txbx>
                        <wps:bodyPr rot="0" vert="horz" wrap="square" lIns="66751" tIns="33376" rIns="66751" bIns="33376" anchor="t" anchorCtr="0" upright="1">
                          <a:noAutofit/>
                        </wps:bodyPr>
                      </wps:wsp>
                      <wps:wsp>
                        <wps:cNvPr id="51" name="Rectangle 7"/>
                        <wps:cNvSpPr>
                          <a:spLocks noChangeArrowheads="1"/>
                        </wps:cNvSpPr>
                        <wps:spPr bwMode="auto">
                          <a:xfrm>
                            <a:off x="2971800" y="685800"/>
                            <a:ext cx="685800" cy="1146100"/>
                          </a:xfrm>
                          <a:prstGeom prst="rect">
                            <a:avLst/>
                          </a:prstGeom>
                          <a:solidFill>
                            <a:srgbClr val="FFFFFF"/>
                          </a:solidFill>
                          <a:ln w="9525">
                            <a:solidFill>
                              <a:srgbClr val="FFFFFF"/>
                            </a:solidFill>
                            <a:miter lim="800000"/>
                            <a:headEnd/>
                            <a:tailEnd/>
                          </a:ln>
                        </wps:spPr>
                        <wps:txbx>
                          <w:txbxContent>
                            <w:p w14:paraId="59DE4B1D"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5A292A" w:rsidRPr="00C3181C" w:rsidRDefault="005A292A" w:rsidP="00053FDA">
                              <w:pPr>
                                <w:autoSpaceDE w:val="0"/>
                                <w:autoSpaceDN w:val="0"/>
                                <w:adjustRightInd w:val="0"/>
                                <w:rPr>
                                  <w:rFonts w:ascii="Verdana" w:hAnsi="Verdana" w:cs="Comic Sans MS"/>
                                </w:rPr>
                              </w:pPr>
                            </w:p>
                          </w:txbxContent>
                        </wps:txbx>
                        <wps:bodyPr rot="0" vert="horz" wrap="square" lIns="66751" tIns="33376" rIns="66751" bIns="33376" anchor="t" anchorCtr="0" upright="1">
                          <a:noAutofit/>
                        </wps:bodyPr>
                      </wps:wsp>
                      <wps:wsp>
                        <wps:cNvPr id="52" name="Rectangle 8"/>
                        <wps:cNvSpPr>
                          <a:spLocks noChangeArrowheads="1"/>
                        </wps:cNvSpPr>
                        <wps:spPr bwMode="auto">
                          <a:xfrm>
                            <a:off x="2224400" y="831800"/>
                            <a:ext cx="720700" cy="1096600"/>
                          </a:xfrm>
                          <a:prstGeom prst="rect">
                            <a:avLst/>
                          </a:prstGeom>
                          <a:solidFill>
                            <a:srgbClr val="FFFFFF"/>
                          </a:solidFill>
                          <a:ln w="9525">
                            <a:solidFill>
                              <a:srgbClr val="FFFFFF"/>
                            </a:solidFill>
                            <a:miter lim="800000"/>
                            <a:headEnd/>
                            <a:tailEnd/>
                          </a:ln>
                        </wps:spPr>
                        <wps:txbx>
                          <w:txbxContent>
                            <w:p w14:paraId="6B074DE1" w14:textId="77777777" w:rsidR="005A292A" w:rsidRPr="00C3181C" w:rsidRDefault="005A292A"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5A292A" w:rsidRPr="00C3181C" w:rsidRDefault="005A292A" w:rsidP="00053FDA">
                              <w:pPr>
                                <w:autoSpaceDE w:val="0"/>
                                <w:autoSpaceDN w:val="0"/>
                                <w:adjustRightInd w:val="0"/>
                                <w:jc w:val="center"/>
                                <w:rPr>
                                  <w:rFonts w:ascii="Verdana" w:hAnsi="Verdana" w:cs="Comic Sans MS"/>
                                </w:rPr>
                              </w:pPr>
                            </w:p>
                            <w:p w14:paraId="47BA3863" w14:textId="77777777" w:rsidR="005A292A" w:rsidRPr="00C3181C" w:rsidRDefault="005A292A" w:rsidP="00053FDA">
                              <w:pPr>
                                <w:autoSpaceDE w:val="0"/>
                                <w:autoSpaceDN w:val="0"/>
                                <w:adjustRightInd w:val="0"/>
                                <w:jc w:val="center"/>
                                <w:rPr>
                                  <w:rFonts w:ascii="Verdana" w:hAnsi="Verdana" w:cs="Comic Sans MS"/>
                                </w:rPr>
                              </w:pPr>
                            </w:p>
                            <w:p w14:paraId="4E12082E" w14:textId="77777777" w:rsidR="005A292A" w:rsidRPr="00C3181C" w:rsidRDefault="005A292A" w:rsidP="00AE475B">
                              <w:pPr>
                                <w:autoSpaceDE w:val="0"/>
                                <w:autoSpaceDN w:val="0"/>
                                <w:adjustRightInd w:val="0"/>
                                <w:rPr>
                                  <w:rFonts w:ascii="Verdana" w:hAnsi="Verdana" w:cs="Comic Sans MS"/>
                                </w:rPr>
                              </w:pPr>
                            </w:p>
                            <w:p w14:paraId="24D09ADD" w14:textId="77777777" w:rsidR="005A292A" w:rsidRPr="00C3181C" w:rsidRDefault="005A292A" w:rsidP="00053FDA">
                              <w:pPr>
                                <w:autoSpaceDE w:val="0"/>
                                <w:autoSpaceDN w:val="0"/>
                                <w:adjustRightInd w:val="0"/>
                                <w:jc w:val="center"/>
                                <w:rPr>
                                  <w:rFonts w:ascii="Verdana" w:hAnsi="Verdana" w:cs="Comic Sans MS"/>
                                </w:rPr>
                              </w:pPr>
                            </w:p>
                            <w:p w14:paraId="71D1D511" w14:textId="77777777" w:rsidR="005A292A" w:rsidRPr="00C3181C" w:rsidRDefault="005A292A" w:rsidP="00053FDA">
                              <w:pPr>
                                <w:autoSpaceDE w:val="0"/>
                                <w:autoSpaceDN w:val="0"/>
                                <w:adjustRightInd w:val="0"/>
                                <w:rPr>
                                  <w:rFonts w:ascii="Verdana" w:hAnsi="Verdana" w:cs="Comic Sans MS"/>
                                </w:rPr>
                              </w:pPr>
                            </w:p>
                          </w:txbxContent>
                        </wps:txbx>
                        <wps:bodyPr rot="0" vert="horz" wrap="square" lIns="66751" tIns="33376" rIns="66751" bIns="33376" anchor="t" anchorCtr="0" upright="1">
                          <a:noAutofit/>
                        </wps:bodyPr>
                      </wps:wsp>
                      <wps:wsp>
                        <wps:cNvPr id="53" name="Rectangle 9"/>
                        <wps:cNvSpPr>
                          <a:spLocks noChangeArrowheads="1"/>
                        </wps:cNvSpPr>
                        <wps:spPr bwMode="auto">
                          <a:xfrm>
                            <a:off x="1671300" y="1480800"/>
                            <a:ext cx="729000" cy="565100"/>
                          </a:xfrm>
                          <a:prstGeom prst="rect">
                            <a:avLst/>
                          </a:prstGeom>
                          <a:solidFill>
                            <a:srgbClr val="FFFFFF"/>
                          </a:solidFill>
                          <a:ln w="9525">
                            <a:solidFill>
                              <a:srgbClr val="FFFFFF"/>
                            </a:solidFill>
                            <a:miter lim="800000"/>
                            <a:headEnd/>
                            <a:tailEnd/>
                          </a:ln>
                        </wps:spPr>
                        <wps:txbx>
                          <w:txbxContent>
                            <w:p w14:paraId="7014C4CB" w14:textId="77777777" w:rsidR="005A292A" w:rsidRPr="00C3181C" w:rsidRDefault="005A292A" w:rsidP="00053FDA">
                              <w:pPr>
                                <w:autoSpaceDE w:val="0"/>
                                <w:autoSpaceDN w:val="0"/>
                                <w:adjustRightInd w:val="0"/>
                                <w:rPr>
                                  <w:rFonts w:ascii="Verdana" w:hAnsi="Verdana" w:cs="Comic Sans MS"/>
                                </w:rPr>
                              </w:pPr>
                              <w:r>
                                <w:rPr>
                                  <w:rFonts w:ascii="Verdana" w:hAnsi="Verdana" w:cs="Comic Sans MS"/>
                                </w:rPr>
                                <w:t>Analysis</w:t>
                              </w:r>
                            </w:p>
                          </w:txbxContent>
                        </wps:txbx>
                        <wps:bodyPr rot="0" vert="horz" wrap="square" lIns="66751" tIns="33376" rIns="66751" bIns="33376" anchor="t" anchorCtr="0" upright="1">
                          <a:noAutofit/>
                        </wps:bodyPr>
                      </wps:wsp>
                      <wps:wsp>
                        <wps:cNvPr id="54" name="Rectangle 10"/>
                        <wps:cNvSpPr>
                          <a:spLocks noChangeArrowheads="1"/>
                        </wps:cNvSpPr>
                        <wps:spPr bwMode="auto">
                          <a:xfrm>
                            <a:off x="0" y="1249000"/>
                            <a:ext cx="1030600" cy="679400"/>
                          </a:xfrm>
                          <a:prstGeom prst="rect">
                            <a:avLst/>
                          </a:prstGeom>
                          <a:solidFill>
                            <a:srgbClr val="FFFFFF"/>
                          </a:solidFill>
                          <a:ln w="9525">
                            <a:solidFill>
                              <a:srgbClr val="FFFFFF"/>
                            </a:solidFill>
                            <a:miter lim="800000"/>
                            <a:headEnd/>
                            <a:tailEnd/>
                          </a:ln>
                        </wps:spPr>
                        <wps:txbx>
                          <w:txbxContent>
                            <w:p w14:paraId="7DA15606" w14:textId="77777777" w:rsidR="005A292A" w:rsidRPr="00C3181C" w:rsidRDefault="005A292A"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5A292A" w:rsidRPr="00C3181C" w:rsidRDefault="005A292A" w:rsidP="00AE475B">
                              <w:pPr>
                                <w:autoSpaceDE w:val="0"/>
                                <w:autoSpaceDN w:val="0"/>
                                <w:adjustRightInd w:val="0"/>
                                <w:rPr>
                                  <w:rFonts w:ascii="Verdana" w:hAnsi="Verdana" w:cs="Comic Sans MS"/>
                                </w:rPr>
                              </w:pPr>
                            </w:p>
                          </w:txbxContent>
                        </wps:txbx>
                        <wps:bodyPr rot="0" vert="horz" wrap="square" lIns="66751" tIns="33376" rIns="66751" bIns="33376" anchor="t" anchorCtr="0" upright="1">
                          <a:noAutofit/>
                        </wps:bodyPr>
                      </wps:wsp>
                      <wps:wsp>
                        <wps:cNvPr id="55" name="Oval 11"/>
                        <wps:cNvSpPr>
                          <a:spLocks noChangeArrowheads="1"/>
                        </wps:cNvSpPr>
                        <wps:spPr bwMode="auto">
                          <a:xfrm>
                            <a:off x="307900" y="782900"/>
                            <a:ext cx="322000" cy="350500"/>
                          </a:xfrm>
                          <a:prstGeom prst="ellipse">
                            <a:avLst/>
                          </a:prstGeom>
                          <a:solidFill>
                            <a:srgbClr val="FFFFFF"/>
                          </a:solidFill>
                          <a:ln w="9525">
                            <a:solidFill>
                              <a:srgbClr val="000000"/>
                            </a:solidFill>
                            <a:round/>
                            <a:headEnd/>
                            <a:tailEnd/>
                          </a:ln>
                        </wps:spPr>
                        <wps:txbx>
                          <w:txbxContent>
                            <w:p w14:paraId="0B9F754A"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wps:txbx>
                        <wps:bodyPr rot="0" vert="horz" wrap="square" lIns="66751" tIns="33376" rIns="66751" bIns="33376" anchor="t" anchorCtr="0" upright="1">
                          <a:noAutofit/>
                        </wps:bodyPr>
                      </wps:wsp>
                      <wps:wsp>
                        <wps:cNvPr id="56" name="Oval 12"/>
                        <wps:cNvSpPr>
                          <a:spLocks noChangeArrowheads="1"/>
                        </wps:cNvSpPr>
                        <wps:spPr bwMode="auto">
                          <a:xfrm>
                            <a:off x="1190600" y="83100"/>
                            <a:ext cx="320700" cy="349300"/>
                          </a:xfrm>
                          <a:prstGeom prst="ellipse">
                            <a:avLst/>
                          </a:prstGeom>
                          <a:solidFill>
                            <a:srgbClr val="FFFFFF"/>
                          </a:solidFill>
                          <a:ln w="9525">
                            <a:solidFill>
                              <a:srgbClr val="000000"/>
                            </a:solidFill>
                            <a:round/>
                            <a:headEnd/>
                            <a:tailEnd/>
                          </a:ln>
                        </wps:spPr>
                        <wps:txbx>
                          <w:txbxContent>
                            <w:p w14:paraId="2165820B"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wps:txbx>
                        <wps:bodyPr rot="0" vert="horz" wrap="square" lIns="66751" tIns="33376" rIns="66751" bIns="33376" anchor="t" anchorCtr="0" upright="1">
                          <a:noAutofit/>
                        </wps:bodyPr>
                      </wps:wsp>
                      <wps:wsp>
                        <wps:cNvPr id="58" name="Oval 13"/>
                        <wps:cNvSpPr>
                          <a:spLocks noChangeArrowheads="1"/>
                        </wps:cNvSpPr>
                        <wps:spPr bwMode="auto">
                          <a:xfrm>
                            <a:off x="1190600" y="1480800"/>
                            <a:ext cx="320700" cy="351100"/>
                          </a:xfrm>
                          <a:prstGeom prst="ellipse">
                            <a:avLst/>
                          </a:prstGeom>
                          <a:solidFill>
                            <a:srgbClr val="FFFFFF"/>
                          </a:solidFill>
                          <a:ln w="9525">
                            <a:solidFill>
                              <a:srgbClr val="000000"/>
                            </a:solidFill>
                            <a:round/>
                            <a:headEnd/>
                            <a:tailEnd/>
                          </a:ln>
                        </wps:spPr>
                        <wps:txbx>
                          <w:txbxContent>
                            <w:p w14:paraId="3843DA1D"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wps:txbx>
                        <wps:bodyPr rot="0" vert="horz" wrap="square" lIns="66751" tIns="33376" rIns="66751" bIns="33376" anchor="t" anchorCtr="0" upright="1">
                          <a:noAutofit/>
                        </wps:bodyPr>
                      </wps:wsp>
                      <wps:wsp>
                        <wps:cNvPr id="59" name="Line 14"/>
                        <wps:cNvCnPr>
                          <a:cxnSpLocks noChangeShapeType="1"/>
                        </wps:cNvCnPr>
                        <wps:spPr bwMode="auto">
                          <a:xfrm flipV="1">
                            <a:off x="549200" y="315500"/>
                            <a:ext cx="641400" cy="46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15"/>
                        <wps:cNvCnPr>
                          <a:cxnSpLocks noChangeShapeType="1"/>
                        </wps:cNvCnPr>
                        <wps:spPr bwMode="auto">
                          <a:xfrm flipV="1">
                            <a:off x="1511300" y="1133400"/>
                            <a:ext cx="560700" cy="58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Oval 16"/>
                        <wps:cNvSpPr>
                          <a:spLocks noChangeArrowheads="1"/>
                        </wps:cNvSpPr>
                        <wps:spPr bwMode="auto">
                          <a:xfrm>
                            <a:off x="2072000" y="897800"/>
                            <a:ext cx="321900" cy="351200"/>
                          </a:xfrm>
                          <a:prstGeom prst="ellipse">
                            <a:avLst/>
                          </a:prstGeom>
                          <a:solidFill>
                            <a:srgbClr val="FFFFFF"/>
                          </a:solidFill>
                          <a:ln w="9525">
                            <a:solidFill>
                              <a:srgbClr val="000000"/>
                            </a:solidFill>
                            <a:round/>
                            <a:headEnd/>
                            <a:tailEnd/>
                          </a:ln>
                        </wps:spPr>
                        <wps:txbx>
                          <w:txbxContent>
                            <w:p w14:paraId="6674E5C6"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wps:txbx>
                        <wps:bodyPr rot="0" vert="horz" wrap="square" lIns="66751" tIns="33376" rIns="66751" bIns="33376" anchor="t" anchorCtr="0" upright="1">
                          <a:noAutofit/>
                        </wps:bodyPr>
                      </wps:wsp>
                      <wps:wsp>
                        <wps:cNvPr id="62" name="Oval 17"/>
                        <wps:cNvSpPr>
                          <a:spLocks noChangeArrowheads="1"/>
                        </wps:cNvSpPr>
                        <wps:spPr bwMode="auto">
                          <a:xfrm>
                            <a:off x="2794600" y="880100"/>
                            <a:ext cx="320700" cy="349200"/>
                          </a:xfrm>
                          <a:prstGeom prst="ellipse">
                            <a:avLst/>
                          </a:prstGeom>
                          <a:solidFill>
                            <a:srgbClr val="FFFFFF"/>
                          </a:solidFill>
                          <a:ln w="9525">
                            <a:solidFill>
                              <a:srgbClr val="000000"/>
                            </a:solidFill>
                            <a:round/>
                            <a:headEnd/>
                            <a:tailEnd/>
                          </a:ln>
                        </wps:spPr>
                        <wps:txbx>
                          <w:txbxContent>
                            <w:p w14:paraId="64BA63A6"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wps:txbx>
                        <wps:bodyPr rot="0" vert="horz" wrap="square" lIns="66751" tIns="33376" rIns="66751" bIns="33376" anchor="t" anchorCtr="0" upright="1">
                          <a:noAutofit/>
                        </wps:bodyPr>
                      </wps:wsp>
                      <wps:wsp>
                        <wps:cNvPr id="63" name="Oval 18"/>
                        <wps:cNvSpPr>
                          <a:spLocks noChangeArrowheads="1"/>
                        </wps:cNvSpPr>
                        <wps:spPr bwMode="auto">
                          <a:xfrm>
                            <a:off x="3437200" y="880100"/>
                            <a:ext cx="320700" cy="349200"/>
                          </a:xfrm>
                          <a:prstGeom prst="ellipse">
                            <a:avLst/>
                          </a:prstGeom>
                          <a:solidFill>
                            <a:srgbClr val="FFFFFF"/>
                          </a:solidFill>
                          <a:ln w="9525">
                            <a:solidFill>
                              <a:srgbClr val="000000"/>
                            </a:solidFill>
                            <a:round/>
                            <a:headEnd/>
                            <a:tailEnd/>
                          </a:ln>
                        </wps:spPr>
                        <wps:txbx>
                          <w:txbxContent>
                            <w:p w14:paraId="21FF5107"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wps:txbx>
                        <wps:bodyPr rot="0" vert="horz" wrap="square" lIns="66751" tIns="33376" rIns="66751" bIns="33376" anchor="t" anchorCtr="0" upright="1">
                          <a:noAutofit/>
                        </wps:bodyPr>
                      </wps:wsp>
                      <wps:wsp>
                        <wps:cNvPr id="64" name="Oval 19"/>
                        <wps:cNvSpPr>
                          <a:spLocks noChangeArrowheads="1"/>
                        </wps:cNvSpPr>
                        <wps:spPr bwMode="auto">
                          <a:xfrm>
                            <a:off x="4114800" y="914400"/>
                            <a:ext cx="321900" cy="349200"/>
                          </a:xfrm>
                          <a:prstGeom prst="ellipse">
                            <a:avLst/>
                          </a:prstGeom>
                          <a:solidFill>
                            <a:srgbClr val="FFFFFF"/>
                          </a:solidFill>
                          <a:ln w="9525">
                            <a:solidFill>
                              <a:srgbClr val="000000"/>
                            </a:solidFill>
                            <a:round/>
                            <a:headEnd/>
                            <a:tailEnd/>
                          </a:ln>
                        </wps:spPr>
                        <wps:txbx>
                          <w:txbxContent>
                            <w:p w14:paraId="19AA60AA"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wps:txbx>
                        <wps:bodyPr rot="0" vert="horz" wrap="square" lIns="66751" tIns="33376" rIns="66751" bIns="33376" anchor="t" anchorCtr="0" upright="1">
                          <a:noAutofit/>
                        </wps:bodyPr>
                      </wps:wsp>
                      <wps:wsp>
                        <wps:cNvPr id="65" name="Line 20"/>
                        <wps:cNvCnPr>
                          <a:cxnSpLocks noChangeShapeType="1"/>
                        </wps:cNvCnPr>
                        <wps:spPr bwMode="auto">
                          <a:xfrm>
                            <a:off x="549200" y="1133400"/>
                            <a:ext cx="641400" cy="46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21"/>
                        <wps:cNvCnPr>
                          <a:cxnSpLocks noChangeShapeType="1"/>
                        </wps:cNvCnPr>
                        <wps:spPr bwMode="auto">
                          <a:xfrm>
                            <a:off x="1351900" y="432400"/>
                            <a:ext cx="0" cy="1048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22"/>
                        <wps:cNvCnPr>
                          <a:cxnSpLocks noChangeShapeType="1"/>
                        </wps:cNvCnPr>
                        <wps:spPr bwMode="auto">
                          <a:xfrm>
                            <a:off x="2393900" y="1112500"/>
                            <a:ext cx="400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23"/>
                        <wps:cNvCnPr>
                          <a:cxnSpLocks noChangeShapeType="1"/>
                        </wps:cNvCnPr>
                        <wps:spPr bwMode="auto">
                          <a:xfrm>
                            <a:off x="3115300" y="1112500"/>
                            <a:ext cx="321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24"/>
                        <wps:cNvCnPr>
                          <a:cxnSpLocks noChangeShapeType="1"/>
                        </wps:cNvCnPr>
                        <wps:spPr bwMode="auto">
                          <a:xfrm>
                            <a:off x="3757900" y="1112500"/>
                            <a:ext cx="32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Oval 25"/>
                        <wps:cNvSpPr>
                          <a:spLocks noChangeArrowheads="1"/>
                        </wps:cNvSpPr>
                        <wps:spPr bwMode="auto">
                          <a:xfrm>
                            <a:off x="4947200" y="884500"/>
                            <a:ext cx="294700" cy="393100"/>
                          </a:xfrm>
                          <a:prstGeom prst="ellipse">
                            <a:avLst/>
                          </a:prstGeom>
                          <a:solidFill>
                            <a:srgbClr val="FFFFFF"/>
                          </a:solidFill>
                          <a:ln w="9525">
                            <a:solidFill>
                              <a:srgbClr val="000000"/>
                            </a:solidFill>
                            <a:round/>
                            <a:headEnd/>
                            <a:tailEnd/>
                          </a:ln>
                        </wps:spPr>
                        <wps:txbx>
                          <w:txbxContent>
                            <w:p w14:paraId="3144D41C" w14:textId="77777777" w:rsidR="005A292A" w:rsidRPr="00FE1914" w:rsidRDefault="005A292A" w:rsidP="00053FDA">
                              <w:pPr>
                                <w:rPr>
                                  <w:sz w:val="28"/>
                                  <w:szCs w:val="28"/>
                                  <w:lang w:val="en-CA"/>
                                </w:rPr>
                              </w:pPr>
                              <w:r w:rsidRPr="00FE1914">
                                <w:rPr>
                                  <w:sz w:val="28"/>
                                  <w:szCs w:val="28"/>
                                  <w:lang w:val="en-CA"/>
                                </w:rPr>
                                <w:t>8</w:t>
                              </w:r>
                            </w:p>
                          </w:txbxContent>
                        </wps:txbx>
                        <wps:bodyPr rot="0" vert="horz" wrap="square" lIns="91440" tIns="45720" rIns="91440" bIns="45720" anchor="t" anchorCtr="0" upright="1">
                          <a:noAutofit/>
                        </wps:bodyPr>
                      </wps:wsp>
                      <wps:wsp>
                        <wps:cNvPr id="71" name="Rectangle 26"/>
                        <wps:cNvSpPr>
                          <a:spLocks noChangeArrowheads="1"/>
                        </wps:cNvSpPr>
                        <wps:spPr bwMode="auto">
                          <a:xfrm>
                            <a:off x="4357300" y="685800"/>
                            <a:ext cx="671900" cy="800100"/>
                          </a:xfrm>
                          <a:prstGeom prst="rect">
                            <a:avLst/>
                          </a:prstGeom>
                          <a:solidFill>
                            <a:srgbClr val="FFFFFF">
                              <a:alpha val="0"/>
                            </a:srgbClr>
                          </a:solidFill>
                          <a:ln w="9525">
                            <a:solidFill>
                              <a:srgbClr val="FFFFFF"/>
                            </a:solidFill>
                            <a:miter lim="800000"/>
                            <a:headEnd/>
                            <a:tailEnd/>
                          </a:ln>
                        </wps:spPr>
                        <wps:txbx>
                          <w:txbxContent>
                            <w:p w14:paraId="219B2B86" w14:textId="77777777" w:rsidR="005A292A" w:rsidRPr="00C3181C" w:rsidRDefault="005A292A"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5A292A" w:rsidRPr="00C3181C" w:rsidRDefault="005A292A" w:rsidP="00053FDA">
                              <w:pPr>
                                <w:autoSpaceDE w:val="0"/>
                                <w:autoSpaceDN w:val="0"/>
                                <w:adjustRightInd w:val="0"/>
                                <w:rPr>
                                  <w:rFonts w:ascii="Arial" w:hAnsi="Arial" w:cs="Arial"/>
                                  <w:b/>
                                </w:rPr>
                              </w:pPr>
                            </w:p>
                          </w:txbxContent>
                        </wps:txbx>
                        <wps:bodyPr rot="0" vert="horz" wrap="square" lIns="66751" tIns="33376" rIns="66751" bIns="33376" anchor="t" anchorCtr="0" upright="1">
                          <a:noAutofit/>
                        </wps:bodyPr>
                      </wps:wsp>
                      <wps:wsp>
                        <wps:cNvPr id="72" name="Line 27"/>
                        <wps:cNvCnPr>
                          <a:cxnSpLocks noChangeShapeType="1"/>
                        </wps:cNvCnPr>
                        <wps:spPr bwMode="auto">
                          <a:xfrm>
                            <a:off x="4357300" y="1081400"/>
                            <a:ext cx="589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00718E5" id="Canvas 55" o:spid="_x0000_s1027" editas="canvas" style="position:absolute;margin-left:0;margin-top:0;width:468pt;height:171pt;z-index:25165670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436;height:21717;visibility:visible;mso-wrap-style:square">
                  <v:fill o:detectmouseclick="t"/>
                  <v:path o:connecttype="none"/>
                </v:shape>
                <v:rect id="Rectangle 7" o:spid="_x0000_s1029" style="position:absolute;left:1143;width:1161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inset="1.85419mm,.92711mm,1.85419mm,.92711mm">
                    <w:txbxContent>
                      <w:p w14:paraId="512B5674" w14:textId="77777777" w:rsidR="005A292A" w:rsidRPr="00C3181C" w:rsidRDefault="005A292A"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30" style="position:absolute;left:13519;top:5499;width:8725;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inset="1.85419mm,.92711mm,1.85419mm,.92711mm">
                    <w:txbxContent>
                      <w:p w14:paraId="54663003" w14:textId="77777777" w:rsidR="005A292A" w:rsidRPr="00AE475B" w:rsidRDefault="005A292A"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031" style="position:absolute;left:36576;top:685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inset="1.85419mm,.92711mm,1.85419mm,.92711mm">
                    <w:txbxContent>
                      <w:p w14:paraId="6E774271"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5A292A" w:rsidRPr="00C3181C" w:rsidRDefault="005A292A" w:rsidP="00053FDA">
                        <w:pPr>
                          <w:autoSpaceDE w:val="0"/>
                          <w:autoSpaceDN w:val="0"/>
                          <w:adjustRightInd w:val="0"/>
                          <w:rPr>
                            <w:rFonts w:ascii="Verdana" w:hAnsi="Verdana" w:cs="Comic Sans MS"/>
                          </w:rPr>
                        </w:pPr>
                      </w:p>
                      <w:p w14:paraId="679464FC" w14:textId="77777777" w:rsidR="005A292A" w:rsidRPr="00C3181C" w:rsidRDefault="005A292A" w:rsidP="00053FDA">
                        <w:pPr>
                          <w:autoSpaceDE w:val="0"/>
                          <w:autoSpaceDN w:val="0"/>
                          <w:adjustRightInd w:val="0"/>
                          <w:rPr>
                            <w:rFonts w:ascii="Verdana" w:hAnsi="Verdana" w:cs="Comic Sans MS"/>
                          </w:rPr>
                        </w:pPr>
                      </w:p>
                      <w:p w14:paraId="42F306F7"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032" style="position:absolute;left:29718;top:6858;width:6858;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59DE4B1D" w14:textId="77777777" w:rsidR="005A292A" w:rsidRPr="00C3181C" w:rsidRDefault="005A292A"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5A292A" w:rsidRPr="00C3181C" w:rsidRDefault="005A292A" w:rsidP="00053FDA">
                        <w:pPr>
                          <w:autoSpaceDE w:val="0"/>
                          <w:autoSpaceDN w:val="0"/>
                          <w:adjustRightInd w:val="0"/>
                          <w:rPr>
                            <w:rFonts w:ascii="Verdana" w:hAnsi="Verdana" w:cs="Comic Sans MS"/>
                          </w:rPr>
                        </w:pPr>
                      </w:p>
                    </w:txbxContent>
                  </v:textbox>
                </v:rect>
                <v:rect id="Rectangle 8" o:spid="_x0000_s1033" style="position:absolute;left:22244;top:8318;width:72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inset="1.85419mm,.92711mm,1.85419mm,.92711mm">
                    <w:txbxContent>
                      <w:p w14:paraId="6B074DE1" w14:textId="77777777" w:rsidR="005A292A" w:rsidRPr="00C3181C" w:rsidRDefault="005A292A"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5A292A" w:rsidRPr="00C3181C" w:rsidRDefault="005A292A" w:rsidP="00053FDA">
                        <w:pPr>
                          <w:autoSpaceDE w:val="0"/>
                          <w:autoSpaceDN w:val="0"/>
                          <w:adjustRightInd w:val="0"/>
                          <w:jc w:val="center"/>
                          <w:rPr>
                            <w:rFonts w:ascii="Verdana" w:hAnsi="Verdana" w:cs="Comic Sans MS"/>
                          </w:rPr>
                        </w:pPr>
                      </w:p>
                      <w:p w14:paraId="47BA3863" w14:textId="77777777" w:rsidR="005A292A" w:rsidRPr="00C3181C" w:rsidRDefault="005A292A" w:rsidP="00053FDA">
                        <w:pPr>
                          <w:autoSpaceDE w:val="0"/>
                          <w:autoSpaceDN w:val="0"/>
                          <w:adjustRightInd w:val="0"/>
                          <w:jc w:val="center"/>
                          <w:rPr>
                            <w:rFonts w:ascii="Verdana" w:hAnsi="Verdana" w:cs="Comic Sans MS"/>
                          </w:rPr>
                        </w:pPr>
                      </w:p>
                      <w:p w14:paraId="4E12082E" w14:textId="77777777" w:rsidR="005A292A" w:rsidRPr="00C3181C" w:rsidRDefault="005A292A" w:rsidP="00AE475B">
                        <w:pPr>
                          <w:autoSpaceDE w:val="0"/>
                          <w:autoSpaceDN w:val="0"/>
                          <w:adjustRightInd w:val="0"/>
                          <w:rPr>
                            <w:rFonts w:ascii="Verdana" w:hAnsi="Verdana" w:cs="Comic Sans MS"/>
                          </w:rPr>
                        </w:pPr>
                      </w:p>
                      <w:p w14:paraId="24D09ADD" w14:textId="77777777" w:rsidR="005A292A" w:rsidRPr="00C3181C" w:rsidRDefault="005A292A" w:rsidP="00053FDA">
                        <w:pPr>
                          <w:autoSpaceDE w:val="0"/>
                          <w:autoSpaceDN w:val="0"/>
                          <w:adjustRightInd w:val="0"/>
                          <w:jc w:val="center"/>
                          <w:rPr>
                            <w:rFonts w:ascii="Verdana" w:hAnsi="Verdana" w:cs="Comic Sans MS"/>
                          </w:rPr>
                        </w:pPr>
                      </w:p>
                      <w:p w14:paraId="71D1D511" w14:textId="77777777" w:rsidR="005A292A" w:rsidRPr="00C3181C" w:rsidRDefault="005A292A" w:rsidP="00053FDA">
                        <w:pPr>
                          <w:autoSpaceDE w:val="0"/>
                          <w:autoSpaceDN w:val="0"/>
                          <w:adjustRightInd w:val="0"/>
                          <w:rPr>
                            <w:rFonts w:ascii="Verdana" w:hAnsi="Verdana" w:cs="Comic Sans MS"/>
                          </w:rPr>
                        </w:pPr>
                      </w:p>
                    </w:txbxContent>
                  </v:textbox>
                </v:rect>
                <v:rect id="Rectangle 9" o:spid="_x0000_s1034" style="position:absolute;left:16713;top:14808;width:7290;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inset="1.85419mm,.92711mm,1.85419mm,.92711mm">
                    <w:txbxContent>
                      <w:p w14:paraId="7014C4CB" w14:textId="77777777" w:rsidR="005A292A" w:rsidRPr="00C3181C" w:rsidRDefault="005A292A" w:rsidP="00053FDA">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035" style="position:absolute;top:12490;width:10306;height:6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inset="1.85419mm,.92711mm,1.85419mm,.92711mm">
                    <w:txbxContent>
                      <w:p w14:paraId="7DA15606" w14:textId="77777777" w:rsidR="005A292A" w:rsidRPr="00C3181C" w:rsidRDefault="005A292A"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5A292A" w:rsidRPr="00C3181C" w:rsidRDefault="005A292A" w:rsidP="00AE475B">
                        <w:pPr>
                          <w:autoSpaceDE w:val="0"/>
                          <w:autoSpaceDN w:val="0"/>
                          <w:adjustRightInd w:val="0"/>
                          <w:rPr>
                            <w:rFonts w:ascii="Verdana" w:hAnsi="Verdana" w:cs="Comic Sans MS"/>
                          </w:rPr>
                        </w:pPr>
                      </w:p>
                    </w:txbxContent>
                  </v:textbox>
                </v:rect>
                <v:oval id="Oval 11" o:spid="_x0000_s1036" style="position:absolute;left:3079;top:7829;width:32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inset="1.85419mm,.92711mm,1.85419mm,.92711mm">
                    <w:txbxContent>
                      <w:p w14:paraId="0B9F754A"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37" style="position:absolute;left:11906;top:831;width:320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inset="1.85419mm,.92711mm,1.85419mm,.92711mm">
                    <w:txbxContent>
                      <w:p w14:paraId="2165820B"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38" style="position:absolute;left:11906;top:14808;width:32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">
                  <v:textbox inset="1.85419mm,.92711mm,1.85419mm,.92711mm">
                    <w:txbxContent>
                      <w:p w14:paraId="3843DA1D"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39" style="position:absolute;flip:y;visibility:visible;mso-wrap-style:squar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040" style="position:absolute;flip:y;visibility:visible;mso-wrap-style:squar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041" style="position:absolute;left:20720;top:8978;width:32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inset="1.85419mm,.92711mm,1.85419mm,.92711mm">
                    <w:txbxContent>
                      <w:p w14:paraId="6674E5C6"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42" style="position:absolute;left:27946;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inset="1.85419mm,.92711mm,1.85419mm,.92711mm">
                    <w:txbxContent>
                      <w:p w14:paraId="64BA63A6"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43" style="position:absolute;left:34372;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inset="1.85419mm,.92711mm,1.85419mm,.92711mm">
                    <w:txbxContent>
                      <w:p w14:paraId="21FF5107"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44" style="position:absolute;left:41148;top:9144;width:321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2owwAAANsAAAAPAAAAZHJzL2Rvd25yZXYueG1sRI9BawIx&#10;FITvgv8hvEJvmm0R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i8INqMMAAADbAAAADwAA&#10;AAAAAAAAAAAAAAAHAgAAZHJzL2Rvd25yZXYueG1sUEsFBgAAAAADAAMAtwAAAPcCAAAAAA==&#10;">
                  <v:textbox inset="1.85419mm,.92711mm,1.85419mm,.92711mm">
                    <w:txbxContent>
                      <w:p w14:paraId="19AA60AA" w14:textId="77777777" w:rsidR="005A292A" w:rsidRPr="00C976FD" w:rsidRDefault="005A292A"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45" style="position:absolute;visibility:visible;mso-wrap-style:squar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21" o:spid="_x0000_s1046" style="position:absolute;visibility:visible;mso-wrap-style:squar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22" o:spid="_x0000_s1047" style="position:absolute;visibility:visible;mso-wrap-style:squar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23" o:spid="_x0000_s1048" style="position:absolute;visibility:visible;mso-wrap-style:squar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24" o:spid="_x0000_s1049" style="position:absolute;visibility:visible;mso-wrap-style:squar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oval id="Oval 25" o:spid="_x0000_s1050" style="position:absolute;left:49472;top:8845;width:2947;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w:txbxContent>
                      <w:p w14:paraId="3144D41C" w14:textId="77777777" w:rsidR="005A292A" w:rsidRPr="00FE1914" w:rsidRDefault="005A292A" w:rsidP="00053FDA">
                        <w:pPr>
                          <w:rPr>
                            <w:sz w:val="28"/>
                            <w:szCs w:val="28"/>
                            <w:lang w:val="en-CA"/>
                          </w:rPr>
                        </w:pPr>
                        <w:r w:rsidRPr="00FE1914">
                          <w:rPr>
                            <w:sz w:val="28"/>
                            <w:szCs w:val="28"/>
                            <w:lang w:val="en-CA"/>
                          </w:rPr>
                          <w:t>8</w:t>
                        </w:r>
                      </w:p>
                    </w:txbxContent>
                  </v:textbox>
                </v:oval>
                <v:rect id="Rectangle 26" o:spid="_x0000_s1051" style="position:absolute;left:43573;top:6858;width:671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" strokecolor="white">
                  <v:fill opacity="0"/>
                  <v:textbox inset="1.85419mm,.92711mm,1.85419mm,.92711mm">
                    <w:txbxContent>
                      <w:p w14:paraId="219B2B86" w14:textId="77777777" w:rsidR="005A292A" w:rsidRPr="00C3181C" w:rsidRDefault="005A292A"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5A292A" w:rsidRPr="00C3181C" w:rsidRDefault="005A292A" w:rsidP="00053FDA">
                        <w:pPr>
                          <w:autoSpaceDE w:val="0"/>
                          <w:autoSpaceDN w:val="0"/>
                          <w:adjustRightInd w:val="0"/>
                          <w:rPr>
                            <w:rFonts w:ascii="Arial" w:hAnsi="Arial" w:cs="Arial"/>
                            <w:b/>
                          </w:rPr>
                        </w:pPr>
                      </w:p>
                    </w:txbxContent>
                  </v:textbox>
                </v:rect>
                <v:line id="Line 27" o:spid="_x0000_s1052" style="position:absolute;visibility:visible;mso-wrap-style:squar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w10:wrap anchory="line"/>
              </v:group>
            </w:pict>
          </mc:Fallback>
        </mc:AlternateContent>
      </w:r>
      <w:r>
        <w:rPr>
          <w:rFonts w:cs="Times New Roman"/>
          <w:noProof/>
          <w:lang w:val="en-US" w:eastAsia="en-US" w:bidi="ar-SA"/>
        </w:rPr>
        <mc:AlternateContent>
          <mc:Choice Requires="wps">
            <w:drawing>
              <wp:inline distT="0" distB="0" distL="0" distR="0" wp14:anchorId="3B52DC10" wp14:editId="49848B19">
                <wp:extent cx="5951220" cy="2186940"/>
                <wp:effectExtent l="0" t="0" r="0" b="0"/>
                <wp:docPr id="4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1220" cy="2186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79C3E" id="AutoShape 1" o:spid="_x0000_s1026" style="width:468.6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" filled="f" stroked="f">
                <o:lock v:ext="edit" aspectratio="t"/>
                <w10:anchorlock/>
              </v:rect>
            </w:pict>
          </mc:Fallback>
        </mc:AlternateContent>
      </w:r>
    </w:p>
    <w:p w14:paraId="09760171" w14:textId="77777777" w:rsidR="00053FDA" w:rsidRPr="005714A7" w:rsidRDefault="00053FDA" w:rsidP="003E15D2">
      <w:pPr>
        <w:pStyle w:val="BodyText"/>
        <w:spacing w:line="276" w:lineRule="auto"/>
        <w:jc w:val="both"/>
        <w:rPr>
          <w:rFonts w:cs="Times New Roman"/>
          <w:color w:val="000000"/>
        </w:rPr>
      </w:pPr>
    </w:p>
    <w:p w14:paraId="581DF3A7" w14:textId="77777777" w:rsidR="0045004C" w:rsidRDefault="0045004C" w:rsidP="007831C7">
      <w:pPr>
        <w:pStyle w:val="BodyText"/>
        <w:spacing w:after="0" w:line="276" w:lineRule="auto"/>
        <w:jc w:val="both"/>
        <w:rPr>
          <w:rFonts w:cs="Times New Roman"/>
          <w:b/>
          <w:iCs/>
          <w:color w:val="000000"/>
        </w:rPr>
      </w:pPr>
    </w:p>
    <w:p w14:paraId="1A900C89" w14:textId="5855C865" w:rsidR="006050B0" w:rsidRDefault="00053FDA" w:rsidP="00244377">
      <w:pPr>
        <w:pStyle w:val="BodyText"/>
        <w:numPr>
          <w:ilvl w:val="2"/>
          <w:numId w:val="40"/>
        </w:numPr>
        <w:spacing w:after="0" w:line="276" w:lineRule="auto"/>
        <w:jc w:val="both"/>
        <w:rPr>
          <w:rFonts w:cs="Times New Roman"/>
          <w:b/>
          <w:iCs/>
          <w:color w:val="000000"/>
        </w:rPr>
      </w:pPr>
      <w:r w:rsidRPr="003C5E6B">
        <w:rPr>
          <w:rFonts w:cs="Times New Roman"/>
          <w:b/>
          <w:iCs/>
          <w:color w:val="000000"/>
        </w:rPr>
        <w:t>Gantt Chart</w:t>
      </w:r>
    </w:p>
    <w:p w14:paraId="3CF275D1" w14:textId="77777777" w:rsidR="00F962CE" w:rsidRPr="006050B0" w:rsidRDefault="00F962CE" w:rsidP="00F962CE">
      <w:pPr>
        <w:pStyle w:val="BodyText"/>
        <w:spacing w:after="0" w:line="276" w:lineRule="auto"/>
        <w:jc w:val="both"/>
        <w:rPr>
          <w:rFonts w:cs="Times New Roman"/>
          <w:b/>
          <w:iCs/>
          <w:color w:val="000000"/>
        </w:rPr>
      </w:pPr>
    </w:p>
    <w:p w14:paraId="233DB452" w14:textId="77777777" w:rsidR="00053FDA" w:rsidRPr="005714A7" w:rsidRDefault="00053FDA" w:rsidP="00F962CE">
      <w:pPr>
        <w:pStyle w:val="BodyText"/>
        <w:spacing w:after="0" w:line="276" w:lineRule="auto"/>
        <w:jc w:val="both"/>
        <w:rPr>
          <w:rFonts w:cs="Times New Roman"/>
          <w:color w:val="000000"/>
        </w:rPr>
      </w:pPr>
      <w:r w:rsidRPr="005714A7">
        <w:rPr>
          <w:rFonts w:cs="Times New Roman"/>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113B79C0" w14:textId="77777777" w:rsidR="00533DAC" w:rsidRPr="005714A7" w:rsidRDefault="00533DAC" w:rsidP="003E15D2">
      <w:pPr>
        <w:pStyle w:val="BodyText"/>
        <w:spacing w:line="276" w:lineRule="auto"/>
        <w:jc w:val="both"/>
        <w:rPr>
          <w:rFonts w:cs="Times New Roman"/>
          <w:color w:val="000000"/>
        </w:rPr>
      </w:pPr>
    </w:p>
    <w:p w14:paraId="31BA7D23" w14:textId="77777777" w:rsidR="00533DAC" w:rsidRDefault="00533DAC" w:rsidP="003E15D2">
      <w:pPr>
        <w:pStyle w:val="BodyText"/>
        <w:spacing w:line="276" w:lineRule="auto"/>
        <w:jc w:val="both"/>
        <w:rPr>
          <w:rFonts w:cs="Times New Roman"/>
          <w:color w:val="000000"/>
        </w:rPr>
      </w:pPr>
      <w:r w:rsidRPr="005714A7">
        <w:rPr>
          <w:rFonts w:cs="Times New Roman"/>
          <w:color w:val="000000"/>
        </w:rPr>
        <w:t>Gantt chart for project:</w:t>
      </w:r>
    </w:p>
    <w:p w14:paraId="5A5F7F01" w14:textId="115F0CB8" w:rsidR="00231409" w:rsidRPr="005714A7" w:rsidRDefault="001B2973" w:rsidP="003E15D2">
      <w:pPr>
        <w:pStyle w:val="BodyText"/>
        <w:spacing w:line="276" w:lineRule="auto"/>
        <w:jc w:val="both"/>
        <w:rPr>
          <w:rFonts w:cs="Times New Roman"/>
          <w:color w:val="000000"/>
        </w:rPr>
      </w:pPr>
      <w:r>
        <w:rPr>
          <w:rFonts w:cs="Times New Roman"/>
          <w:noProof/>
          <w:color w:val="000000"/>
          <w:lang w:eastAsia="zh-TW"/>
        </w:rPr>
        <w:lastRenderedPageBreak/>
        <mc:AlternateContent>
          <mc:Choice Requires="wps">
            <w:drawing>
              <wp:anchor distT="0" distB="0" distL="114300" distR="114300" simplePos="0" relativeHeight="251657728" behindDoc="0" locked="0" layoutInCell="1" allowOverlap="1" wp14:anchorId="74D1279A" wp14:editId="15D7C2F6">
                <wp:simplePos x="0" y="0"/>
                <wp:positionH relativeFrom="column">
                  <wp:posOffset>50800</wp:posOffset>
                </wp:positionH>
                <wp:positionV relativeFrom="paragraph">
                  <wp:posOffset>92075</wp:posOffset>
                </wp:positionV>
                <wp:extent cx="5436235" cy="219075"/>
                <wp:effectExtent l="6350" t="5715" r="5715" b="13335"/>
                <wp:wrapNone/>
                <wp:docPr id="4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19075"/>
                        </a:xfrm>
                        <a:prstGeom prst="rect">
                          <a:avLst/>
                        </a:prstGeom>
                        <a:solidFill>
                          <a:srgbClr val="FFFFFF"/>
                        </a:solidFill>
                        <a:ln w="9525">
                          <a:solidFill>
                            <a:srgbClr val="000000"/>
                          </a:solidFill>
                          <a:miter lim="800000"/>
                          <a:headEnd/>
                          <a:tailEnd/>
                        </a:ln>
                      </wps:spPr>
                      <wps:txbx>
                        <w:txbxContent>
                          <w:p w14:paraId="10C88535" w14:textId="15F455C8" w:rsidR="005A292A" w:rsidRPr="00231409" w:rsidRDefault="005A292A">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sidR="00013388">
                              <w:rPr>
                                <w:sz w:val="18"/>
                              </w:rPr>
                              <w:t xml:space="preserve">               </w:t>
                            </w:r>
                            <w:r w:rsidRPr="00231409">
                              <w:rPr>
                                <w:sz w:val="18"/>
                              </w:rPr>
                              <w:tab/>
                            </w:r>
                            <w:r>
                              <w:rPr>
                                <w:sz w:val="18"/>
                              </w:rPr>
                              <w:t xml:space="preserve">   July       </w:t>
                            </w:r>
                            <w:r>
                              <w:rPr>
                                <w:sz w:val="18"/>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D1279A" id="Text Box 40" o:spid="_x0000_s1053" type="#_x0000_t202" style="position:absolute;left:0;text-align:left;margin-left:4pt;margin-top:7.25pt;width:428.05pt;height:1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">
                <v:textbox>
                  <w:txbxContent>
                    <w:p w14:paraId="10C88535" w14:textId="15F455C8" w:rsidR="005A292A" w:rsidRPr="00231409" w:rsidRDefault="005A292A">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sidR="00013388">
                        <w:rPr>
                          <w:sz w:val="18"/>
                        </w:rPr>
                        <w:t xml:space="preserve">               </w:t>
                      </w:r>
                      <w:r w:rsidRPr="00231409">
                        <w:rPr>
                          <w:sz w:val="18"/>
                        </w:rPr>
                        <w:tab/>
                      </w:r>
                      <w:r>
                        <w:rPr>
                          <w:sz w:val="18"/>
                        </w:rPr>
                        <w:t xml:space="preserve">   July       </w:t>
                      </w:r>
                      <w:r>
                        <w:rPr>
                          <w:sz w:val="18"/>
                        </w:rPr>
                        <w:tab/>
                        <w:t xml:space="preserve">     </w:t>
                      </w:r>
                    </w:p>
                  </w:txbxContent>
                </v:textbox>
              </v:shape>
            </w:pict>
          </mc:Fallback>
        </mc:AlternateContent>
      </w:r>
      <w:r w:rsidR="00013388">
        <w:rPr>
          <w:noProof/>
        </w:rPr>
        <w:drawing>
          <wp:anchor distT="0" distB="0" distL="114300" distR="114300" simplePos="0" relativeHeight="251654656" behindDoc="0" locked="0" layoutInCell="1" allowOverlap="1" wp14:anchorId="1FBE0823" wp14:editId="15C53CDA">
            <wp:simplePos x="0" y="0"/>
            <wp:positionH relativeFrom="column">
              <wp:posOffset>977900</wp:posOffset>
            </wp:positionH>
            <wp:positionV relativeFrom="paragraph">
              <wp:posOffset>349250</wp:posOffset>
            </wp:positionV>
            <wp:extent cx="4508500" cy="219075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9776" behindDoc="0" locked="0" layoutInCell="1" allowOverlap="1" wp14:anchorId="794F14F6" wp14:editId="5B85C6A5">
                <wp:simplePos x="0" y="0"/>
                <wp:positionH relativeFrom="column">
                  <wp:posOffset>71755</wp:posOffset>
                </wp:positionH>
                <wp:positionV relativeFrom="paragraph">
                  <wp:posOffset>344170</wp:posOffset>
                </wp:positionV>
                <wp:extent cx="1002030" cy="2169160"/>
                <wp:effectExtent l="8255" t="10160" r="889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169160"/>
                        </a:xfrm>
                        <a:prstGeom prst="rect">
                          <a:avLst/>
                        </a:prstGeom>
                        <a:solidFill>
                          <a:srgbClr val="FFFFFF"/>
                        </a:solidFill>
                        <a:ln w="9525">
                          <a:solidFill>
                            <a:srgbClr val="000000"/>
                          </a:solidFill>
                          <a:miter lim="800000"/>
                          <a:headEnd/>
                          <a:tailEnd/>
                        </a:ln>
                      </wps:spPr>
                      <wps:txbx>
                        <w:txbxContent>
                          <w:p w14:paraId="6AB7A83D" w14:textId="33DD0E0A" w:rsidR="005A292A" w:rsidRDefault="005A292A">
                            <w:r>
                              <w:t>Planning and analysis</w:t>
                            </w:r>
                          </w:p>
                          <w:p w14:paraId="5C13463D" w14:textId="2B861B48" w:rsidR="005A292A" w:rsidRDefault="005A292A">
                            <w:r>
                              <w:t>Design</w:t>
                            </w:r>
                          </w:p>
                          <w:p w14:paraId="52D173E5" w14:textId="77777777" w:rsidR="005A292A" w:rsidRPr="007118F5" w:rsidRDefault="005A292A">
                            <w:pPr>
                              <w:rPr>
                                <w:sz w:val="2"/>
                                <w:szCs w:val="2"/>
                              </w:rPr>
                            </w:pPr>
                          </w:p>
                          <w:p w14:paraId="7A707569" w14:textId="26D3D208" w:rsidR="005A292A" w:rsidRDefault="005A292A">
                            <w:r>
                              <w:t>Coding</w:t>
                            </w:r>
                          </w:p>
                          <w:p w14:paraId="272D54E0" w14:textId="111DD24B" w:rsidR="005A292A" w:rsidRPr="007118F5" w:rsidRDefault="005A292A">
                            <w:pPr>
                              <w:rPr>
                                <w:sz w:val="10"/>
                                <w:szCs w:val="10"/>
                              </w:rPr>
                            </w:pPr>
                          </w:p>
                          <w:p w14:paraId="40195493" w14:textId="2DF77B06" w:rsidR="005A292A" w:rsidRDefault="005A292A">
                            <w:r>
                              <w:t>Testing</w:t>
                            </w:r>
                          </w:p>
                          <w:p w14:paraId="0A376907" w14:textId="0AC4EED6" w:rsidR="005A292A" w:rsidRPr="007118F5" w:rsidRDefault="005A292A">
                            <w:pPr>
                              <w:rPr>
                                <w:sz w:val="8"/>
                                <w:szCs w:val="8"/>
                              </w:rPr>
                            </w:pPr>
                          </w:p>
                          <w:p w14:paraId="400B518C" w14:textId="3748FEBE" w:rsidR="005A292A" w:rsidRPr="007118F5" w:rsidRDefault="005A292A">
                            <w:r>
                              <w:t>Deploy</w:t>
                            </w:r>
                          </w:p>
                          <w:p w14:paraId="70BC10C6" w14:textId="79DC7503" w:rsidR="005A292A" w:rsidRDefault="005A292A">
                            <w:pPr>
                              <w:rPr>
                                <w:sz w:val="12"/>
                                <w:szCs w:val="12"/>
                              </w:rPr>
                            </w:pPr>
                          </w:p>
                          <w:p w14:paraId="1981E250" w14:textId="77777777" w:rsidR="005A292A" w:rsidRPr="007118F5" w:rsidRDefault="005A292A"/>
                          <w:p w14:paraId="36EE5C5D" w14:textId="77777777" w:rsidR="005A292A" w:rsidRPr="007118F5" w:rsidRDefault="005A292A">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F14F6" id="Text Box 2" o:spid="_x0000_s1054" type="#_x0000_t202" style="position:absolute;left:0;text-align:left;margin-left:5.65pt;margin-top:27.1pt;width:78.9pt;height:170.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">
                <v:textbox>
                  <w:txbxContent>
                    <w:p w14:paraId="6AB7A83D" w14:textId="33DD0E0A" w:rsidR="005A292A" w:rsidRDefault="005A292A">
                      <w:r>
                        <w:t>Planning and analysis</w:t>
                      </w:r>
                    </w:p>
                    <w:p w14:paraId="5C13463D" w14:textId="2B861B48" w:rsidR="005A292A" w:rsidRDefault="005A292A">
                      <w:r>
                        <w:t>Design</w:t>
                      </w:r>
                    </w:p>
                    <w:p w14:paraId="52D173E5" w14:textId="77777777" w:rsidR="005A292A" w:rsidRPr="007118F5" w:rsidRDefault="005A292A">
                      <w:pPr>
                        <w:rPr>
                          <w:sz w:val="2"/>
                          <w:szCs w:val="2"/>
                        </w:rPr>
                      </w:pPr>
                    </w:p>
                    <w:p w14:paraId="7A707569" w14:textId="26D3D208" w:rsidR="005A292A" w:rsidRDefault="005A292A">
                      <w:r>
                        <w:t>Coding</w:t>
                      </w:r>
                    </w:p>
                    <w:p w14:paraId="272D54E0" w14:textId="111DD24B" w:rsidR="005A292A" w:rsidRPr="007118F5" w:rsidRDefault="005A292A">
                      <w:pPr>
                        <w:rPr>
                          <w:sz w:val="10"/>
                          <w:szCs w:val="10"/>
                        </w:rPr>
                      </w:pPr>
                    </w:p>
                    <w:p w14:paraId="40195493" w14:textId="2DF77B06" w:rsidR="005A292A" w:rsidRDefault="005A292A">
                      <w:r>
                        <w:t>Testing</w:t>
                      </w:r>
                    </w:p>
                    <w:p w14:paraId="0A376907" w14:textId="0AC4EED6" w:rsidR="005A292A" w:rsidRPr="007118F5" w:rsidRDefault="005A292A">
                      <w:pPr>
                        <w:rPr>
                          <w:sz w:val="8"/>
                          <w:szCs w:val="8"/>
                        </w:rPr>
                      </w:pPr>
                    </w:p>
                    <w:p w14:paraId="400B518C" w14:textId="3748FEBE" w:rsidR="005A292A" w:rsidRPr="007118F5" w:rsidRDefault="005A292A">
                      <w:r>
                        <w:t>Deploy</w:t>
                      </w:r>
                    </w:p>
                    <w:p w14:paraId="70BC10C6" w14:textId="79DC7503" w:rsidR="005A292A" w:rsidRDefault="005A292A">
                      <w:pPr>
                        <w:rPr>
                          <w:sz w:val="12"/>
                          <w:szCs w:val="12"/>
                        </w:rPr>
                      </w:pPr>
                    </w:p>
                    <w:p w14:paraId="1981E250" w14:textId="77777777" w:rsidR="005A292A" w:rsidRPr="007118F5" w:rsidRDefault="005A292A"/>
                    <w:p w14:paraId="36EE5C5D" w14:textId="77777777" w:rsidR="005A292A" w:rsidRPr="007118F5" w:rsidRDefault="005A292A">
                      <w:pPr>
                        <w:rPr>
                          <w:sz w:val="18"/>
                          <w:szCs w:val="18"/>
                        </w:rPr>
                      </w:pPr>
                    </w:p>
                  </w:txbxContent>
                </v:textbox>
                <w10:wrap type="square"/>
              </v:shape>
            </w:pict>
          </mc:Fallback>
        </mc:AlternateContent>
      </w:r>
      <w:r w:rsidR="00231409">
        <w:rPr>
          <w:rFonts w:cs="Times New Roman"/>
          <w:color w:val="000000"/>
        </w:rPr>
        <w:t xml:space="preserve">          </w:t>
      </w:r>
    </w:p>
    <w:p w14:paraId="0ABBF59E" w14:textId="56FAA6DE" w:rsidR="0060189E" w:rsidRPr="005714A7" w:rsidRDefault="0060189E" w:rsidP="003E15D2">
      <w:pPr>
        <w:pStyle w:val="BodyText"/>
        <w:keepNext/>
        <w:spacing w:line="276" w:lineRule="auto"/>
        <w:jc w:val="both"/>
        <w:rPr>
          <w:rFonts w:cs="Times New Roman"/>
        </w:rPr>
      </w:pPr>
    </w:p>
    <w:p w14:paraId="170F0B16" w14:textId="1891CC57" w:rsidR="00824F25" w:rsidRPr="005714A7" w:rsidRDefault="00FC4642" w:rsidP="003E15D2">
      <w:pPr>
        <w:pStyle w:val="Caption"/>
        <w:spacing w:line="276" w:lineRule="auto"/>
        <w:jc w:val="both"/>
        <w:rPr>
          <w:rFonts w:ascii="Times New Roman" w:hAnsi="Times New Roman" w:cs="Times New Roman"/>
          <w:i w:val="0"/>
          <w:sz w:val="24"/>
          <w:szCs w:val="24"/>
        </w:rPr>
      </w:pPr>
      <w:bookmarkStart w:id="7" w:name="_Toc75950088"/>
      <w:r>
        <w:rPr>
          <w:rFonts w:ascii="Times New Roman" w:hAnsi="Times New Roman" w:cs="Times New Roman"/>
          <w:i w:val="0"/>
          <w:sz w:val="24"/>
          <w:szCs w:val="24"/>
        </w:rPr>
        <w:t>Figure 1.</w:t>
      </w:r>
      <w:r w:rsidR="007831C7">
        <w:rPr>
          <w:rFonts w:ascii="Times New Roman" w:hAnsi="Times New Roman" w:cs="Times New Roman"/>
          <w:i w:val="0"/>
          <w:sz w:val="24"/>
          <w:szCs w:val="24"/>
        </w:rPr>
        <w:t>2</w:t>
      </w:r>
      <w:r>
        <w:rPr>
          <w:rFonts w:ascii="Times New Roman" w:hAnsi="Times New Roman" w:cs="Times New Roman"/>
          <w:i w:val="0"/>
          <w:sz w:val="24"/>
          <w:szCs w:val="24"/>
        </w:rPr>
        <w:t>:G</w:t>
      </w:r>
      <w:r w:rsidR="00824F25" w:rsidRPr="005714A7">
        <w:rPr>
          <w:rFonts w:ascii="Times New Roman" w:hAnsi="Times New Roman" w:cs="Times New Roman"/>
          <w:i w:val="0"/>
          <w:sz w:val="24"/>
          <w:szCs w:val="24"/>
        </w:rPr>
        <w:t>annt chart for project</w:t>
      </w:r>
      <w:bookmarkEnd w:id="7"/>
    </w:p>
    <w:p w14:paraId="7501537D" w14:textId="2CFE8623" w:rsidR="00D41B14" w:rsidRDefault="00533DAC" w:rsidP="00B84F3D">
      <w:pPr>
        <w:pStyle w:val="BodyText"/>
        <w:spacing w:line="276" w:lineRule="auto"/>
        <w:jc w:val="both"/>
        <w:rPr>
          <w:rFonts w:eastAsia="Calibri" w:cs="Times New Roman"/>
          <w:b/>
          <w:bCs/>
          <w:sz w:val="28"/>
        </w:rPr>
      </w:pPr>
      <w:r w:rsidRPr="005714A7">
        <w:rPr>
          <w:rFonts w:cs="Times New Roman"/>
          <w:color w:val="000000"/>
        </w:rPr>
        <w:t>Here horizontal bars indicate the duration of each task</w:t>
      </w:r>
      <w:r w:rsidR="0056062E" w:rsidRPr="005714A7">
        <w:rPr>
          <w:rFonts w:cs="Times New Roman"/>
          <w:color w:val="000000"/>
        </w:rPr>
        <w:t>.</w:t>
      </w:r>
    </w:p>
    <w:p w14:paraId="564C4FCB" w14:textId="77777777" w:rsidR="00B84F3D" w:rsidRDefault="00B84F3D">
      <w:pPr>
        <w:rPr>
          <w:rFonts w:ascii="Times New Roman" w:eastAsia="Calibri" w:hAnsi="Times New Roman" w:cs="Times New Roman"/>
          <w:b/>
          <w:bCs/>
          <w:sz w:val="28"/>
          <w:szCs w:val="24"/>
        </w:rPr>
      </w:pPr>
      <w:r>
        <w:rPr>
          <w:rFonts w:ascii="Times New Roman" w:eastAsia="Calibri" w:hAnsi="Times New Roman" w:cs="Times New Roman"/>
          <w:b/>
          <w:bCs/>
          <w:sz w:val="28"/>
          <w:szCs w:val="24"/>
        </w:rPr>
        <w:br w:type="page"/>
      </w:r>
    </w:p>
    <w:p w14:paraId="008ADA09" w14:textId="77777777" w:rsidR="008161AC" w:rsidRDefault="008161AC" w:rsidP="00D41B14">
      <w:pPr>
        <w:spacing w:line="276" w:lineRule="auto"/>
        <w:jc w:val="center"/>
        <w:rPr>
          <w:rFonts w:ascii="Times New Roman" w:eastAsia="Calibri" w:hAnsi="Times New Roman" w:cs="Times New Roman"/>
          <w:b/>
          <w:bCs/>
          <w:sz w:val="28"/>
          <w:szCs w:val="24"/>
        </w:rPr>
        <w:sectPr w:rsidR="008161AC" w:rsidSect="00A817F8">
          <w:pgSz w:w="11906" w:h="16838"/>
          <w:pgMar w:top="1418" w:right="1418" w:bottom="1418" w:left="1985" w:header="709" w:footer="709" w:gutter="0"/>
          <w:pgNumType w:fmt="lowerRoman" w:start="2"/>
          <w:cols w:space="708"/>
          <w:docGrid w:linePitch="360"/>
        </w:sectPr>
      </w:pPr>
    </w:p>
    <w:p w14:paraId="3CF2FB05" w14:textId="2EE77546" w:rsidR="0018705A" w:rsidRPr="009710FB" w:rsidRDefault="0018705A" w:rsidP="00D41B14">
      <w:pPr>
        <w:spacing w:line="276" w:lineRule="auto"/>
        <w:jc w:val="center"/>
        <w:rPr>
          <w:rFonts w:ascii="Times New Roman" w:eastAsia="Calibri" w:hAnsi="Times New Roman" w:cs="Times New Roman"/>
          <w:bCs/>
          <w:sz w:val="24"/>
          <w:szCs w:val="24"/>
        </w:rPr>
      </w:pPr>
      <w:r w:rsidRPr="009710FB">
        <w:rPr>
          <w:rFonts w:ascii="Times New Roman" w:eastAsia="Calibri" w:hAnsi="Times New Roman" w:cs="Times New Roman"/>
          <w:b/>
          <w:bCs/>
          <w:sz w:val="28"/>
          <w:szCs w:val="24"/>
        </w:rPr>
        <w:lastRenderedPageBreak/>
        <w:t xml:space="preserve">CHAPTER </w:t>
      </w:r>
      <w:r>
        <w:rPr>
          <w:rFonts w:ascii="Times New Roman" w:eastAsia="Calibri" w:hAnsi="Times New Roman" w:cs="Times New Roman"/>
          <w:b/>
          <w:bCs/>
          <w:sz w:val="28"/>
          <w:szCs w:val="24"/>
        </w:rPr>
        <w:t>2</w:t>
      </w:r>
    </w:p>
    <w:p w14:paraId="5FC28EE0" w14:textId="1F025FC0" w:rsidR="0018705A" w:rsidRDefault="0018705A" w:rsidP="0018705A">
      <w:pPr>
        <w:shd w:val="clear" w:color="auto" w:fill="FFFFFF"/>
        <w:spacing w:after="0" w:line="276" w:lineRule="auto"/>
        <w:jc w:val="center"/>
        <w:rPr>
          <w:rFonts w:ascii="Times New Roman" w:eastAsia="Calibri" w:hAnsi="Times New Roman" w:cs="Times New Roman"/>
          <w:b/>
          <w:sz w:val="28"/>
          <w:szCs w:val="28"/>
        </w:rPr>
      </w:pPr>
      <w:r w:rsidRPr="009710FB">
        <w:rPr>
          <w:rFonts w:ascii="Times New Roman" w:eastAsia="Calibri" w:hAnsi="Times New Roman" w:cs="Times New Roman"/>
          <w:b/>
          <w:sz w:val="28"/>
          <w:szCs w:val="28"/>
        </w:rPr>
        <w:t>LITERATURE REVIEW</w:t>
      </w:r>
    </w:p>
    <w:p w14:paraId="733AA0E9" w14:textId="05871BCA" w:rsidR="009710FB" w:rsidRDefault="009710FB" w:rsidP="00161664">
      <w:pPr>
        <w:spacing w:after="0"/>
        <w:rPr>
          <w:rFonts w:ascii="Times New Roman" w:eastAsia="Calibri" w:hAnsi="Times New Roman" w:cs="Times New Roman"/>
          <w:b/>
          <w:bCs/>
          <w:sz w:val="24"/>
          <w:szCs w:val="24"/>
        </w:rPr>
      </w:pPr>
      <w:r w:rsidRPr="00161664">
        <w:rPr>
          <w:rFonts w:ascii="Times New Roman" w:eastAsia="Calibri" w:hAnsi="Times New Roman" w:cs="Times New Roman"/>
          <w:b/>
          <w:bCs/>
          <w:sz w:val="24"/>
          <w:szCs w:val="24"/>
        </w:rPr>
        <w:t>ABSTRACT</w:t>
      </w:r>
    </w:p>
    <w:p w14:paraId="2B41C6D0" w14:textId="77777777" w:rsidR="00161664" w:rsidRPr="00161664" w:rsidRDefault="00161664" w:rsidP="00161664">
      <w:pPr>
        <w:spacing w:after="0"/>
        <w:rPr>
          <w:rFonts w:ascii="Times New Roman" w:eastAsia="Calibri" w:hAnsi="Times New Roman" w:cs="Times New Roman"/>
          <w:b/>
          <w:bCs/>
          <w:sz w:val="24"/>
          <w:szCs w:val="24"/>
        </w:rPr>
      </w:pPr>
    </w:p>
    <w:p w14:paraId="2B3BF232" w14:textId="1CF7414F" w:rsidR="009710FB" w:rsidRPr="009710FB" w:rsidRDefault="009710FB" w:rsidP="00D16D9D">
      <w:pPr>
        <w:shd w:val="clear" w:color="auto" w:fill="FFFFFF"/>
        <w:spacing w:after="0" w:line="276" w:lineRule="auto"/>
        <w:ind w:firstLine="720"/>
        <w:jc w:val="both"/>
        <w:rPr>
          <w:rFonts w:ascii="Times New Roman" w:eastAsia="Calibri" w:hAnsi="Times New Roman" w:cs="Times New Roman"/>
          <w:bCs/>
          <w:sz w:val="24"/>
          <w:szCs w:val="24"/>
        </w:rPr>
      </w:pPr>
      <w:r w:rsidRPr="009710FB">
        <w:rPr>
          <w:rFonts w:ascii="Times New Roman" w:eastAsia="Calibri" w:hAnsi="Times New Roman" w:cs="Times New Roman"/>
          <w:bCs/>
          <w:sz w:val="24"/>
          <w:szCs w:val="24"/>
          <w:lang w:val="en-US"/>
        </w:rPr>
        <w:t xml:space="preserve">Our software is planned for the developing up an </w:t>
      </w:r>
      <w:r w:rsidR="005353FE">
        <w:rPr>
          <w:rFonts w:ascii="Times New Roman" w:eastAsia="Calibri" w:hAnsi="Times New Roman" w:cs="Times New Roman"/>
          <w:bCs/>
          <w:sz w:val="24"/>
          <w:szCs w:val="24"/>
          <w:lang w:val="en-US"/>
        </w:rPr>
        <w:t>Salesforce-Hubspot Integration</w:t>
      </w:r>
      <w:r w:rsidRPr="009710FB">
        <w:rPr>
          <w:rFonts w:ascii="Times New Roman" w:eastAsia="Calibri" w:hAnsi="Times New Roman" w:cs="Times New Roman"/>
          <w:bCs/>
          <w:sz w:val="24"/>
          <w:szCs w:val="24"/>
          <w:lang w:val="en-US"/>
        </w:rPr>
        <w:t>, that will help to manage all data of a</w:t>
      </w:r>
      <w:r w:rsidR="005353FE">
        <w:rPr>
          <w:rFonts w:ascii="Times New Roman" w:eastAsia="Calibri" w:hAnsi="Times New Roman" w:cs="Times New Roman"/>
          <w:bCs/>
          <w:sz w:val="24"/>
          <w:szCs w:val="24"/>
          <w:lang w:val="en-US"/>
        </w:rPr>
        <w:t>ny Records Data</w:t>
      </w:r>
      <w:r w:rsidRPr="009710FB">
        <w:rPr>
          <w:rFonts w:ascii="Times New Roman" w:eastAsia="Calibri" w:hAnsi="Times New Roman" w:cs="Times New Roman"/>
          <w:bCs/>
          <w:sz w:val="24"/>
          <w:szCs w:val="24"/>
          <w:lang w:val="en-US"/>
        </w:rPr>
        <w:t xml:space="preserve"> on cloud with the help salesforce.</w:t>
      </w:r>
      <w:r w:rsidRPr="009710FB">
        <w:rPr>
          <w:rFonts w:ascii="Calibri" w:eastAsia="Calibri" w:hAnsi="Calibri" w:cs="Times New Roman"/>
        </w:rPr>
        <w:t xml:space="preserve"> </w:t>
      </w:r>
      <w:r w:rsidRPr="009710FB">
        <w:rPr>
          <w:rFonts w:ascii="Times New Roman" w:eastAsia="Calibri" w:hAnsi="Times New Roman" w:cs="Times New Roman"/>
          <w:bCs/>
          <w:sz w:val="24"/>
          <w:szCs w:val="24"/>
        </w:rPr>
        <w:t>Salesforce is one of the trending cloud computing technology, It’s a CRM (Customer relationship management), which is available 24*7 on cloud, no need to install any extra software. we can do our work on cloud with ease and flexibility as well as availability. Our software mainly reduces the work load tasks and it is efficient to maintain the data for a longer time than the hand written data as well give cloud ease.</w:t>
      </w:r>
    </w:p>
    <w:p w14:paraId="35C74334" w14:textId="6B914F46" w:rsidR="009710FB" w:rsidRPr="009710FB" w:rsidRDefault="009710FB" w:rsidP="009710FB">
      <w:pPr>
        <w:shd w:val="clear" w:color="auto" w:fill="FFFFFF"/>
        <w:spacing w:after="0" w:line="276" w:lineRule="auto"/>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 xml:space="preserve">Our project is for </w:t>
      </w:r>
      <w:r w:rsidR="00FF3D76">
        <w:rPr>
          <w:rFonts w:ascii="Times New Roman" w:eastAsia="Calibri" w:hAnsi="Times New Roman" w:cs="Times New Roman"/>
          <w:bCs/>
          <w:sz w:val="24"/>
          <w:szCs w:val="24"/>
          <w:lang w:val="en-US"/>
        </w:rPr>
        <w:t>Integration</w:t>
      </w:r>
      <w:r w:rsidRPr="009710FB">
        <w:rPr>
          <w:rFonts w:ascii="Times New Roman" w:eastAsia="Calibri" w:hAnsi="Times New Roman" w:cs="Times New Roman"/>
          <w:bCs/>
          <w:sz w:val="24"/>
          <w:szCs w:val="24"/>
          <w:lang w:val="en-US"/>
        </w:rPr>
        <w:t xml:space="preserve"> which is Intranet based software with cloud flexibility. our system is for managing, manipulating, reporting etc. information for the </w:t>
      </w:r>
      <w:r w:rsidR="00FF3D76">
        <w:rPr>
          <w:rFonts w:ascii="Times New Roman" w:eastAsia="Calibri" w:hAnsi="Times New Roman" w:cs="Times New Roman"/>
          <w:bCs/>
          <w:sz w:val="24"/>
          <w:szCs w:val="24"/>
          <w:lang w:val="en-US"/>
        </w:rPr>
        <w:t>Integration</w:t>
      </w:r>
      <w:r w:rsidRPr="009710FB">
        <w:rPr>
          <w:rFonts w:ascii="Times New Roman" w:eastAsia="Calibri" w:hAnsi="Times New Roman" w:cs="Times New Roman"/>
          <w:bCs/>
          <w:sz w:val="24"/>
          <w:szCs w:val="24"/>
          <w:lang w:val="en-US"/>
        </w:rPr>
        <w:t xml:space="preserve">. Our project is being created for a building </w:t>
      </w:r>
      <w:r w:rsidR="00FF3D76">
        <w:rPr>
          <w:rFonts w:ascii="Times New Roman" w:eastAsia="Calibri" w:hAnsi="Times New Roman" w:cs="Times New Roman"/>
          <w:bCs/>
          <w:sz w:val="24"/>
          <w:szCs w:val="24"/>
          <w:lang w:val="en-US"/>
        </w:rPr>
        <w:t>Integration</w:t>
      </w:r>
      <w:r w:rsidRPr="009710FB">
        <w:rPr>
          <w:rFonts w:ascii="Times New Roman" w:eastAsia="Calibri" w:hAnsi="Times New Roman" w:cs="Times New Roman"/>
          <w:bCs/>
          <w:sz w:val="24"/>
          <w:szCs w:val="24"/>
          <w:lang w:val="en-US"/>
        </w:rPr>
        <w:t xml:space="preserve"> to keep up &amp; simple access to information. For accessing this the user should be enrolled with the system, after that they could change or manipulate data by the authorizations provided to the user. </w:t>
      </w:r>
      <w:r w:rsidR="00FF3D76">
        <w:rPr>
          <w:rFonts w:ascii="Times New Roman" w:eastAsia="Calibri" w:hAnsi="Times New Roman" w:cs="Times New Roman"/>
          <w:bCs/>
          <w:sz w:val="24"/>
          <w:szCs w:val="24"/>
          <w:lang w:val="en-US"/>
        </w:rPr>
        <w:t xml:space="preserve">Salesforce-Hubspot_Integration </w:t>
      </w:r>
      <w:r w:rsidRPr="009710FB">
        <w:rPr>
          <w:rFonts w:ascii="Times New Roman" w:eastAsia="Calibri" w:hAnsi="Times New Roman" w:cs="Times New Roman"/>
          <w:bCs/>
          <w:sz w:val="24"/>
          <w:szCs w:val="24"/>
          <w:lang w:val="en-US"/>
        </w:rPr>
        <w:t>presidency application is based on an intranet application that provide giving information to management with in firm of all level.</w:t>
      </w:r>
    </w:p>
    <w:p w14:paraId="3869EFF7" w14:textId="77777777" w:rsidR="009710FB" w:rsidRPr="009710FB" w:rsidRDefault="009710FB" w:rsidP="009710FB">
      <w:pPr>
        <w:shd w:val="clear" w:color="auto" w:fill="FFFFFF"/>
        <w:spacing w:after="0" w:line="276" w:lineRule="auto"/>
        <w:jc w:val="both"/>
        <w:rPr>
          <w:rFonts w:ascii="Times New Roman" w:eastAsia="Calibri" w:hAnsi="Times New Roman" w:cs="Times New Roman"/>
          <w:bCs/>
          <w:sz w:val="24"/>
          <w:szCs w:val="24"/>
          <w:lang w:val="en-US"/>
        </w:rPr>
      </w:pPr>
    </w:p>
    <w:p w14:paraId="42B5EC20" w14:textId="6B510317" w:rsidR="005F7838" w:rsidRDefault="009710FB" w:rsidP="00161664">
      <w:pPr>
        <w:shd w:val="clear" w:color="auto" w:fill="FFFFFF"/>
        <w:spacing w:after="0" w:line="276" w:lineRule="auto"/>
        <w:jc w:val="both"/>
        <w:rPr>
          <w:rFonts w:ascii="Times New Roman" w:eastAsia="Calibri" w:hAnsi="Times New Roman" w:cs="Times New Roman"/>
          <w:color w:val="333333"/>
          <w:sz w:val="24"/>
          <w:szCs w:val="24"/>
          <w:shd w:val="clear" w:color="auto" w:fill="FFFFFF"/>
        </w:rPr>
      </w:pPr>
      <w:r w:rsidRPr="009710FB">
        <w:rPr>
          <w:rFonts w:ascii="Times New Roman" w:eastAsia="Calibri" w:hAnsi="Times New Roman" w:cs="Times New Roman"/>
          <w:b/>
          <w:sz w:val="24"/>
          <w:szCs w:val="24"/>
          <w:lang w:val="en-US"/>
        </w:rPr>
        <w:t>KEYWORDS</w:t>
      </w:r>
      <w:r w:rsidRPr="009710FB">
        <w:rPr>
          <w:rFonts w:ascii="Times New Roman" w:eastAsia="Calibri" w:hAnsi="Times New Roman" w:cs="Times New Roman"/>
          <w:bCs/>
          <w:sz w:val="24"/>
          <w:szCs w:val="24"/>
          <w:lang w:val="en-US"/>
        </w:rPr>
        <w:t xml:space="preserve">:- Cloud, Salesforce, </w:t>
      </w:r>
      <w:r w:rsidR="00FF3D76">
        <w:rPr>
          <w:rFonts w:ascii="Times New Roman" w:eastAsia="Calibri" w:hAnsi="Times New Roman" w:cs="Times New Roman"/>
          <w:bCs/>
          <w:sz w:val="24"/>
          <w:szCs w:val="24"/>
          <w:lang w:val="en-US"/>
        </w:rPr>
        <w:t>Salesforce-Hubspot Integration</w:t>
      </w:r>
      <w:r w:rsidRPr="009710FB">
        <w:rPr>
          <w:rFonts w:ascii="Times New Roman" w:eastAsia="Calibri" w:hAnsi="Times New Roman" w:cs="Times New Roman"/>
          <w:bCs/>
          <w:sz w:val="24"/>
          <w:szCs w:val="24"/>
          <w:lang w:val="en-US"/>
        </w:rPr>
        <w:t>, cloud computing, CRM</w:t>
      </w:r>
      <w:r w:rsidR="005F7838">
        <w:rPr>
          <w:rFonts w:ascii="Times New Roman" w:eastAsia="Calibri" w:hAnsi="Times New Roman" w:cs="Times New Roman"/>
          <w:bCs/>
          <w:sz w:val="24"/>
          <w:szCs w:val="24"/>
          <w:lang w:val="en-US"/>
        </w:rPr>
        <w:t>, Apex</w:t>
      </w:r>
      <w:r w:rsidRPr="009710FB">
        <w:rPr>
          <w:rFonts w:ascii="Times New Roman" w:eastAsia="Calibri" w:hAnsi="Times New Roman" w:cs="Times New Roman"/>
          <w:bCs/>
          <w:sz w:val="24"/>
          <w:szCs w:val="24"/>
          <w:lang w:val="en-US"/>
        </w:rPr>
        <w:t xml:space="preserve">. </w:t>
      </w:r>
    </w:p>
    <w:p w14:paraId="37A54545" w14:textId="77777777" w:rsidR="00161664" w:rsidRPr="00161664" w:rsidRDefault="00161664" w:rsidP="00161664">
      <w:pPr>
        <w:shd w:val="clear" w:color="auto" w:fill="FFFFFF"/>
        <w:spacing w:after="0" w:line="276" w:lineRule="auto"/>
        <w:jc w:val="both"/>
        <w:rPr>
          <w:rFonts w:ascii="Times New Roman" w:eastAsia="Calibri" w:hAnsi="Times New Roman" w:cs="Times New Roman"/>
          <w:color w:val="333333"/>
          <w:sz w:val="24"/>
          <w:szCs w:val="24"/>
          <w:shd w:val="clear" w:color="auto" w:fill="FFFFFF"/>
        </w:rPr>
      </w:pPr>
    </w:p>
    <w:p w14:paraId="1B277500" w14:textId="2ECD4AB5" w:rsidR="009710FB" w:rsidRDefault="005F7838" w:rsidP="00161664">
      <w:pPr>
        <w:shd w:val="clear" w:color="auto" w:fill="FFFFFF"/>
        <w:spacing w:after="0"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.1 INTRODUCTION</w:t>
      </w:r>
    </w:p>
    <w:p w14:paraId="14B7C2B8" w14:textId="77777777" w:rsidR="00161664" w:rsidRPr="00161664" w:rsidRDefault="00161664" w:rsidP="00161664">
      <w:pPr>
        <w:shd w:val="clear" w:color="auto" w:fill="FFFFFF"/>
        <w:spacing w:after="0" w:line="276" w:lineRule="auto"/>
        <w:jc w:val="both"/>
        <w:rPr>
          <w:rFonts w:ascii="Times New Roman" w:eastAsia="Calibri" w:hAnsi="Times New Roman" w:cs="Times New Roman"/>
          <w:bCs/>
          <w:sz w:val="24"/>
          <w:szCs w:val="24"/>
          <w:lang w:val="en-US"/>
        </w:rPr>
      </w:pPr>
    </w:p>
    <w:p w14:paraId="53C04F99" w14:textId="388F159B" w:rsidR="009710FB" w:rsidRPr="009710FB" w:rsidRDefault="009710FB" w:rsidP="00161664">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The Aim of this system is to making an application which allow a normal user who is even not familiar with programming concept can use our system easily</w:t>
      </w:r>
      <w:r w:rsidR="00A614CB">
        <w:rPr>
          <w:rFonts w:ascii="Times New Roman" w:eastAsia="Calibri" w:hAnsi="Times New Roman" w:cs="Times New Roman"/>
          <w:sz w:val="24"/>
          <w:szCs w:val="24"/>
          <w:lang w:val="en-US"/>
        </w:rPr>
        <w:t>[10]</w:t>
      </w:r>
      <w:r w:rsidRPr="009710FB">
        <w:rPr>
          <w:rFonts w:ascii="Times New Roman" w:eastAsia="Calibri" w:hAnsi="Times New Roman" w:cs="Times New Roman"/>
          <w:sz w:val="24"/>
          <w:szCs w:val="24"/>
          <w:lang w:val="en-US"/>
        </w:rPr>
        <w:t xml:space="preserve">. </w:t>
      </w:r>
    </w:p>
    <w:p w14:paraId="13BA8F2E" w14:textId="054A6016" w:rsidR="009710FB" w:rsidRPr="009710FB"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w:t>
      </w:r>
      <w:r w:rsidR="00FF3D76">
        <w:rPr>
          <w:rFonts w:ascii="Times New Roman" w:eastAsia="Calibri" w:hAnsi="Times New Roman" w:cs="Times New Roman"/>
          <w:sz w:val="24"/>
          <w:szCs w:val="24"/>
          <w:lang w:val="en-US"/>
        </w:rPr>
        <w:t>Salesforce-Hubspot Integration</w:t>
      </w:r>
      <w:r w:rsidRPr="009710FB">
        <w:rPr>
          <w:rFonts w:ascii="Times New Roman" w:eastAsia="Calibri" w:hAnsi="Times New Roman" w:cs="Times New Roman"/>
          <w:sz w:val="24"/>
          <w:szCs w:val="24"/>
          <w:lang w:val="en-US"/>
        </w:rPr>
        <w:t xml:space="preserve"> Application” is based on cloud computing, a Salesforce application. </w:t>
      </w:r>
    </w:p>
    <w:p w14:paraId="77138F14" w14:textId="5048D612" w:rsidR="009710FB" w:rsidRPr="009710FB"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With the traditional database we use to store data in databases respectively with any software, coding or manually, it’s quite hectic job.</w:t>
      </w:r>
      <w:r w:rsidR="009067B5">
        <w:rPr>
          <w:rFonts w:ascii="Times New Roman" w:eastAsia="Calibri" w:hAnsi="Times New Roman" w:cs="Times New Roman"/>
          <w:sz w:val="24"/>
          <w:szCs w:val="24"/>
          <w:lang w:val="en-US"/>
        </w:rPr>
        <w:t>[15]</w:t>
      </w:r>
      <w:r w:rsidRPr="009710FB">
        <w:rPr>
          <w:rFonts w:ascii="Times New Roman" w:eastAsia="Calibri" w:hAnsi="Times New Roman" w:cs="Times New Roman"/>
          <w:sz w:val="24"/>
          <w:szCs w:val="24"/>
          <w:lang w:val="en-US"/>
        </w:rPr>
        <w:t xml:space="preserve"> that managing the database separately. but this time we have cloud-based storage mechanism which is easier and simpler to manage the database, that is salesforce</w:t>
      </w:r>
      <w:r w:rsidR="00357E24">
        <w:rPr>
          <w:rFonts w:ascii="Times New Roman" w:eastAsia="Calibri" w:hAnsi="Times New Roman" w:cs="Times New Roman"/>
          <w:sz w:val="24"/>
          <w:szCs w:val="24"/>
          <w:lang w:val="en-US"/>
        </w:rPr>
        <w:t>[13]</w:t>
      </w:r>
      <w:r w:rsidRPr="009710FB">
        <w:rPr>
          <w:rFonts w:ascii="Times New Roman" w:eastAsia="Calibri" w:hAnsi="Times New Roman" w:cs="Times New Roman"/>
          <w:sz w:val="24"/>
          <w:szCs w:val="24"/>
          <w:lang w:val="en-US"/>
        </w:rPr>
        <w:t>.</w:t>
      </w:r>
    </w:p>
    <w:p w14:paraId="4464FB62" w14:textId="25AFFACA" w:rsidR="009710FB" w:rsidRPr="009710FB" w:rsidRDefault="009710FB" w:rsidP="009710FB">
      <w:pPr>
        <w:spacing w:line="240" w:lineRule="auto"/>
        <w:jc w:val="both"/>
        <w:rPr>
          <w:rFonts w:ascii="Times New Roman" w:eastAsia="Calibri" w:hAnsi="Times New Roman" w:cs="Times New Roman"/>
          <w:sz w:val="24"/>
        </w:rPr>
      </w:pPr>
      <w:r w:rsidRPr="009710FB">
        <w:rPr>
          <w:rFonts w:ascii="Times New Roman" w:eastAsia="Calibri" w:hAnsi="Times New Roman" w:cs="Times New Roman"/>
          <w:sz w:val="24"/>
        </w:rPr>
        <w:t>Salesforce is customer relationship management (CRM) suite give applications for different size of organizations like small, midsize, large. with a proper focus on support and sales. It is an on-demand service. It contains managing all thing related of relationship between an firm and its user.</w:t>
      </w:r>
      <w:r w:rsidR="00A614CB">
        <w:rPr>
          <w:rFonts w:ascii="Times New Roman" w:eastAsia="Calibri" w:hAnsi="Times New Roman" w:cs="Times New Roman"/>
          <w:sz w:val="24"/>
        </w:rPr>
        <w:t>also provide security in different ways[14].</w:t>
      </w:r>
      <w:r w:rsidRPr="009710FB">
        <w:rPr>
          <w:rFonts w:ascii="Times New Roman" w:eastAsia="Calibri" w:hAnsi="Times New Roman" w:cs="Times New Roman"/>
          <w:sz w:val="24"/>
        </w:rPr>
        <w:t xml:space="preserve"> </w:t>
      </w:r>
    </w:p>
    <w:p w14:paraId="710CC806" w14:textId="09C554CF" w:rsidR="009710FB" w:rsidRPr="009710FB" w:rsidRDefault="009710FB" w:rsidP="009710FB">
      <w:pPr>
        <w:spacing w:line="240" w:lineRule="auto"/>
        <w:jc w:val="both"/>
        <w:rPr>
          <w:rFonts w:ascii="Times New Roman" w:eastAsia="Calibri" w:hAnsi="Times New Roman" w:cs="Times New Roman"/>
          <w:b/>
          <w:color w:val="333333"/>
          <w:sz w:val="24"/>
          <w:szCs w:val="24"/>
          <w:shd w:val="clear" w:color="auto" w:fill="FFFFFF"/>
          <w:lang w:val="en-US"/>
        </w:rPr>
      </w:pPr>
      <w:r w:rsidRPr="009710FB">
        <w:rPr>
          <w:rFonts w:ascii="Times New Roman" w:eastAsia="Calibri" w:hAnsi="Times New Roman" w:cs="Times New Roman"/>
          <w:color w:val="333333"/>
          <w:sz w:val="24"/>
          <w:szCs w:val="24"/>
          <w:shd w:val="clear" w:color="auto" w:fill="FFFFFF"/>
        </w:rPr>
        <w:lastRenderedPageBreak/>
        <w:t xml:space="preserve">So, the maintenance and maintenance of </w:t>
      </w:r>
      <w:r w:rsidR="00FF3D76">
        <w:rPr>
          <w:rFonts w:ascii="Times New Roman" w:eastAsia="Calibri" w:hAnsi="Times New Roman" w:cs="Times New Roman"/>
          <w:color w:val="333333"/>
          <w:sz w:val="24"/>
          <w:szCs w:val="24"/>
          <w:shd w:val="clear" w:color="auto" w:fill="FFFFFF"/>
        </w:rPr>
        <w:t>this Project</w:t>
      </w:r>
      <w:r w:rsidRPr="009710FB">
        <w:rPr>
          <w:rFonts w:ascii="Times New Roman" w:eastAsia="Calibri" w:hAnsi="Times New Roman" w:cs="Times New Roman"/>
          <w:color w:val="333333"/>
          <w:sz w:val="24"/>
          <w:szCs w:val="24"/>
          <w:shd w:val="clear" w:color="auto" w:fill="FFFFFF"/>
        </w:rPr>
        <w:t xml:space="preserve"> became very easy, it provide:-</w:t>
      </w:r>
    </w:p>
    <w:p w14:paraId="12627DD3"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Easy accessibility.</w:t>
      </w:r>
    </w:p>
    <w:p w14:paraId="6781D401" w14:textId="6B57CE7C"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It makes searching of data easier and faster.</w:t>
      </w:r>
    </w:p>
    <w:p w14:paraId="7AAF07B8"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Easy availability.</w:t>
      </w:r>
    </w:p>
    <w:p w14:paraId="27C82A7C" w14:textId="77777777" w:rsidR="009710FB" w:rsidRPr="009710FB" w:rsidRDefault="009710FB" w:rsidP="009710FB">
      <w:pPr>
        <w:numPr>
          <w:ilvl w:val="0"/>
          <w:numId w:val="26"/>
        </w:numPr>
        <w:spacing w:line="240"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 xml:space="preserve">liberates lengthy manual records. </w:t>
      </w:r>
    </w:p>
    <w:p w14:paraId="5924FDDA" w14:textId="1574D668" w:rsidR="009710FB" w:rsidRPr="00161664" w:rsidRDefault="009710FB" w:rsidP="009710FB">
      <w:pPr>
        <w:shd w:val="clear" w:color="auto" w:fill="FFFFFF"/>
        <w:spacing w:after="0" w:line="276" w:lineRule="auto"/>
        <w:jc w:val="both"/>
        <w:rPr>
          <w:rFonts w:ascii="Times New Roman" w:eastAsia="Calibri" w:hAnsi="Times New Roman" w:cs="Times New Roman"/>
          <w:sz w:val="24"/>
          <w:szCs w:val="24"/>
          <w:lang w:val="en-US"/>
        </w:rPr>
      </w:pPr>
      <w:r w:rsidRPr="009710FB">
        <w:rPr>
          <w:rFonts w:ascii="Times New Roman" w:eastAsia="Calibri" w:hAnsi="Times New Roman" w:cs="Times New Roman"/>
          <w:sz w:val="24"/>
          <w:szCs w:val="24"/>
          <w:lang w:val="en-US"/>
        </w:rPr>
        <w:t>So our project is providing convenience in different aspects.</w:t>
      </w:r>
    </w:p>
    <w:p w14:paraId="505950B4" w14:textId="77777777" w:rsidR="009710FB" w:rsidRPr="009710FB" w:rsidRDefault="009710FB" w:rsidP="009710FB">
      <w:pPr>
        <w:shd w:val="clear" w:color="auto" w:fill="FFFFFF"/>
        <w:spacing w:after="0" w:line="276" w:lineRule="auto"/>
        <w:jc w:val="both"/>
        <w:rPr>
          <w:rFonts w:ascii="Times New Roman" w:eastAsia="Calibri" w:hAnsi="Times New Roman" w:cs="Times New Roman"/>
          <w:b/>
          <w:sz w:val="24"/>
          <w:szCs w:val="24"/>
          <w:lang w:val="en-US"/>
        </w:rPr>
      </w:pPr>
    </w:p>
    <w:p w14:paraId="0D79E03C" w14:textId="3E521A24" w:rsidR="009710FB" w:rsidRDefault="005F7838" w:rsidP="00161664">
      <w:pPr>
        <w:shd w:val="clear" w:color="auto" w:fill="FFFFFF"/>
        <w:spacing w:after="0" w:line="276" w:lineRule="auto"/>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.2 RELATED WORK</w:t>
      </w:r>
    </w:p>
    <w:p w14:paraId="6EC1A00E" w14:textId="77777777" w:rsidR="00161664" w:rsidRPr="009710FB" w:rsidRDefault="00161664" w:rsidP="00161664">
      <w:pPr>
        <w:shd w:val="clear" w:color="auto" w:fill="FFFFFF"/>
        <w:spacing w:after="0" w:line="276" w:lineRule="auto"/>
        <w:jc w:val="both"/>
        <w:rPr>
          <w:rFonts w:ascii="Times New Roman" w:eastAsia="Calibri" w:hAnsi="Times New Roman" w:cs="Times New Roman"/>
          <w:b/>
          <w:sz w:val="24"/>
          <w:szCs w:val="24"/>
          <w:lang w:val="en-US"/>
        </w:rPr>
      </w:pPr>
    </w:p>
    <w:p w14:paraId="179C2548" w14:textId="490717BD" w:rsidR="009710FB" w:rsidRPr="009710FB" w:rsidRDefault="005F7838" w:rsidP="009710FB">
      <w:pPr>
        <w:shd w:val="clear" w:color="auto" w:fill="FFFFFF"/>
        <w:spacing w:after="0" w:line="276" w:lineRule="auto"/>
        <w:jc w:val="both"/>
        <w:rPr>
          <w:rFonts w:ascii="Times New Roman" w:eastAsia="Calibri" w:hAnsi="Times New Roman" w:cs="Times New Roman"/>
          <w:b/>
          <w:bCs/>
          <w:sz w:val="28"/>
          <w:szCs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 xml:space="preserve">.2.1 College Management System </w:t>
      </w:r>
    </w:p>
    <w:p w14:paraId="5C4EF992" w14:textId="62E3D2EB" w:rsidR="009710FB" w:rsidRPr="009710FB" w:rsidRDefault="009710FB" w:rsidP="009710FB">
      <w:pPr>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It’s a system which manages the information of college, information of student, information of placement, various event going in college. It keep tracking record of all the data. It has also a notice board which have data about various programme either its cultural or any sports which is supposed to be held soon or technical</w:t>
      </w:r>
      <w:r w:rsidR="00A614CB">
        <w:rPr>
          <w:rFonts w:ascii="Times New Roman" w:eastAsia="Calibri" w:hAnsi="Times New Roman" w:cs="Times New Roman"/>
          <w:sz w:val="24"/>
          <w:szCs w:val="24"/>
        </w:rPr>
        <w:t>[5]</w:t>
      </w:r>
      <w:r w:rsidRPr="009710FB">
        <w:rPr>
          <w:rFonts w:ascii="Times New Roman" w:eastAsia="Calibri" w:hAnsi="Times New Roman" w:cs="Times New Roman"/>
          <w:sz w:val="24"/>
          <w:szCs w:val="24"/>
        </w:rPr>
        <w:t xml:space="preserve"> .</w:t>
      </w:r>
    </w:p>
    <w:p w14:paraId="5CC93BA4" w14:textId="35F4DAA3" w:rsidR="009710FB" w:rsidRPr="009710FB" w:rsidRDefault="005F7838" w:rsidP="009710FB">
      <w:pPr>
        <w:shd w:val="clear" w:color="auto" w:fill="FFFFFF"/>
        <w:spacing w:after="0" w:line="276" w:lineRule="auto"/>
        <w:jc w:val="both"/>
        <w:rPr>
          <w:rFonts w:ascii="Times New Roman" w:eastAsia="Calibri" w:hAnsi="Times New Roman" w:cs="Times New Roman"/>
          <w:b/>
          <w:bCs/>
          <w:sz w:val="24"/>
          <w:szCs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 xml:space="preserve">.2.2 </w:t>
      </w:r>
      <w:r w:rsidR="009710FB" w:rsidRPr="009710FB">
        <w:rPr>
          <w:rFonts w:ascii="Times New Roman" w:eastAsia="Calibri" w:hAnsi="Times New Roman" w:cs="Times New Roman"/>
          <w:b/>
          <w:bCs/>
          <w:sz w:val="24"/>
          <w:szCs w:val="24"/>
        </w:rPr>
        <w:t xml:space="preserve">Campus Cloud – A Management Information System On Cloud </w:t>
      </w:r>
    </w:p>
    <w:p w14:paraId="2F01E81B" w14:textId="5DCDD0D1" w:rsidR="009710FB" w:rsidRDefault="009710FB" w:rsidP="00161664">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This paper has find several problem with the systems intended for management of </w:t>
      </w:r>
      <w:r w:rsidR="00FF3D76">
        <w:rPr>
          <w:rFonts w:ascii="Times New Roman" w:eastAsia="Calibri" w:hAnsi="Times New Roman" w:cs="Times New Roman"/>
          <w:sz w:val="24"/>
          <w:szCs w:val="24"/>
        </w:rPr>
        <w:t>Integration</w:t>
      </w:r>
      <w:r w:rsidRPr="009710FB">
        <w:rPr>
          <w:rFonts w:ascii="Times New Roman" w:eastAsia="Calibri" w:hAnsi="Times New Roman" w:cs="Times New Roman"/>
          <w:sz w:val="24"/>
          <w:szCs w:val="24"/>
        </w:rPr>
        <w:t xml:space="preserve"> and other systems similar. It is successful implementation of such type of systems makes for consistently better performance, institutions gets several problem, such as issues of revenue, issues of technological, complexity, technical knowledge lacks. Campus Cloud focuses on educational firms The best level of integration requirements of a given organization would be defined as per, with the on-demand nature and modular of the Cloud service, give the best possible advantages to the users</w:t>
      </w:r>
      <w:r w:rsidR="00A614CB">
        <w:rPr>
          <w:rFonts w:ascii="Times New Roman" w:eastAsia="Calibri" w:hAnsi="Times New Roman" w:cs="Times New Roman"/>
          <w:sz w:val="24"/>
          <w:szCs w:val="24"/>
        </w:rPr>
        <w:t>[6]</w:t>
      </w:r>
      <w:r w:rsidRPr="009710FB">
        <w:rPr>
          <w:rFonts w:ascii="Times New Roman" w:eastAsia="Calibri" w:hAnsi="Times New Roman" w:cs="Times New Roman"/>
          <w:sz w:val="24"/>
          <w:szCs w:val="24"/>
        </w:rPr>
        <w:t>.</w:t>
      </w:r>
    </w:p>
    <w:p w14:paraId="0B45F7BC" w14:textId="77777777" w:rsidR="00161664" w:rsidRPr="009710FB" w:rsidRDefault="00161664" w:rsidP="00161664">
      <w:pPr>
        <w:spacing w:after="0"/>
        <w:jc w:val="both"/>
        <w:rPr>
          <w:rFonts w:ascii="Times New Roman" w:eastAsia="Calibri" w:hAnsi="Times New Roman" w:cs="Times New Roman"/>
          <w:sz w:val="24"/>
          <w:szCs w:val="24"/>
        </w:rPr>
      </w:pPr>
    </w:p>
    <w:p w14:paraId="7732325D" w14:textId="6E6AAC11"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.2.3</w:t>
      </w:r>
      <w:r w:rsidR="009710FB" w:rsidRPr="009710FB">
        <w:rPr>
          <w:rFonts w:ascii="Calibri" w:eastAsia="Calibri" w:hAnsi="Calibri" w:cs="Times New Roman"/>
          <w:b/>
          <w:bCs/>
        </w:rPr>
        <w:t xml:space="preserve"> </w:t>
      </w:r>
      <w:bookmarkStart w:id="8" w:name="_Hlk76562881"/>
      <w:r w:rsidR="00FF3D76">
        <w:rPr>
          <w:rFonts w:ascii="Times New Roman" w:eastAsia="Calibri" w:hAnsi="Times New Roman" w:cs="Times New Roman"/>
          <w:b/>
          <w:bCs/>
          <w:sz w:val="24"/>
          <w:szCs w:val="24"/>
        </w:rPr>
        <w:t>Salesforce-Hubspot Integration</w:t>
      </w:r>
      <w:r w:rsidR="009710FB" w:rsidRPr="009710FB">
        <w:rPr>
          <w:rFonts w:ascii="Times New Roman" w:eastAsia="Calibri" w:hAnsi="Times New Roman" w:cs="Times New Roman"/>
          <w:b/>
          <w:bCs/>
          <w:sz w:val="24"/>
          <w:szCs w:val="24"/>
        </w:rPr>
        <w:t xml:space="preserve"> </w:t>
      </w:r>
    </w:p>
    <w:p w14:paraId="5BC322D4" w14:textId="73CD8D06" w:rsidR="009710FB" w:rsidRPr="009710FB" w:rsidRDefault="00FF3D76" w:rsidP="009710FB">
      <w:pPr>
        <w:spacing w:after="0"/>
        <w:jc w:val="both"/>
        <w:rPr>
          <w:rFonts w:ascii="Times New Roman" w:eastAsia="Calibri" w:hAnsi="Times New Roman" w:cs="Times New Roman"/>
          <w:sz w:val="24"/>
          <w:szCs w:val="24"/>
        </w:rPr>
      </w:pPr>
      <w:bookmarkStart w:id="9" w:name="_Hlk76558739"/>
      <w:bookmarkEnd w:id="8"/>
      <w:r>
        <w:rPr>
          <w:rFonts w:ascii="Times New Roman" w:eastAsia="Calibri" w:hAnsi="Times New Roman" w:cs="Times New Roman"/>
          <w:sz w:val="24"/>
          <w:szCs w:val="24"/>
        </w:rPr>
        <w:t>Salesforce-Hubspot Integration</w:t>
      </w:r>
      <w:bookmarkEnd w:id="9"/>
      <w:r w:rsidR="009710FB" w:rsidRPr="009710FB">
        <w:rPr>
          <w:rFonts w:ascii="Times New Roman" w:eastAsia="Calibri" w:hAnsi="Times New Roman" w:cs="Times New Roman"/>
          <w:sz w:val="24"/>
          <w:szCs w:val="24"/>
        </w:rPr>
        <w:t>, a system developed with the help of  Java ,that could be used for presidency of different things in various firms like colleges, schools and universities. It have different access level for people of different categories like administrators, special users, normal users. It use SQL for management of database and can be connected so that accessible from any location ,that is to cloud database storage. It  will be developed using Netbeans IDE. It contains different module which is available for different section</w:t>
      </w:r>
      <w:r w:rsidR="00A614CB">
        <w:rPr>
          <w:rFonts w:ascii="Times New Roman" w:eastAsia="Calibri" w:hAnsi="Times New Roman" w:cs="Times New Roman"/>
          <w:sz w:val="24"/>
          <w:szCs w:val="24"/>
        </w:rPr>
        <w:t>[7]</w:t>
      </w:r>
      <w:r w:rsidR="009710FB" w:rsidRPr="009710FB">
        <w:rPr>
          <w:rFonts w:ascii="Times New Roman" w:eastAsia="Calibri" w:hAnsi="Times New Roman" w:cs="Times New Roman"/>
          <w:sz w:val="24"/>
          <w:szCs w:val="24"/>
        </w:rPr>
        <w:t xml:space="preserve">. </w:t>
      </w:r>
    </w:p>
    <w:p w14:paraId="63F733CF" w14:textId="77777777" w:rsidR="00161664" w:rsidRDefault="00161664" w:rsidP="009710FB">
      <w:pPr>
        <w:spacing w:after="0"/>
        <w:jc w:val="both"/>
        <w:rPr>
          <w:rFonts w:ascii="Times New Roman" w:eastAsia="Calibri" w:hAnsi="Times New Roman" w:cs="Times New Roman"/>
          <w:sz w:val="24"/>
        </w:rPr>
      </w:pPr>
    </w:p>
    <w:p w14:paraId="64CA7E8E" w14:textId="70BED4D0"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.2.4</w:t>
      </w:r>
      <w:r w:rsidR="009710FB" w:rsidRPr="009710FB">
        <w:rPr>
          <w:rFonts w:ascii="Times New Roman" w:eastAsia="Calibri" w:hAnsi="Times New Roman" w:cs="Times New Roman"/>
          <w:sz w:val="24"/>
          <w:szCs w:val="24"/>
        </w:rPr>
        <w:t xml:space="preserve"> </w:t>
      </w:r>
      <w:r w:rsidR="009710FB" w:rsidRPr="009710FB">
        <w:rPr>
          <w:rFonts w:ascii="Times New Roman" w:eastAsia="Calibri" w:hAnsi="Times New Roman" w:cs="Times New Roman"/>
          <w:b/>
          <w:bCs/>
          <w:sz w:val="24"/>
          <w:szCs w:val="24"/>
        </w:rPr>
        <w:t>Cloud Based College Management System</w:t>
      </w:r>
    </w:p>
    <w:p w14:paraId="4765F716" w14:textId="45FCC011"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 xml:space="preserve">This system work mainly on Cloud Platform Techniques, Microsoft Azure to handle the database and code with monitoring of network for reasons of security and handling PHP extensions using PHP libraries inbuilt and Database MySQL and windows server </w:t>
      </w:r>
      <w:r w:rsidRPr="009710FB">
        <w:rPr>
          <w:rFonts w:ascii="Times New Roman" w:eastAsia="Calibri" w:hAnsi="Times New Roman" w:cs="Times New Roman"/>
          <w:sz w:val="24"/>
        </w:rPr>
        <w:lastRenderedPageBreak/>
        <w:t>2016,virtual server. The now work can improve by PHP Code of each page method of ajax calling technique of JavaScript/JQuery Programming Language</w:t>
      </w:r>
      <w:r w:rsidR="00A614CB">
        <w:rPr>
          <w:rFonts w:ascii="Times New Roman" w:eastAsia="Calibri" w:hAnsi="Times New Roman" w:cs="Times New Roman"/>
          <w:sz w:val="24"/>
        </w:rPr>
        <w:t>[8]</w:t>
      </w:r>
      <w:r w:rsidRPr="009710FB">
        <w:rPr>
          <w:rFonts w:ascii="Times New Roman" w:eastAsia="Calibri" w:hAnsi="Times New Roman" w:cs="Times New Roman"/>
          <w:sz w:val="24"/>
        </w:rPr>
        <w:t>.</w:t>
      </w:r>
    </w:p>
    <w:p w14:paraId="2DC4D73E" w14:textId="77777777" w:rsidR="009710FB" w:rsidRPr="009710FB" w:rsidRDefault="009710FB" w:rsidP="009710FB">
      <w:pPr>
        <w:spacing w:after="0"/>
        <w:jc w:val="both"/>
        <w:rPr>
          <w:rFonts w:ascii="Times New Roman" w:eastAsia="Calibri" w:hAnsi="Times New Roman" w:cs="Times New Roman"/>
          <w:sz w:val="24"/>
        </w:rPr>
      </w:pPr>
    </w:p>
    <w:p w14:paraId="73822D9A" w14:textId="395E832A" w:rsidR="009710FB" w:rsidRPr="009710FB" w:rsidRDefault="005F7838" w:rsidP="009710FB">
      <w:pPr>
        <w:spacing w:after="0"/>
        <w:jc w:val="both"/>
        <w:rPr>
          <w:rFonts w:ascii="Times New Roman" w:eastAsia="Calibri" w:hAnsi="Times New Roman" w:cs="Times New Roman"/>
          <w:b/>
          <w:bCs/>
          <w:sz w:val="24"/>
        </w:rPr>
      </w:pPr>
      <w:r>
        <w:rPr>
          <w:rFonts w:ascii="Times New Roman" w:eastAsia="Calibri" w:hAnsi="Times New Roman" w:cs="Times New Roman"/>
          <w:b/>
          <w:bCs/>
          <w:sz w:val="24"/>
        </w:rPr>
        <w:t>2</w:t>
      </w:r>
      <w:r w:rsidR="009710FB" w:rsidRPr="009710FB">
        <w:rPr>
          <w:rFonts w:ascii="Times New Roman" w:eastAsia="Calibri" w:hAnsi="Times New Roman" w:cs="Times New Roman"/>
          <w:b/>
          <w:bCs/>
          <w:sz w:val="24"/>
        </w:rPr>
        <w:t>.2.5 Salesforce.Com-A Cloud Provider</w:t>
      </w:r>
    </w:p>
    <w:p w14:paraId="641C631B" w14:textId="40013DDB"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The proposed system work is about the using cloud stage which would change all the customary perspectives of system, product improvement Technologies and application. Salesforce.com, the best cloud providers. There are numerous reasons because of which IT industries are moving to cloud. Furthermore, quantities of reasons , industries need to taught to adopting salesforce.com cloud. The system work is focusing on regular and essential highlight of salsforce.com The aim of this proposed system is to show the  resources available in the salesforce.com</w:t>
      </w:r>
      <w:r w:rsidR="00A614CB">
        <w:rPr>
          <w:rFonts w:ascii="Times New Roman" w:eastAsia="Calibri" w:hAnsi="Times New Roman" w:cs="Times New Roman"/>
          <w:sz w:val="24"/>
        </w:rPr>
        <w:t>[2]</w:t>
      </w:r>
      <w:r w:rsidRPr="009710FB">
        <w:rPr>
          <w:rFonts w:ascii="Times New Roman" w:eastAsia="Calibri" w:hAnsi="Times New Roman" w:cs="Times New Roman"/>
          <w:sz w:val="24"/>
        </w:rPr>
        <w:t xml:space="preserve">. </w:t>
      </w:r>
    </w:p>
    <w:p w14:paraId="3012EDE2" w14:textId="77777777" w:rsidR="009710FB" w:rsidRPr="009710FB" w:rsidRDefault="009710FB" w:rsidP="009710FB">
      <w:pPr>
        <w:spacing w:after="0"/>
        <w:jc w:val="both"/>
        <w:rPr>
          <w:rFonts w:ascii="Times New Roman" w:eastAsia="Calibri" w:hAnsi="Times New Roman" w:cs="Times New Roman"/>
          <w:sz w:val="24"/>
        </w:rPr>
      </w:pPr>
    </w:p>
    <w:p w14:paraId="613CC03B" w14:textId="58A54EC9"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.2.6 Extremely Effective Crm Solution Using Salesforce</w:t>
      </w:r>
    </w:p>
    <w:p w14:paraId="72A77C0F" w14:textId="7E54B438" w:rsidR="009710FB" w:rsidRPr="009710FB" w:rsidRDefault="009710FB" w:rsidP="009710FB">
      <w:pPr>
        <w:spacing w:after="0"/>
        <w:jc w:val="both"/>
        <w:rPr>
          <w:rFonts w:ascii="Times New Roman" w:eastAsia="Calibri" w:hAnsi="Times New Roman" w:cs="Times New Roman"/>
          <w:sz w:val="24"/>
        </w:rPr>
      </w:pPr>
      <w:r w:rsidRPr="009710FB">
        <w:rPr>
          <w:rFonts w:ascii="Times New Roman" w:eastAsia="Calibri" w:hAnsi="Times New Roman" w:cs="Times New Roman"/>
          <w:sz w:val="24"/>
        </w:rPr>
        <w:t>Salesforce is one of the  hot cloud computing tech. in computer industry, which is available on the cloud, there is no need to install any software. Salesforce.com is one of the on demand CRM, which runs on the force.com platform. we are talking about Introduction to the Cloud Computing, different Service models in the Cloud Computing, Types of it, Architecture of it and MVC. Introduction to the Salesforce, SOQL and Its Operators and also Force.com IDE and CRM</w:t>
      </w:r>
      <w:r w:rsidR="00357E24">
        <w:rPr>
          <w:rFonts w:ascii="Times New Roman" w:eastAsia="Calibri" w:hAnsi="Times New Roman" w:cs="Times New Roman"/>
          <w:sz w:val="24"/>
        </w:rPr>
        <w:t>[11]</w:t>
      </w:r>
      <w:r w:rsidRPr="009710FB">
        <w:rPr>
          <w:rFonts w:ascii="Times New Roman" w:eastAsia="Calibri" w:hAnsi="Times New Roman" w:cs="Times New Roman"/>
          <w:sz w:val="24"/>
        </w:rPr>
        <w:t>.</w:t>
      </w:r>
    </w:p>
    <w:p w14:paraId="6395FEE8" w14:textId="230BFB22" w:rsidR="009710FB" w:rsidRPr="009710FB" w:rsidRDefault="001B2973" w:rsidP="009710FB">
      <w:pPr>
        <w:spacing w:after="0"/>
        <w:jc w:val="both"/>
        <w:rPr>
          <w:rFonts w:ascii="Times New Roman" w:eastAsia="Calibri" w:hAnsi="Times New Roman" w:cs="Times New Roman"/>
          <w:sz w:val="24"/>
        </w:rPr>
      </w:pPr>
      <w:r>
        <w:rPr>
          <w:noProof/>
        </w:rPr>
        <mc:AlternateContent>
          <mc:Choice Requires="wps">
            <w:drawing>
              <wp:anchor distT="0" distB="0" distL="114300" distR="114300" simplePos="0" relativeHeight="251660800" behindDoc="0" locked="0" layoutInCell="1" allowOverlap="1" wp14:anchorId="5CAC81F3" wp14:editId="7C74AC89">
                <wp:simplePos x="0" y="0"/>
                <wp:positionH relativeFrom="column">
                  <wp:posOffset>109855</wp:posOffset>
                </wp:positionH>
                <wp:positionV relativeFrom="paragraph">
                  <wp:posOffset>1270635</wp:posOffset>
                </wp:positionV>
                <wp:extent cx="2677160" cy="266700"/>
                <wp:effectExtent l="0" t="0" r="0" b="0"/>
                <wp:wrapTopAndBottom/>
                <wp:docPr id="4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7160" cy="266700"/>
                        </a:xfrm>
                        <a:prstGeom prst="rect">
                          <a:avLst/>
                        </a:prstGeom>
                        <a:solidFill>
                          <a:prstClr val="white"/>
                        </a:solidFill>
                        <a:ln>
                          <a:noFill/>
                        </a:ln>
                      </wps:spPr>
                      <wps:txbx>
                        <w:txbxContent>
                          <w:p w14:paraId="20E8DCC8" w14:textId="60DF3541" w:rsidR="005A292A" w:rsidRPr="00AC36E0" w:rsidRDefault="005A292A" w:rsidP="009710FB">
                            <w:pPr>
                              <w:pStyle w:val="Caption"/>
                              <w:rPr>
                                <w:b/>
                                <w:bCs/>
                                <w:noProof/>
                              </w:rPr>
                            </w:pPr>
                            <w:r>
                              <w:t>Figure 2.2 flow of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AC81F3" id="Text Box 33" o:spid="_x0000_s1055" type="#_x0000_t202" style="position:absolute;left:0;text-align:left;margin-left:8.65pt;margin-top:100.05pt;width:210.8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" stroked="f">
                <v:textbox style="mso-fit-shape-to-text:t" inset="0,0,0,0">
                  <w:txbxContent>
                    <w:p w14:paraId="20E8DCC8" w14:textId="60DF3541" w:rsidR="005A292A" w:rsidRPr="00AC36E0" w:rsidRDefault="005A292A" w:rsidP="009710FB">
                      <w:pPr>
                        <w:pStyle w:val="Caption"/>
                        <w:rPr>
                          <w:b/>
                          <w:bCs/>
                          <w:noProof/>
                        </w:rPr>
                      </w:pPr>
                      <w:r>
                        <w:t>Figure 2.2 flow of website</w:t>
                      </w:r>
                    </w:p>
                  </w:txbxContent>
                </v:textbox>
                <w10:wrap type="topAndBottom"/>
              </v:shape>
            </w:pict>
          </mc:Fallback>
        </mc:AlternateContent>
      </w:r>
      <w:r w:rsidR="003B5C53" w:rsidRPr="009710FB">
        <w:rPr>
          <w:rFonts w:ascii="Calibri" w:eastAsia="Calibri" w:hAnsi="Calibri" w:cs="Times New Roman"/>
          <w:b/>
          <w:bCs/>
          <w:noProof/>
        </w:rPr>
        <w:drawing>
          <wp:anchor distT="0" distB="0" distL="114300" distR="114300" simplePos="0" relativeHeight="251653632" behindDoc="0" locked="0" layoutInCell="1" allowOverlap="1" wp14:anchorId="44B986C6" wp14:editId="4ABC40C6">
            <wp:simplePos x="0" y="0"/>
            <wp:positionH relativeFrom="column">
              <wp:posOffset>9525</wp:posOffset>
            </wp:positionH>
            <wp:positionV relativeFrom="paragraph">
              <wp:posOffset>315595</wp:posOffset>
            </wp:positionV>
            <wp:extent cx="5758815" cy="1016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58815" cy="1016000"/>
                    </a:xfrm>
                    <a:prstGeom prst="rect">
                      <a:avLst/>
                    </a:prstGeom>
                  </pic:spPr>
                </pic:pic>
              </a:graphicData>
            </a:graphic>
            <wp14:sizeRelH relativeFrom="margin">
              <wp14:pctWidth>0</wp14:pctWidth>
            </wp14:sizeRelH>
            <wp14:sizeRelV relativeFrom="margin">
              <wp14:pctHeight>0</wp14:pctHeight>
            </wp14:sizeRelV>
          </wp:anchor>
        </w:drawing>
      </w:r>
    </w:p>
    <w:p w14:paraId="0C60EBC4" w14:textId="31180446" w:rsidR="009710FB" w:rsidRPr="009710FB" w:rsidRDefault="005F7838" w:rsidP="009710FB">
      <w:pPr>
        <w:spacing w:after="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 DESIGN</w:t>
      </w:r>
    </w:p>
    <w:p w14:paraId="7D417DBD" w14:textId="4516CC75" w:rsidR="009710FB" w:rsidRPr="009710FB" w:rsidRDefault="009710FB" w:rsidP="009710FB">
      <w:pPr>
        <w:spacing w:after="0"/>
        <w:jc w:val="both"/>
        <w:rPr>
          <w:rFonts w:ascii="Times New Roman" w:eastAsia="Calibri" w:hAnsi="Times New Roman" w:cs="Times New Roman"/>
          <w:b/>
          <w:bCs/>
          <w:sz w:val="28"/>
          <w:szCs w:val="28"/>
        </w:rPr>
      </w:pPr>
    </w:p>
    <w:p w14:paraId="5481BD0F" w14:textId="3609EC47" w:rsidR="009710FB" w:rsidRPr="009710FB" w:rsidRDefault="001B2973" w:rsidP="009710FB">
      <w:pPr>
        <w:spacing w:after="0"/>
        <w:jc w:val="both"/>
        <w:rPr>
          <w:rFonts w:ascii="Times New Roman" w:eastAsia="Calibri" w:hAnsi="Times New Roman" w:cs="Times New Roman"/>
          <w:b/>
          <w:bCs/>
          <w:sz w:val="24"/>
          <w:szCs w:val="24"/>
        </w:rPr>
      </w:pPr>
      <w:r>
        <w:rPr>
          <w:noProof/>
        </w:rPr>
        <w:lastRenderedPageBreak/>
        <mc:AlternateContent>
          <mc:Choice Requires="wps">
            <w:drawing>
              <wp:anchor distT="0" distB="0" distL="114300" distR="114300" simplePos="0" relativeHeight="251661824" behindDoc="0" locked="0" layoutInCell="1" allowOverlap="1" wp14:anchorId="0B93CFFF" wp14:editId="232DFB2F">
                <wp:simplePos x="0" y="0"/>
                <wp:positionH relativeFrom="column">
                  <wp:posOffset>4445</wp:posOffset>
                </wp:positionH>
                <wp:positionV relativeFrom="paragraph">
                  <wp:posOffset>4036060</wp:posOffset>
                </wp:positionV>
                <wp:extent cx="4587240" cy="266700"/>
                <wp:effectExtent l="0" t="0" r="0" b="2540"/>
                <wp:wrapTopAndBottom/>
                <wp:docPr id="4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F146C" w14:textId="36E0D31E" w:rsidR="003B5C53" w:rsidRPr="00D716C7" w:rsidRDefault="003B5C53" w:rsidP="003B5C53">
                            <w:pPr>
                              <w:pStyle w:val="Caption"/>
                              <w:rPr>
                                <w:rFonts w:ascii="Times New Roman" w:eastAsia="Calibri" w:hAnsi="Times New Roman" w:cs="Times New Roman"/>
                                <w:noProof/>
                                <w:sz w:val="24"/>
                                <w:szCs w:val="24"/>
                              </w:rPr>
                            </w:pPr>
                            <w:r>
                              <w:t xml:space="preserve">Figure </w:t>
                            </w:r>
                            <w:fldSimple w:instr=" SEQ Figure \* ARABIC ">
                              <w:r>
                                <w:rPr>
                                  <w:noProof/>
                                </w:rPr>
                                <w:t>2</w:t>
                              </w:r>
                            </w:fldSimple>
                            <w:r>
                              <w:t>.3 Design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93CFFF" id="Text Box 55" o:spid="_x0000_s1056" type="#_x0000_t202" style="position:absolute;left:0;text-align:left;margin-left:.35pt;margin-top:317.8pt;width:361.2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" stroked="f">
                <v:textbox style="mso-fit-shape-to-text:t" inset="0,0,0,0">
                  <w:txbxContent>
                    <w:p w14:paraId="409F146C" w14:textId="36E0D31E" w:rsidR="003B5C53" w:rsidRPr="00D716C7" w:rsidRDefault="003B5C53" w:rsidP="003B5C53">
                      <w:pPr>
                        <w:pStyle w:val="Caption"/>
                        <w:rPr>
                          <w:rFonts w:ascii="Times New Roman" w:eastAsia="Calibri" w:hAnsi="Times New Roman" w:cs="Times New Roman"/>
                          <w:noProof/>
                          <w:sz w:val="24"/>
                          <w:szCs w:val="24"/>
                        </w:rPr>
                      </w:pPr>
                      <w:r>
                        <w:t xml:space="preserve">Figure </w:t>
                      </w:r>
                      <w:fldSimple w:instr=" SEQ Figure \* ARABIC ">
                        <w:r>
                          <w:rPr>
                            <w:noProof/>
                          </w:rPr>
                          <w:t>2</w:t>
                        </w:r>
                      </w:fldSimple>
                      <w:r>
                        <w:t>.3 Design</w:t>
                      </w:r>
                    </w:p>
                  </w:txbxContent>
                </v:textbox>
                <w10:wrap type="topAndBottom"/>
              </v:shape>
            </w:pict>
          </mc:Fallback>
        </mc:AlternateContent>
      </w:r>
      <w:r w:rsidR="00840D85" w:rsidRPr="009710FB">
        <w:rPr>
          <w:rFonts w:ascii="Times New Roman" w:eastAsia="Calibri" w:hAnsi="Times New Roman" w:cs="Times New Roman"/>
          <w:noProof/>
          <w:sz w:val="24"/>
          <w:szCs w:val="24"/>
        </w:rPr>
        <w:drawing>
          <wp:anchor distT="0" distB="0" distL="114300" distR="114300" simplePos="0" relativeHeight="251655680" behindDoc="0" locked="0" layoutInCell="1" allowOverlap="1" wp14:anchorId="61007FEA" wp14:editId="330DD402">
            <wp:simplePos x="0" y="0"/>
            <wp:positionH relativeFrom="column">
              <wp:posOffset>4445</wp:posOffset>
            </wp:positionH>
            <wp:positionV relativeFrom="paragraph">
              <wp:posOffset>290830</wp:posOffset>
            </wp:positionV>
            <wp:extent cx="4587240" cy="36880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40" cy="3688080"/>
                    </a:xfrm>
                    <a:prstGeom prst="rect">
                      <a:avLst/>
                    </a:prstGeom>
                    <a:noFill/>
                  </pic:spPr>
                </pic:pic>
              </a:graphicData>
            </a:graphic>
            <wp14:sizeRelH relativeFrom="margin">
              <wp14:pctWidth>0</wp14:pctWidth>
            </wp14:sizeRelH>
            <wp14:sizeRelV relativeFrom="margin">
              <wp14:pctHeight>0</wp14:pctHeight>
            </wp14:sizeRelV>
          </wp:anchor>
        </w:drawing>
      </w:r>
      <w:r w:rsidR="005F7838">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.3.1 Design</w:t>
      </w:r>
    </w:p>
    <w:p w14:paraId="103EDCF7" w14:textId="52A73501" w:rsidR="009710FB" w:rsidRPr="009710FB" w:rsidRDefault="009710FB" w:rsidP="009710FB">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In this we define the projects structure, feature, criteria for success the main objective is to create the desired project. our system is based on cloud.</w:t>
      </w:r>
    </w:p>
    <w:p w14:paraId="604E5F3B" w14:textId="77777777" w:rsidR="009710FB" w:rsidRPr="009710FB" w:rsidRDefault="009710FB" w:rsidP="009710FB">
      <w:pPr>
        <w:spacing w:after="0"/>
        <w:jc w:val="both"/>
        <w:rPr>
          <w:rFonts w:ascii="Times New Roman" w:eastAsia="Calibri" w:hAnsi="Times New Roman" w:cs="Times New Roman"/>
          <w:sz w:val="24"/>
          <w:szCs w:val="24"/>
        </w:rPr>
      </w:pPr>
    </w:p>
    <w:p w14:paraId="39A8327A" w14:textId="69EA50DC" w:rsidR="009710FB" w:rsidRPr="009710FB" w:rsidRDefault="00895902" w:rsidP="009710FB">
      <w:pPr>
        <w:tabs>
          <w:tab w:val="left" w:pos="3381"/>
        </w:tabs>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.3.2 Implementation And Evaluation</w:t>
      </w:r>
    </w:p>
    <w:p w14:paraId="48757C21" w14:textId="1D180EA2" w:rsidR="009710FB" w:rsidRPr="009710FB" w:rsidRDefault="009710FB" w:rsidP="009710FB">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The implementation of the system is done with the help of salesforce and apex.by using of force.com cloud platform. With the help of apex language.by the using of force.com pages leveraging and functionalities the information on our account of salesforce</w:t>
      </w:r>
      <w:r w:rsidR="007D46D6">
        <w:rPr>
          <w:rFonts w:ascii="Times New Roman" w:eastAsia="Calibri" w:hAnsi="Times New Roman" w:cs="Times New Roman"/>
          <w:sz w:val="24"/>
          <w:szCs w:val="24"/>
        </w:rPr>
        <w:t>[1]</w:t>
      </w:r>
      <w:r w:rsidRPr="009710FB">
        <w:rPr>
          <w:rFonts w:ascii="Times New Roman" w:eastAsia="Calibri" w:hAnsi="Times New Roman" w:cs="Times New Roman"/>
          <w:sz w:val="24"/>
          <w:szCs w:val="24"/>
        </w:rPr>
        <w:t xml:space="preserve">. </w:t>
      </w:r>
    </w:p>
    <w:p w14:paraId="44D7A724" w14:textId="1689C375" w:rsidR="005F7838" w:rsidRPr="00161664" w:rsidRDefault="009710FB" w:rsidP="00161664">
      <w:pPr>
        <w:spacing w:after="0"/>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With the help of the custom domain, user can use this domain to access the website. </w:t>
      </w:r>
    </w:p>
    <w:p w14:paraId="79D78623" w14:textId="3A41AE85" w:rsidR="00652B29" w:rsidRDefault="00652B29" w:rsidP="00652B29">
      <w:pPr>
        <w:pStyle w:val="NoSpacing"/>
        <w:spacing w:line="276" w:lineRule="auto"/>
        <w:rPr>
          <w:rFonts w:ascii="Times New Roman" w:hAnsi="Times New Roman"/>
          <w:b/>
          <w:bCs/>
          <w:sz w:val="24"/>
        </w:rPr>
      </w:pPr>
    </w:p>
    <w:p w14:paraId="04D0EE93" w14:textId="718D797B" w:rsidR="00840D85" w:rsidRDefault="00840D85" w:rsidP="00652B29">
      <w:pPr>
        <w:pStyle w:val="NoSpacing"/>
        <w:spacing w:line="276" w:lineRule="auto"/>
        <w:rPr>
          <w:rFonts w:ascii="Times New Roman" w:hAnsi="Times New Roman"/>
          <w:b/>
          <w:bCs/>
          <w:sz w:val="24"/>
        </w:rPr>
      </w:pPr>
    </w:p>
    <w:p w14:paraId="5B7A678E" w14:textId="01E3A6CE" w:rsidR="00F52393" w:rsidRDefault="00F52393" w:rsidP="00652B29">
      <w:pPr>
        <w:pStyle w:val="NoSpacing"/>
        <w:spacing w:line="276" w:lineRule="auto"/>
        <w:rPr>
          <w:rFonts w:ascii="Times New Roman" w:hAnsi="Times New Roman"/>
          <w:b/>
          <w:bCs/>
          <w:sz w:val="24"/>
        </w:rPr>
      </w:pPr>
    </w:p>
    <w:p w14:paraId="1582D5C0" w14:textId="77777777" w:rsidR="00F52393" w:rsidRDefault="00F52393" w:rsidP="00652B29">
      <w:pPr>
        <w:pStyle w:val="NoSpacing"/>
        <w:spacing w:line="276" w:lineRule="auto"/>
        <w:rPr>
          <w:rFonts w:ascii="Times New Roman" w:hAnsi="Times New Roman"/>
          <w:b/>
          <w:bCs/>
          <w:sz w:val="24"/>
        </w:rPr>
      </w:pPr>
    </w:p>
    <w:p w14:paraId="45B6D84E" w14:textId="1295046D" w:rsidR="00652B29" w:rsidRPr="00652B29" w:rsidRDefault="00652B29" w:rsidP="00652B29">
      <w:pPr>
        <w:pStyle w:val="NoSpacing"/>
        <w:spacing w:line="276" w:lineRule="auto"/>
        <w:rPr>
          <w:rFonts w:ascii="Times New Roman" w:hAnsi="Times New Roman"/>
          <w:b/>
          <w:bCs/>
          <w:sz w:val="24"/>
        </w:rPr>
      </w:pPr>
      <w:r w:rsidRPr="00652B29">
        <w:rPr>
          <w:rFonts w:ascii="Times New Roman" w:hAnsi="Times New Roman"/>
          <w:b/>
          <w:bCs/>
          <w:sz w:val="24"/>
        </w:rPr>
        <w:t>2.3.2.1 Salesforce</w:t>
      </w:r>
    </w:p>
    <w:p w14:paraId="7F1F91CA" w14:textId="197EE3E2" w:rsidR="00652B29" w:rsidRPr="00840D85" w:rsidRDefault="00652B29" w:rsidP="00652B29">
      <w:pPr>
        <w:pStyle w:val="NoSpacing"/>
        <w:spacing w:line="276" w:lineRule="auto"/>
        <w:rPr>
          <w:rFonts w:ascii="Times New Roman" w:hAnsi="Times New Roman"/>
          <w:color w:val="000000" w:themeColor="text1"/>
          <w:sz w:val="24"/>
        </w:rPr>
      </w:pPr>
      <w:r w:rsidRPr="00840D85">
        <w:rPr>
          <w:rFonts w:ascii="Times New Roman" w:hAnsi="Times New Roman"/>
          <w:color w:val="000000" w:themeColor="text1"/>
          <w:sz w:val="24"/>
        </w:rPr>
        <w:lastRenderedPageBreak/>
        <w:t xml:space="preserve">Salesforce customer </w:t>
      </w:r>
      <w:r w:rsidR="003B5C53" w:rsidRPr="00840D85">
        <w:rPr>
          <w:rFonts w:ascii="Times New Roman" w:hAnsi="Times New Roman"/>
          <w:color w:val="000000" w:themeColor="text1"/>
          <w:sz w:val="24"/>
        </w:rPr>
        <w:t>relationship management (</w:t>
      </w:r>
      <w:r w:rsidRPr="00840D85">
        <w:rPr>
          <w:rFonts w:ascii="Times New Roman" w:hAnsi="Times New Roman"/>
          <w:color w:val="000000" w:themeColor="text1"/>
          <w:sz w:val="24"/>
        </w:rPr>
        <w:t xml:space="preserve">CRM) </w:t>
      </w:r>
      <w:r w:rsidR="003B5C53">
        <w:rPr>
          <w:rFonts w:ascii="Times New Roman" w:hAnsi="Times New Roman"/>
          <w:color w:val="000000" w:themeColor="text1"/>
          <w:sz w:val="24"/>
        </w:rPr>
        <w:t xml:space="preserve">which </w:t>
      </w:r>
      <w:r w:rsidR="003B5C53" w:rsidRPr="00840D85">
        <w:rPr>
          <w:rFonts w:ascii="Times New Roman" w:hAnsi="Times New Roman"/>
          <w:color w:val="000000" w:themeColor="text1"/>
          <w:sz w:val="24"/>
        </w:rPr>
        <w:t xml:space="preserve">is an on-demand </w:t>
      </w:r>
      <w:r w:rsidRPr="00840D85">
        <w:rPr>
          <w:rFonts w:ascii="Times New Roman" w:hAnsi="Times New Roman"/>
          <w:color w:val="000000" w:themeColor="text1"/>
          <w:sz w:val="24"/>
        </w:rPr>
        <w:t xml:space="preserve">suite offering applications for </w:t>
      </w:r>
      <w:r w:rsidR="003B5C53">
        <w:rPr>
          <w:rFonts w:ascii="Times New Roman" w:hAnsi="Times New Roman"/>
          <w:color w:val="000000" w:themeColor="text1"/>
          <w:sz w:val="24"/>
        </w:rPr>
        <w:t xml:space="preserve">different level of organization like </w:t>
      </w:r>
      <w:r w:rsidRPr="00840D85">
        <w:rPr>
          <w:rFonts w:ascii="Times New Roman" w:hAnsi="Times New Roman"/>
          <w:color w:val="000000" w:themeColor="text1"/>
          <w:sz w:val="24"/>
        </w:rPr>
        <w:t xml:space="preserve">small, midsize and </w:t>
      </w:r>
      <w:r w:rsidR="003B5C53">
        <w:rPr>
          <w:rFonts w:ascii="Times New Roman" w:hAnsi="Times New Roman"/>
          <w:color w:val="000000" w:themeColor="text1"/>
          <w:sz w:val="24"/>
        </w:rPr>
        <w:t xml:space="preserve">large </w:t>
      </w:r>
      <w:r w:rsidRPr="00840D85">
        <w:rPr>
          <w:rFonts w:ascii="Times New Roman" w:hAnsi="Times New Roman"/>
          <w:color w:val="000000" w:themeColor="text1"/>
          <w:sz w:val="24"/>
        </w:rPr>
        <w:t xml:space="preserve">organizations, with a </w:t>
      </w:r>
      <w:r w:rsidR="003B5C53">
        <w:rPr>
          <w:rFonts w:ascii="Times New Roman" w:hAnsi="Times New Roman"/>
          <w:color w:val="000000" w:themeColor="text1"/>
          <w:sz w:val="24"/>
        </w:rPr>
        <w:t xml:space="preserve">complete </w:t>
      </w:r>
      <w:r w:rsidRPr="00840D85">
        <w:rPr>
          <w:rFonts w:ascii="Times New Roman" w:hAnsi="Times New Roman"/>
          <w:color w:val="000000" w:themeColor="text1"/>
          <w:sz w:val="24"/>
        </w:rPr>
        <w:t xml:space="preserve">focus on </w:t>
      </w:r>
      <w:r w:rsidR="003B5C53">
        <w:rPr>
          <w:rFonts w:ascii="Times New Roman" w:hAnsi="Times New Roman"/>
          <w:color w:val="000000" w:themeColor="text1"/>
          <w:sz w:val="24"/>
        </w:rPr>
        <w:t>support and sales as well</w:t>
      </w:r>
      <w:r w:rsidRPr="00840D85">
        <w:rPr>
          <w:rFonts w:ascii="Times New Roman" w:hAnsi="Times New Roman"/>
          <w:color w:val="000000" w:themeColor="text1"/>
          <w:sz w:val="24"/>
        </w:rPr>
        <w:t>. </w:t>
      </w:r>
    </w:p>
    <w:p w14:paraId="609CBDB7" w14:textId="77777777" w:rsidR="003B5C53" w:rsidRDefault="00652B29" w:rsidP="00652B29">
      <w:pPr>
        <w:spacing w:line="276" w:lineRule="auto"/>
        <w:jc w:val="both"/>
        <w:rPr>
          <w:rFonts w:ascii="Times New Roman" w:hAnsi="Times New Roman" w:cs="Times New Roman"/>
          <w:color w:val="000000" w:themeColor="text1"/>
          <w:sz w:val="24"/>
        </w:rPr>
      </w:pPr>
      <w:r w:rsidRPr="00840D85">
        <w:rPr>
          <w:rFonts w:ascii="Times New Roman" w:hAnsi="Times New Roman" w:cs="Times New Roman"/>
          <w:color w:val="000000" w:themeColor="text1"/>
          <w:sz w:val="24"/>
        </w:rPr>
        <w:t xml:space="preserve">Salesforce </w:t>
      </w:r>
      <w:r w:rsidR="003B5C53">
        <w:rPr>
          <w:rFonts w:ascii="Times New Roman" w:hAnsi="Times New Roman" w:cs="Times New Roman"/>
          <w:color w:val="000000" w:themeColor="text1"/>
          <w:sz w:val="24"/>
        </w:rPr>
        <w:t xml:space="preserve">initially </w:t>
      </w:r>
      <w:r w:rsidRPr="00840D85">
        <w:rPr>
          <w:rFonts w:ascii="Times New Roman" w:hAnsi="Times New Roman" w:cs="Times New Roman"/>
          <w:color w:val="000000" w:themeColor="text1"/>
          <w:sz w:val="24"/>
        </w:rPr>
        <w:t xml:space="preserve">started </w:t>
      </w:r>
      <w:r w:rsidR="003B5C53">
        <w:rPr>
          <w:rFonts w:ascii="Times New Roman" w:hAnsi="Times New Roman" w:cs="Times New Roman"/>
          <w:color w:val="000000" w:themeColor="text1"/>
          <w:sz w:val="24"/>
        </w:rPr>
        <w:t>f</w:t>
      </w:r>
      <w:r w:rsidR="003B5C53" w:rsidRPr="00840D85">
        <w:rPr>
          <w:rFonts w:ascii="Times New Roman" w:hAnsi="Times New Roman" w:cs="Times New Roman"/>
          <w:color w:val="000000" w:themeColor="text1"/>
          <w:sz w:val="24"/>
        </w:rPr>
        <w:t>or CRM</w:t>
      </w:r>
      <w:r w:rsidR="003B5C53">
        <w:rPr>
          <w:rFonts w:ascii="Times New Roman" w:hAnsi="Times New Roman" w:cs="Times New Roman"/>
          <w:color w:val="000000" w:themeColor="text1"/>
          <w:sz w:val="24"/>
        </w:rPr>
        <w:t xml:space="preserve"> solution </w:t>
      </w:r>
      <w:r w:rsidRPr="00840D85">
        <w:rPr>
          <w:rFonts w:ascii="Times New Roman" w:hAnsi="Times New Roman" w:cs="Times New Roman"/>
          <w:color w:val="000000" w:themeColor="text1"/>
          <w:sz w:val="24"/>
        </w:rPr>
        <w:t xml:space="preserve">as a </w:t>
      </w:r>
      <w:r w:rsidR="003B5C53" w:rsidRPr="00840D85">
        <w:rPr>
          <w:rFonts w:ascii="Times New Roman" w:hAnsi="Times New Roman" w:cs="Times New Roman"/>
          <w:color w:val="000000" w:themeColor="text1"/>
          <w:sz w:val="24"/>
        </w:rPr>
        <w:t>cloud-base</w:t>
      </w:r>
      <w:r w:rsidRPr="00840D85">
        <w:rPr>
          <w:rFonts w:ascii="Times New Roman" w:hAnsi="Times New Roman" w:cs="Times New Roman"/>
          <w:color w:val="000000" w:themeColor="text1"/>
          <w:sz w:val="24"/>
        </w:rPr>
        <w:t xml:space="preserve">. CRM </w:t>
      </w:r>
      <w:r w:rsidR="003B5C53">
        <w:rPr>
          <w:rFonts w:ascii="Times New Roman" w:hAnsi="Times New Roman" w:cs="Times New Roman"/>
          <w:color w:val="000000" w:themeColor="text1"/>
          <w:sz w:val="24"/>
        </w:rPr>
        <w:t>full form is</w:t>
      </w:r>
      <w:r w:rsidRPr="00840D85">
        <w:rPr>
          <w:rFonts w:ascii="Times New Roman" w:hAnsi="Times New Roman" w:cs="Times New Roman"/>
          <w:color w:val="000000" w:themeColor="text1"/>
          <w:sz w:val="24"/>
        </w:rPr>
        <w:t xml:space="preserve"> Customer Relationship  management.</w:t>
      </w:r>
    </w:p>
    <w:p w14:paraId="7928E432" w14:textId="36122BD9" w:rsidR="00652B29" w:rsidRDefault="003B5C53" w:rsidP="00652B29">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It basically used for establishing a better connectivity between user and the organisation. With the help of cloud based technology, where all stuffs related to user available for 24*7. To form a ideology of trust between both</w:t>
      </w:r>
      <w:r w:rsidR="00652B29" w:rsidRPr="00840D85">
        <w:rPr>
          <w:rFonts w:ascii="Times New Roman" w:hAnsi="Times New Roman" w:cs="Times New Roman"/>
          <w:color w:val="000000" w:themeColor="text1"/>
          <w:sz w:val="24"/>
        </w:rPr>
        <w:t xml:space="preserve">. </w:t>
      </w:r>
    </w:p>
    <w:p w14:paraId="722906BC" w14:textId="77777777" w:rsidR="00F52393" w:rsidRPr="00840D85" w:rsidRDefault="00F52393" w:rsidP="00652B29">
      <w:pPr>
        <w:spacing w:line="276" w:lineRule="auto"/>
        <w:jc w:val="both"/>
        <w:rPr>
          <w:rFonts w:ascii="Times New Roman" w:hAnsi="Times New Roman" w:cs="Times New Roman"/>
          <w:color w:val="000000" w:themeColor="text1"/>
          <w:sz w:val="24"/>
        </w:rPr>
      </w:pPr>
    </w:p>
    <w:p w14:paraId="4B4C332A" w14:textId="4553AC9F" w:rsidR="00F52393" w:rsidRPr="00840D85" w:rsidRDefault="00652B29" w:rsidP="00F52393">
      <w:pPr>
        <w:spacing w:after="0" w:line="276" w:lineRule="auto"/>
        <w:jc w:val="both"/>
        <w:rPr>
          <w:rFonts w:ascii="Times New Roman" w:hAnsi="Times New Roman" w:cs="Times New Roman"/>
          <w:b/>
          <w:bCs/>
          <w:color w:val="000000" w:themeColor="text1"/>
          <w:sz w:val="24"/>
        </w:rPr>
      </w:pPr>
      <w:r w:rsidRPr="00840D85">
        <w:rPr>
          <w:rFonts w:ascii="Times New Roman" w:hAnsi="Times New Roman" w:cs="Times New Roman"/>
          <w:b/>
          <w:bCs/>
          <w:color w:val="000000" w:themeColor="text1"/>
          <w:sz w:val="24"/>
        </w:rPr>
        <w:t>2.3.2.2 Apex</w:t>
      </w:r>
    </w:p>
    <w:p w14:paraId="30305192" w14:textId="6811A6A6" w:rsidR="00652B29" w:rsidRDefault="00652B29" w:rsidP="00F52393">
      <w:pPr>
        <w:spacing w:after="0" w:line="276" w:lineRule="auto"/>
        <w:jc w:val="both"/>
        <w:rPr>
          <w:rFonts w:ascii="Times New Roman" w:hAnsi="Times New Roman" w:cs="Times New Roman"/>
          <w:color w:val="000000" w:themeColor="text1"/>
          <w:sz w:val="24"/>
          <w:szCs w:val="12"/>
          <w:shd w:val="clear" w:color="auto" w:fill="FFFFFF"/>
        </w:rPr>
      </w:pPr>
      <w:r w:rsidRPr="00840D85">
        <w:rPr>
          <w:rFonts w:ascii="Times New Roman" w:hAnsi="Times New Roman" w:cs="Times New Roman"/>
          <w:color w:val="000000" w:themeColor="text1"/>
          <w:sz w:val="24"/>
          <w:szCs w:val="12"/>
          <w:shd w:val="clear" w:color="auto" w:fill="FFFFFF"/>
        </w:rPr>
        <w:t>Apex is object-oriented</w:t>
      </w:r>
      <w:r w:rsidR="003B5C53" w:rsidRPr="003B5C53">
        <w:rPr>
          <w:rFonts w:ascii="Times New Roman" w:hAnsi="Times New Roman" w:cs="Times New Roman"/>
          <w:color w:val="000000" w:themeColor="text1"/>
          <w:sz w:val="24"/>
          <w:szCs w:val="12"/>
          <w:shd w:val="clear" w:color="auto" w:fill="FFFFFF"/>
        </w:rPr>
        <w:t xml:space="preserve"> </w:t>
      </w:r>
      <w:r w:rsidR="003B5C53" w:rsidRPr="00840D85">
        <w:rPr>
          <w:rFonts w:ascii="Times New Roman" w:hAnsi="Times New Roman" w:cs="Times New Roman"/>
          <w:color w:val="000000" w:themeColor="text1"/>
          <w:sz w:val="24"/>
          <w:szCs w:val="12"/>
          <w:shd w:val="clear" w:color="auto" w:fill="FFFFFF"/>
        </w:rPr>
        <w:t>strongly typed</w:t>
      </w:r>
      <w:r w:rsidRPr="00840D85">
        <w:rPr>
          <w:rFonts w:ascii="Times New Roman" w:hAnsi="Times New Roman" w:cs="Times New Roman"/>
          <w:color w:val="000000" w:themeColor="text1"/>
          <w:sz w:val="24"/>
          <w:szCs w:val="12"/>
          <w:shd w:val="clear" w:color="auto" w:fill="FFFFFF"/>
        </w:rPr>
        <w:t>, programming language</w:t>
      </w:r>
      <w:r w:rsidR="003B5C53" w:rsidRPr="003B5C53">
        <w:rPr>
          <w:rFonts w:ascii="Times New Roman" w:hAnsi="Times New Roman" w:cs="Times New Roman"/>
          <w:color w:val="000000" w:themeColor="text1"/>
          <w:sz w:val="24"/>
          <w:szCs w:val="12"/>
          <w:shd w:val="clear" w:color="auto" w:fill="FFFFFF"/>
        </w:rPr>
        <w:t xml:space="preserve"> </w:t>
      </w:r>
      <w:r w:rsidR="003B5C53">
        <w:rPr>
          <w:rFonts w:ascii="Times New Roman" w:hAnsi="Times New Roman" w:cs="Times New Roman"/>
          <w:color w:val="000000" w:themeColor="text1"/>
          <w:sz w:val="24"/>
          <w:szCs w:val="12"/>
          <w:shd w:val="clear" w:color="auto" w:fill="FFFFFF"/>
        </w:rPr>
        <w:t xml:space="preserve">,it is </w:t>
      </w:r>
      <w:r w:rsidR="003B5C53" w:rsidRPr="00840D85">
        <w:rPr>
          <w:rFonts w:ascii="Times New Roman" w:hAnsi="Times New Roman" w:cs="Times New Roman"/>
          <w:color w:val="000000" w:themeColor="text1"/>
          <w:sz w:val="24"/>
          <w:szCs w:val="12"/>
          <w:shd w:val="clear" w:color="auto" w:fill="FFFFFF"/>
        </w:rPr>
        <w:t>on-demand</w:t>
      </w:r>
      <w:r w:rsidRPr="00840D85">
        <w:rPr>
          <w:rFonts w:ascii="Times New Roman" w:hAnsi="Times New Roman" w:cs="Times New Roman"/>
          <w:color w:val="000000" w:themeColor="text1"/>
          <w:sz w:val="24"/>
          <w:szCs w:val="12"/>
          <w:shd w:val="clear" w:color="auto" w:fill="FFFFFF"/>
        </w:rPr>
        <w:t>. It is stored</w:t>
      </w:r>
      <w:r w:rsidR="003B5C53" w:rsidRPr="003B5C53">
        <w:rPr>
          <w:rFonts w:ascii="Times New Roman" w:hAnsi="Times New Roman" w:cs="Times New Roman"/>
          <w:color w:val="000000" w:themeColor="text1"/>
          <w:sz w:val="24"/>
          <w:szCs w:val="12"/>
          <w:shd w:val="clear" w:color="auto" w:fill="FFFFFF"/>
        </w:rPr>
        <w:t xml:space="preserve"> </w:t>
      </w:r>
      <w:r w:rsidR="003B5C53">
        <w:rPr>
          <w:rFonts w:ascii="Times New Roman" w:hAnsi="Times New Roman" w:cs="Times New Roman"/>
          <w:color w:val="000000" w:themeColor="text1"/>
          <w:sz w:val="24"/>
          <w:szCs w:val="12"/>
          <w:shd w:val="clear" w:color="auto" w:fill="FFFFFF"/>
        </w:rPr>
        <w:t>,</w:t>
      </w:r>
      <w:r w:rsidR="003B5C53" w:rsidRPr="00840D85">
        <w:rPr>
          <w:rFonts w:ascii="Times New Roman" w:hAnsi="Times New Roman" w:cs="Times New Roman"/>
          <w:color w:val="000000" w:themeColor="text1"/>
          <w:sz w:val="24"/>
          <w:szCs w:val="12"/>
          <w:shd w:val="clear" w:color="auto" w:fill="FFFFFF"/>
        </w:rPr>
        <w:t>compiled</w:t>
      </w:r>
      <w:r w:rsidRPr="00840D85">
        <w:rPr>
          <w:rFonts w:ascii="Times New Roman" w:hAnsi="Times New Roman" w:cs="Times New Roman"/>
          <w:color w:val="000000" w:themeColor="text1"/>
          <w:sz w:val="24"/>
          <w:szCs w:val="12"/>
          <w:shd w:val="clear" w:color="auto" w:fill="FFFFFF"/>
        </w:rPr>
        <w:t xml:space="preserve">, and run entirely </w:t>
      </w:r>
      <w:r w:rsidR="003B5C53">
        <w:rPr>
          <w:rFonts w:ascii="Times New Roman" w:hAnsi="Times New Roman" w:cs="Times New Roman"/>
          <w:color w:val="000000" w:themeColor="text1"/>
          <w:sz w:val="24"/>
          <w:szCs w:val="12"/>
          <w:shd w:val="clear" w:color="auto" w:fill="FFFFFF"/>
        </w:rPr>
        <w:t>the platform of the Force.com</w:t>
      </w:r>
      <w:r w:rsidR="00F52393">
        <w:rPr>
          <w:rFonts w:ascii="Times New Roman" w:hAnsi="Times New Roman" w:cs="Times New Roman"/>
          <w:color w:val="000000" w:themeColor="text1"/>
          <w:sz w:val="24"/>
          <w:szCs w:val="12"/>
          <w:shd w:val="clear" w:color="auto" w:fill="FFFFFF"/>
        </w:rPr>
        <w:t>.</w:t>
      </w:r>
    </w:p>
    <w:p w14:paraId="083324EB" w14:textId="0E497DE6" w:rsidR="00F52393"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On which user can perform different tasks as they needed for making the project more effective and ready to use.</w:t>
      </w:r>
    </w:p>
    <w:p w14:paraId="346F8BB7" w14:textId="3AB66B2D" w:rsidR="00F52393" w:rsidRPr="00840D85"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From the java syntax ,the Apex syntax assemble mostly and show as stored procedure.</w:t>
      </w:r>
    </w:p>
    <w:p w14:paraId="48B6294D" w14:textId="4330BF71" w:rsidR="00652B29" w:rsidRPr="00840D85" w:rsidRDefault="00F52393" w:rsidP="00652B29">
      <w:pPr>
        <w:spacing w:after="0" w:line="276" w:lineRule="auto"/>
        <w:jc w:val="both"/>
        <w:rPr>
          <w:rFonts w:ascii="Times New Roman" w:hAnsi="Times New Roman" w:cs="Times New Roman"/>
          <w:color w:val="000000" w:themeColor="text1"/>
          <w:sz w:val="24"/>
          <w:szCs w:val="12"/>
          <w:shd w:val="clear" w:color="auto" w:fill="FFFFFF"/>
        </w:rPr>
      </w:pPr>
      <w:r>
        <w:rPr>
          <w:rFonts w:ascii="Times New Roman" w:hAnsi="Times New Roman" w:cs="Times New Roman"/>
          <w:color w:val="000000" w:themeColor="text1"/>
          <w:sz w:val="24"/>
          <w:szCs w:val="12"/>
          <w:shd w:val="clear" w:color="auto" w:fill="FFFFFF"/>
        </w:rPr>
        <w:t xml:space="preserve">The apex, programming language allow the coder to write their enterprises logic and can also attach records to save process. The apex has unit test execution and creation built-in support as well though which it get whopping effect. </w:t>
      </w:r>
    </w:p>
    <w:p w14:paraId="5AC505B3" w14:textId="4025A6E4" w:rsidR="00652B29" w:rsidRPr="00652B29" w:rsidRDefault="00652B29" w:rsidP="00652B29">
      <w:pPr>
        <w:spacing w:after="0" w:line="276" w:lineRule="auto"/>
        <w:jc w:val="both"/>
        <w:rPr>
          <w:rFonts w:ascii="Times New Roman" w:hAnsi="Times New Roman" w:cs="Times New Roman"/>
          <w:sz w:val="24"/>
          <w:szCs w:val="12"/>
          <w:shd w:val="clear" w:color="auto" w:fill="FFFFFF"/>
        </w:rPr>
      </w:pPr>
      <w:r w:rsidRPr="00840D85">
        <w:rPr>
          <w:rFonts w:ascii="Times New Roman" w:hAnsi="Times New Roman" w:cs="Times New Roman"/>
          <w:color w:val="000000" w:themeColor="text1"/>
          <w:sz w:val="24"/>
          <w:szCs w:val="12"/>
          <w:shd w:val="clear" w:color="auto" w:fill="FFFFFF"/>
        </w:rPr>
        <w:t xml:space="preserve">As a </w:t>
      </w:r>
      <w:r w:rsidR="00F52393">
        <w:rPr>
          <w:rFonts w:ascii="Times New Roman" w:hAnsi="Times New Roman" w:cs="Times New Roman"/>
          <w:color w:val="000000" w:themeColor="text1"/>
          <w:sz w:val="24"/>
          <w:szCs w:val="12"/>
          <w:shd w:val="clear" w:color="auto" w:fill="FFFFFF"/>
        </w:rPr>
        <w:t xml:space="preserve">programming </w:t>
      </w:r>
      <w:r w:rsidRPr="00840D85">
        <w:rPr>
          <w:rFonts w:ascii="Times New Roman" w:hAnsi="Times New Roman" w:cs="Times New Roman"/>
          <w:color w:val="000000" w:themeColor="text1"/>
          <w:sz w:val="24"/>
          <w:szCs w:val="12"/>
          <w:shd w:val="clear" w:color="auto" w:fill="FFFFFF"/>
        </w:rPr>
        <w:t xml:space="preserve">language apex is </w:t>
      </w:r>
      <w:r w:rsidR="00F52393" w:rsidRPr="00840D85">
        <w:rPr>
          <w:rFonts w:ascii="Times New Roman" w:hAnsi="Times New Roman" w:cs="Times New Roman"/>
          <w:color w:val="000000" w:themeColor="text1"/>
          <w:sz w:val="24"/>
          <w:szCs w:val="12"/>
          <w:shd w:val="clear" w:color="auto" w:fill="FFFFFF"/>
        </w:rPr>
        <w:t xml:space="preserve">Easy to use, </w:t>
      </w:r>
      <w:r w:rsidRPr="00840D85">
        <w:rPr>
          <w:rFonts w:ascii="Times New Roman" w:hAnsi="Times New Roman" w:cs="Times New Roman"/>
          <w:color w:val="000000" w:themeColor="text1"/>
          <w:sz w:val="24"/>
          <w:szCs w:val="12"/>
          <w:shd w:val="clear" w:color="auto" w:fill="FFFFFF"/>
        </w:rPr>
        <w:t xml:space="preserve">Integrated, Data focused, Hosted, </w:t>
      </w:r>
      <w:r w:rsidR="00F52393" w:rsidRPr="00840D85">
        <w:rPr>
          <w:rFonts w:ascii="Times New Roman" w:hAnsi="Times New Roman" w:cs="Times New Roman"/>
          <w:color w:val="000000" w:themeColor="text1"/>
          <w:sz w:val="24"/>
          <w:szCs w:val="12"/>
          <w:shd w:val="clear" w:color="auto" w:fill="FFFFFF"/>
        </w:rPr>
        <w:t xml:space="preserve">Rigorous, </w:t>
      </w:r>
      <w:r w:rsidRPr="00840D85">
        <w:rPr>
          <w:rFonts w:ascii="Times New Roman" w:hAnsi="Times New Roman" w:cs="Times New Roman"/>
          <w:color w:val="000000" w:themeColor="text1"/>
          <w:sz w:val="24"/>
          <w:szCs w:val="12"/>
          <w:shd w:val="clear" w:color="auto" w:fill="FFFFFF"/>
        </w:rPr>
        <w:t>automatically up-gradable</w:t>
      </w:r>
      <w:r w:rsidR="00F52393" w:rsidRPr="00F52393">
        <w:rPr>
          <w:rFonts w:ascii="Times New Roman" w:hAnsi="Times New Roman" w:cs="Times New Roman"/>
          <w:color w:val="000000" w:themeColor="text1"/>
          <w:sz w:val="24"/>
          <w:szCs w:val="12"/>
          <w:shd w:val="clear" w:color="auto" w:fill="FFFFFF"/>
        </w:rPr>
        <w:t xml:space="preserve"> </w:t>
      </w:r>
      <w:r w:rsidR="00F52393" w:rsidRPr="00840D85">
        <w:rPr>
          <w:rFonts w:ascii="Times New Roman" w:hAnsi="Times New Roman" w:cs="Times New Roman"/>
          <w:color w:val="000000" w:themeColor="text1"/>
          <w:sz w:val="24"/>
          <w:szCs w:val="12"/>
          <w:shd w:val="clear" w:color="auto" w:fill="FFFFFF"/>
        </w:rPr>
        <w:t>Multi-tenant aware,</w:t>
      </w:r>
      <w:r w:rsidRPr="00840D85">
        <w:rPr>
          <w:rFonts w:ascii="Times New Roman" w:hAnsi="Times New Roman" w:cs="Times New Roman"/>
          <w:color w:val="000000" w:themeColor="text1"/>
          <w:sz w:val="24"/>
          <w:szCs w:val="12"/>
          <w:shd w:val="clear" w:color="auto" w:fill="FFFFFF"/>
        </w:rPr>
        <w:t xml:space="preserve">, easy to test and </w:t>
      </w:r>
      <w:r w:rsidR="00F52393">
        <w:rPr>
          <w:rFonts w:ascii="Times New Roman" w:hAnsi="Times New Roman" w:cs="Times New Roman"/>
          <w:color w:val="000000" w:themeColor="text1"/>
          <w:sz w:val="24"/>
          <w:szCs w:val="12"/>
          <w:shd w:val="clear" w:color="auto" w:fill="FFFFFF"/>
        </w:rPr>
        <w:t xml:space="preserve">easily </w:t>
      </w:r>
      <w:r w:rsidRPr="00840D85">
        <w:rPr>
          <w:rFonts w:ascii="Times New Roman" w:hAnsi="Times New Roman" w:cs="Times New Roman"/>
          <w:color w:val="000000" w:themeColor="text1"/>
          <w:sz w:val="24"/>
          <w:szCs w:val="12"/>
          <w:shd w:val="clear" w:color="auto" w:fill="FFFFFF"/>
        </w:rPr>
        <w:t>versioned</w:t>
      </w:r>
      <w:r w:rsidRPr="00C01433">
        <w:rPr>
          <w:rFonts w:ascii="Times New Roman" w:hAnsi="Times New Roman" w:cs="Times New Roman"/>
          <w:sz w:val="24"/>
          <w:szCs w:val="12"/>
          <w:shd w:val="clear" w:color="auto" w:fill="FFFFFF"/>
        </w:rPr>
        <w:t>.</w:t>
      </w:r>
    </w:p>
    <w:p w14:paraId="4B01585D" w14:textId="77777777" w:rsidR="00F52393" w:rsidRDefault="00F52393"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p w14:paraId="7D3543FE" w14:textId="79E7C1C3" w:rsidR="009710FB" w:rsidRP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.3.3 GUI</w:t>
      </w:r>
    </w:p>
    <w:p w14:paraId="0DE06091" w14:textId="77777777" w:rsidR="00F52393" w:rsidRDefault="009710FB" w:rsidP="00161664">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The graphical user interface is one important factor by which the user can easily access the website to understand what he need to do in order to use the software effectively</w:t>
      </w:r>
      <w:r w:rsidR="00357E24">
        <w:rPr>
          <w:rFonts w:ascii="Times New Roman" w:eastAsia="Calibri" w:hAnsi="Times New Roman" w:cs="Times New Roman"/>
          <w:sz w:val="24"/>
          <w:szCs w:val="24"/>
        </w:rPr>
        <w:t>[3]</w:t>
      </w:r>
      <w:r w:rsidRPr="009710FB">
        <w:rPr>
          <w:rFonts w:ascii="Times New Roman" w:eastAsia="Calibri" w:hAnsi="Times New Roman" w:cs="Times New Roman"/>
          <w:sz w:val="24"/>
          <w:szCs w:val="24"/>
        </w:rPr>
        <w:t>. A easy and effective GUI is good for both user as well as developer.</w:t>
      </w:r>
    </w:p>
    <w:p w14:paraId="2247FD6B" w14:textId="57621C2C" w:rsidR="00F52393" w:rsidRDefault="00F52393" w:rsidP="00161664">
      <w:pPr>
        <w:spacing w:after="0"/>
        <w:rPr>
          <w:rFonts w:ascii="Times New Roman" w:eastAsia="Calibri" w:hAnsi="Times New Roman" w:cs="Times New Roman"/>
          <w:sz w:val="24"/>
          <w:szCs w:val="24"/>
        </w:rPr>
      </w:pPr>
      <w:r>
        <w:rPr>
          <w:rFonts w:ascii="Times New Roman" w:eastAsia="Calibri" w:hAnsi="Times New Roman" w:cs="Times New Roman"/>
          <w:sz w:val="24"/>
          <w:szCs w:val="24"/>
        </w:rPr>
        <w:t>S</w:t>
      </w:r>
      <w:r w:rsidR="009710FB" w:rsidRPr="009710FB">
        <w:rPr>
          <w:rFonts w:ascii="Times New Roman" w:eastAsia="Calibri" w:hAnsi="Times New Roman" w:cs="Times New Roman"/>
          <w:sz w:val="24"/>
          <w:szCs w:val="24"/>
        </w:rPr>
        <w:t xml:space="preserve">ome of the GUI are </w:t>
      </w:r>
    </w:p>
    <w:p w14:paraId="7F7E74BC" w14:textId="555468DE" w:rsidR="009710FB" w:rsidRPr="009710FB" w:rsidRDefault="009710FB" w:rsidP="00161664">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as follow:</w:t>
      </w:r>
    </w:p>
    <w:p w14:paraId="31514E1A" w14:textId="77777777" w:rsidR="009710FB" w:rsidRPr="009710FB" w:rsidRDefault="009710FB" w:rsidP="008161AC">
      <w:pPr>
        <w:jc w:val="center"/>
        <w:rPr>
          <w:rFonts w:ascii="Times New Roman" w:eastAsia="Calibri" w:hAnsi="Times New Roman" w:cs="Times New Roman"/>
          <w:sz w:val="24"/>
          <w:szCs w:val="24"/>
        </w:rPr>
      </w:pPr>
      <w:r w:rsidRPr="009710FB">
        <w:rPr>
          <w:rFonts w:ascii="Calibri" w:eastAsia="Calibri" w:hAnsi="Calibri" w:cs="Times New Roman"/>
          <w:noProof/>
        </w:rPr>
        <w:lastRenderedPageBreak/>
        <w:drawing>
          <wp:inline distT="0" distB="0" distL="0" distR="0" wp14:anchorId="32011215" wp14:editId="2F884039">
            <wp:extent cx="5632450" cy="17335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438" cy="1765863"/>
                    </a:xfrm>
                    <a:prstGeom prst="rect">
                      <a:avLst/>
                    </a:prstGeom>
                    <a:noFill/>
                  </pic:spPr>
                </pic:pic>
              </a:graphicData>
            </a:graphic>
          </wp:inline>
        </w:drawing>
      </w:r>
    </w:p>
    <w:p w14:paraId="172E1463" w14:textId="77777777" w:rsidR="009710FB" w:rsidRPr="009710FB" w:rsidRDefault="009710FB" w:rsidP="008161AC">
      <w:pPr>
        <w:jc w:val="center"/>
        <w:rPr>
          <w:rFonts w:ascii="Times New Roman" w:eastAsia="Calibri" w:hAnsi="Times New Roman" w:cs="Times New Roman"/>
          <w:sz w:val="24"/>
          <w:szCs w:val="24"/>
        </w:rPr>
      </w:pPr>
      <w:r w:rsidRPr="009710FB">
        <w:rPr>
          <w:rFonts w:ascii="Calibri" w:eastAsia="Calibri" w:hAnsi="Calibri" w:cs="Times New Roman"/>
          <w:noProof/>
        </w:rPr>
        <w:drawing>
          <wp:inline distT="0" distB="0" distL="0" distR="0" wp14:anchorId="4A489982" wp14:editId="0179C675">
            <wp:extent cx="5527675" cy="14478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stretch>
                      <a:fillRect/>
                    </a:stretch>
                  </pic:blipFill>
                  <pic:spPr>
                    <a:xfrm flipH="1">
                      <a:off x="0" y="0"/>
                      <a:ext cx="5613229" cy="1470208"/>
                    </a:xfrm>
                    <a:prstGeom prst="rect">
                      <a:avLst/>
                    </a:prstGeom>
                  </pic:spPr>
                </pic:pic>
              </a:graphicData>
            </a:graphic>
          </wp:inline>
        </w:drawing>
      </w:r>
    </w:p>
    <w:p w14:paraId="5DD0E4BE" w14:textId="77777777" w:rsidR="009710FB" w:rsidRPr="009710FB" w:rsidRDefault="009710FB" w:rsidP="008161AC">
      <w:pPr>
        <w:jc w:val="center"/>
        <w:rPr>
          <w:rFonts w:ascii="Times New Roman" w:eastAsia="Calibri" w:hAnsi="Times New Roman" w:cs="Times New Roman"/>
          <w:sz w:val="24"/>
          <w:szCs w:val="24"/>
        </w:rPr>
      </w:pPr>
      <w:r w:rsidRPr="009710FB">
        <w:rPr>
          <w:rFonts w:ascii="Calibri" w:eastAsia="Calibri" w:hAnsi="Calibri" w:cs="Times New Roman"/>
          <w:noProof/>
        </w:rPr>
        <w:drawing>
          <wp:inline distT="0" distB="0" distL="0" distR="0" wp14:anchorId="556CDF54" wp14:editId="6CAC889B">
            <wp:extent cx="5594350" cy="1493520"/>
            <wp:effectExtent l="0" t="0" r="635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stretch>
                      <a:fillRect/>
                    </a:stretch>
                  </pic:blipFill>
                  <pic:spPr>
                    <a:xfrm>
                      <a:off x="0" y="0"/>
                      <a:ext cx="5680885" cy="1516622"/>
                    </a:xfrm>
                    <a:prstGeom prst="rect">
                      <a:avLst/>
                    </a:prstGeom>
                  </pic:spPr>
                </pic:pic>
              </a:graphicData>
            </a:graphic>
          </wp:inline>
        </w:drawing>
      </w:r>
    </w:p>
    <w:p w14:paraId="31E43181" w14:textId="77777777" w:rsidR="009710FB" w:rsidRPr="009710FB" w:rsidRDefault="009710FB" w:rsidP="008161AC">
      <w:pPr>
        <w:keepNext/>
        <w:jc w:val="center"/>
        <w:rPr>
          <w:rFonts w:ascii="Calibri" w:eastAsia="Calibri" w:hAnsi="Calibri" w:cs="Times New Roman"/>
        </w:rPr>
      </w:pPr>
      <w:r w:rsidRPr="009710FB">
        <w:rPr>
          <w:rFonts w:ascii="Calibri" w:eastAsia="Calibri" w:hAnsi="Calibri" w:cs="Times New Roman"/>
          <w:noProof/>
        </w:rPr>
        <w:drawing>
          <wp:inline distT="0" distB="0" distL="0" distR="0" wp14:anchorId="114C56BF" wp14:editId="6D9B69AE">
            <wp:extent cx="5353050" cy="1478280"/>
            <wp:effectExtent l="0" t="0" r="0" b="762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stretch>
                      <a:fillRect/>
                    </a:stretch>
                  </pic:blipFill>
                  <pic:spPr>
                    <a:xfrm>
                      <a:off x="0" y="0"/>
                      <a:ext cx="5439516" cy="1502158"/>
                    </a:xfrm>
                    <a:prstGeom prst="rect">
                      <a:avLst/>
                    </a:prstGeom>
                  </pic:spPr>
                </pic:pic>
              </a:graphicData>
            </a:graphic>
          </wp:inline>
        </w:drawing>
      </w:r>
    </w:p>
    <w:p w14:paraId="1A4BEB98" w14:textId="3246BE7E" w:rsidR="009710FB" w:rsidRPr="009710FB" w:rsidRDefault="009710FB" w:rsidP="009710FB">
      <w:pPr>
        <w:spacing w:after="200" w:line="240" w:lineRule="auto"/>
        <w:rPr>
          <w:rFonts w:ascii="Times New Roman" w:eastAsia="Calibri" w:hAnsi="Times New Roman" w:cs="Times New Roman"/>
          <w:i/>
          <w:iCs/>
          <w:color w:val="1F497D"/>
          <w:sz w:val="24"/>
          <w:szCs w:val="24"/>
        </w:rPr>
      </w:pPr>
      <w:r w:rsidRPr="009710FB">
        <w:rPr>
          <w:rFonts w:ascii="Calibri" w:eastAsia="Calibri" w:hAnsi="Calibri" w:cs="Times New Roman"/>
          <w:i/>
          <w:iCs/>
          <w:color w:val="1F497D"/>
          <w:sz w:val="18"/>
          <w:szCs w:val="18"/>
        </w:rPr>
        <w:t xml:space="preserve">Figure </w:t>
      </w:r>
      <w:r w:rsidR="005F7838">
        <w:rPr>
          <w:rFonts w:ascii="Calibri" w:eastAsia="Calibri" w:hAnsi="Calibri" w:cs="Times New Roman"/>
          <w:i/>
          <w:iCs/>
          <w:color w:val="1F497D"/>
          <w:sz w:val="18"/>
          <w:szCs w:val="18"/>
        </w:rPr>
        <w:t>2</w:t>
      </w:r>
      <w:r w:rsidRPr="009710FB">
        <w:rPr>
          <w:rFonts w:ascii="Calibri" w:eastAsia="Calibri" w:hAnsi="Calibri" w:cs="Times New Roman"/>
          <w:i/>
          <w:iCs/>
          <w:color w:val="1F497D"/>
          <w:sz w:val="18"/>
          <w:szCs w:val="18"/>
        </w:rPr>
        <w:t>.3 some screens</w:t>
      </w:r>
    </w:p>
    <w:p w14:paraId="6C730027" w14:textId="77777777" w:rsidR="00652B29" w:rsidRDefault="00652B29" w:rsidP="00161664">
      <w:pPr>
        <w:spacing w:after="0"/>
        <w:rPr>
          <w:rFonts w:ascii="Times New Roman" w:eastAsia="Calibri" w:hAnsi="Times New Roman" w:cs="Times New Roman"/>
          <w:b/>
          <w:bCs/>
          <w:sz w:val="24"/>
          <w:szCs w:val="24"/>
        </w:rPr>
      </w:pPr>
    </w:p>
    <w:p w14:paraId="05629B28" w14:textId="77777777" w:rsidR="00652B29" w:rsidRDefault="00652B29" w:rsidP="00161664">
      <w:pPr>
        <w:spacing w:after="0"/>
        <w:rPr>
          <w:rFonts w:ascii="Times New Roman" w:eastAsia="Calibri" w:hAnsi="Times New Roman" w:cs="Times New Roman"/>
          <w:b/>
          <w:bCs/>
          <w:sz w:val="24"/>
          <w:szCs w:val="24"/>
        </w:rPr>
      </w:pPr>
    </w:p>
    <w:p w14:paraId="2A7F5D69" w14:textId="2E797AA3" w:rsid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.4 RESULT</w:t>
      </w:r>
    </w:p>
    <w:p w14:paraId="79796093" w14:textId="77777777" w:rsidR="00161664" w:rsidRPr="009710FB" w:rsidRDefault="00161664" w:rsidP="00161664">
      <w:pPr>
        <w:spacing w:after="0"/>
        <w:rPr>
          <w:rFonts w:ascii="Times New Roman" w:eastAsia="Calibri" w:hAnsi="Times New Roman" w:cs="Times New Roman"/>
          <w:sz w:val="24"/>
          <w:szCs w:val="24"/>
        </w:rPr>
      </w:pPr>
    </w:p>
    <w:p w14:paraId="732F40C9" w14:textId="77777777" w:rsidR="009710FB" w:rsidRPr="009710FB" w:rsidRDefault="009710FB" w:rsidP="00161664">
      <w:pPr>
        <w:spacing w:after="0"/>
        <w:rPr>
          <w:rFonts w:ascii="Times New Roman" w:eastAsia="Calibri" w:hAnsi="Times New Roman" w:cs="Times New Roman"/>
          <w:sz w:val="24"/>
          <w:szCs w:val="24"/>
        </w:rPr>
      </w:pPr>
      <w:r w:rsidRPr="009710FB">
        <w:rPr>
          <w:rFonts w:ascii="Times New Roman" w:eastAsia="Calibri" w:hAnsi="Times New Roman" w:cs="Times New Roman"/>
          <w:sz w:val="24"/>
          <w:szCs w:val="24"/>
        </w:rPr>
        <w:t>We have come on result that our system working fine in each case. It is user friendly as well as efficient to use. we have done different things to verify the performance.</w:t>
      </w:r>
    </w:p>
    <w:p w14:paraId="76D54F56" w14:textId="77777777" w:rsidR="009710FB" w:rsidRPr="009710FB" w:rsidRDefault="009710FB" w:rsidP="009710FB">
      <w:pPr>
        <w:autoSpaceDE w:val="0"/>
        <w:autoSpaceDN w:val="0"/>
        <w:spacing w:after="0"/>
        <w:ind w:left="3"/>
        <w:rPr>
          <w:rFonts w:ascii="Times New Roman" w:eastAsia="Times New Roman" w:hAnsi="Times New Roman" w:cs="Times New Roman"/>
          <w:color w:val="000000"/>
          <w:sz w:val="24"/>
          <w:szCs w:val="24"/>
        </w:rPr>
      </w:pPr>
      <w:r w:rsidRPr="009710FB">
        <w:rPr>
          <w:rFonts w:ascii="Times New Roman" w:eastAsia="Times New Roman" w:hAnsi="Times New Roman" w:cs="Times New Roman"/>
          <w:color w:val="000000"/>
          <w:spacing w:val="16"/>
          <w:sz w:val="24"/>
          <w:szCs w:val="24"/>
        </w:rPr>
        <w:t xml:space="preserve">TEST </w:t>
      </w:r>
      <w:r w:rsidRPr="009710FB">
        <w:rPr>
          <w:rFonts w:ascii="Times New Roman" w:eastAsia="Times New Roman" w:hAnsi="Times New Roman" w:cs="Times New Roman"/>
          <w:color w:val="000000"/>
          <w:w w:val="99"/>
          <w:sz w:val="24"/>
          <w:szCs w:val="24"/>
        </w:rPr>
        <w:t>C</w:t>
      </w:r>
      <w:r w:rsidRPr="009710FB">
        <w:rPr>
          <w:rFonts w:ascii="Times New Roman" w:eastAsia="Times New Roman" w:hAnsi="Times New Roman" w:cs="Times New Roman"/>
          <w:color w:val="000000"/>
          <w:spacing w:val="7"/>
          <w:sz w:val="24"/>
          <w:szCs w:val="24"/>
        </w:rPr>
        <w:t>AS</w:t>
      </w:r>
      <w:r w:rsidRPr="009710FB">
        <w:rPr>
          <w:rFonts w:ascii="Times New Roman" w:eastAsia="Times New Roman" w:hAnsi="Times New Roman" w:cs="Times New Roman"/>
          <w:color w:val="000000"/>
          <w:sz w:val="24"/>
          <w:szCs w:val="24"/>
        </w:rPr>
        <w:t xml:space="preserve">E </w:t>
      </w:r>
      <w:r w:rsidRPr="009710FB">
        <w:rPr>
          <w:rFonts w:ascii="Times New Roman" w:eastAsia="Times New Roman" w:hAnsi="Times New Roman" w:cs="Times New Roman"/>
          <w:color w:val="000000"/>
          <w:spacing w:val="-1"/>
          <w:w w:val="104"/>
          <w:sz w:val="24"/>
          <w:szCs w:val="24"/>
        </w:rPr>
        <w:t>RE</w:t>
      </w:r>
      <w:r w:rsidRPr="009710FB">
        <w:rPr>
          <w:rFonts w:ascii="Times New Roman" w:eastAsia="Times New Roman" w:hAnsi="Times New Roman" w:cs="Times New Roman"/>
          <w:color w:val="000000"/>
          <w:spacing w:val="10"/>
          <w:w w:val="101"/>
          <w:sz w:val="24"/>
          <w:szCs w:val="24"/>
        </w:rPr>
        <w:t>SUL</w:t>
      </w:r>
      <w:r w:rsidRPr="009710FB">
        <w:rPr>
          <w:rFonts w:ascii="Times New Roman" w:eastAsia="Times New Roman" w:hAnsi="Times New Roman" w:cs="Times New Roman"/>
          <w:color w:val="000000"/>
          <w:w w:val="105"/>
          <w:sz w:val="24"/>
          <w:szCs w:val="24"/>
        </w:rPr>
        <w:t xml:space="preserve">T </w:t>
      </w:r>
    </w:p>
    <w:p w14:paraId="70517ADE" w14:textId="77777777" w:rsidR="009710FB" w:rsidRPr="009710FB" w:rsidRDefault="009710FB" w:rsidP="009710FB">
      <w:pPr>
        <w:autoSpaceDE w:val="0"/>
        <w:autoSpaceDN w:val="0"/>
        <w:spacing w:after="0"/>
        <w:ind w:left="3"/>
        <w:rPr>
          <w:rFonts w:ascii="Times New Roman" w:eastAsia="Calibri" w:hAnsi="Times New Roman" w:cs="Times New Roman"/>
          <w:sz w:val="24"/>
          <w:szCs w:val="24"/>
        </w:rPr>
      </w:pPr>
    </w:p>
    <w:tbl>
      <w:tblPr>
        <w:tblW w:w="4001" w:type="dxa"/>
        <w:tblCellMar>
          <w:left w:w="0" w:type="dxa"/>
          <w:right w:w="0" w:type="dxa"/>
        </w:tblCellMar>
        <w:tblLook w:val="0660" w:firstRow="1" w:lastRow="1" w:firstColumn="0" w:lastColumn="0" w:noHBand="1" w:noVBand="1"/>
      </w:tblPr>
      <w:tblGrid>
        <w:gridCol w:w="1452"/>
        <w:gridCol w:w="1596"/>
        <w:gridCol w:w="953"/>
      </w:tblGrid>
      <w:tr w:rsidR="009710FB" w:rsidRPr="009710FB" w14:paraId="48152D89" w14:textId="77777777" w:rsidTr="00244377">
        <w:trPr>
          <w:trHeight w:hRule="exact" w:val="357"/>
        </w:trPr>
        <w:tc>
          <w:tcPr>
            <w:tcW w:w="1452" w:type="dxa"/>
          </w:tcPr>
          <w:p w14:paraId="00E394C2" w14:textId="77777777" w:rsidR="009710FB" w:rsidRPr="009710FB" w:rsidRDefault="009710FB" w:rsidP="009710FB">
            <w:pPr>
              <w:autoSpaceDE w:val="0"/>
              <w:autoSpaceDN w:val="0"/>
              <w:spacing w:before="14"/>
              <w:ind w:left="113"/>
              <w:rPr>
                <w:rFonts w:ascii="Times New Roman" w:eastAsia="Calibri" w:hAnsi="Times New Roman" w:cs="Times New Roman"/>
                <w:sz w:val="24"/>
                <w:szCs w:val="24"/>
              </w:rPr>
            </w:pPr>
            <w:r w:rsidRPr="009710FB">
              <w:rPr>
                <w:rFonts w:ascii="Times New Roman" w:eastAsia="Times New Roman" w:hAnsi="Times New Roman" w:cs="Times New Roman"/>
                <w:b/>
                <w:bCs/>
                <w:color w:val="000000"/>
                <w:sz w:val="24"/>
                <w:szCs w:val="24"/>
              </w:rPr>
              <w:t>T</w:t>
            </w:r>
            <w:r w:rsidRPr="009710FB">
              <w:rPr>
                <w:rFonts w:ascii="Times New Roman" w:eastAsia="Times New Roman" w:hAnsi="Times New Roman" w:cs="Times New Roman"/>
                <w:b/>
                <w:bCs/>
                <w:color w:val="000000"/>
                <w:spacing w:val="-1"/>
                <w:sz w:val="24"/>
                <w:szCs w:val="24"/>
              </w:rPr>
              <w:t>e</w:t>
            </w:r>
            <w:r w:rsidRPr="009710FB">
              <w:rPr>
                <w:rFonts w:ascii="Times New Roman" w:eastAsia="Times New Roman" w:hAnsi="Times New Roman" w:cs="Times New Roman"/>
                <w:b/>
                <w:bCs/>
                <w:color w:val="000000"/>
                <w:sz w:val="24"/>
                <w:szCs w:val="24"/>
              </w:rPr>
              <w:t>st</w:t>
            </w:r>
            <w:r w:rsidRPr="009710FB">
              <w:rPr>
                <w:rFonts w:ascii="Times New Roman" w:eastAsia="Times New Roman" w:hAnsi="Times New Roman" w:cs="Times New Roman"/>
                <w:b/>
                <w:bCs/>
                <w:color w:val="000000"/>
                <w:spacing w:val="11"/>
                <w:w w:val="101"/>
                <w:sz w:val="24"/>
                <w:szCs w:val="24"/>
              </w:rPr>
              <w:t>Cas</w:t>
            </w:r>
            <w:r w:rsidRPr="009710FB">
              <w:rPr>
                <w:rFonts w:ascii="Times New Roman" w:eastAsia="Times New Roman" w:hAnsi="Times New Roman" w:cs="Times New Roman"/>
                <w:b/>
                <w:bCs/>
                <w:color w:val="000000"/>
                <w:spacing w:val="-2"/>
                <w:w w:val="103"/>
                <w:sz w:val="24"/>
                <w:szCs w:val="24"/>
              </w:rPr>
              <w:t>e</w:t>
            </w:r>
            <w:r w:rsidRPr="009710FB">
              <w:rPr>
                <w:rFonts w:ascii="Times New Roman" w:eastAsia="Times New Roman" w:hAnsi="Times New Roman" w:cs="Times New Roman"/>
                <w:b/>
                <w:bCs/>
                <w:color w:val="000000"/>
                <w:sz w:val="24"/>
                <w:szCs w:val="24"/>
              </w:rPr>
              <w:t>#</w:t>
            </w:r>
          </w:p>
        </w:tc>
        <w:tc>
          <w:tcPr>
            <w:tcW w:w="1596" w:type="dxa"/>
          </w:tcPr>
          <w:p w14:paraId="35CE7E90" w14:textId="77777777" w:rsidR="009710FB" w:rsidRPr="009710FB" w:rsidRDefault="009710FB" w:rsidP="009710FB">
            <w:pPr>
              <w:autoSpaceDE w:val="0"/>
              <w:autoSpaceDN w:val="0"/>
              <w:spacing w:before="14"/>
              <w:ind w:left="113"/>
              <w:rPr>
                <w:rFonts w:ascii="Times New Roman" w:eastAsia="Calibri" w:hAnsi="Times New Roman" w:cs="Times New Roman"/>
                <w:sz w:val="24"/>
                <w:szCs w:val="24"/>
              </w:rPr>
            </w:pPr>
            <w:r w:rsidRPr="009710FB">
              <w:rPr>
                <w:rFonts w:ascii="Times New Roman" w:eastAsia="Times New Roman" w:hAnsi="Times New Roman" w:cs="Times New Roman"/>
                <w:b/>
                <w:bCs/>
                <w:color w:val="000000"/>
                <w:w w:val="99"/>
                <w:sz w:val="24"/>
                <w:szCs w:val="24"/>
              </w:rPr>
              <w:t>D</w:t>
            </w:r>
            <w:r w:rsidRPr="009710FB">
              <w:rPr>
                <w:rFonts w:ascii="Times New Roman" w:eastAsia="Times New Roman" w:hAnsi="Times New Roman" w:cs="Times New Roman"/>
                <w:b/>
                <w:bCs/>
                <w:color w:val="000000"/>
                <w:sz w:val="24"/>
                <w:szCs w:val="24"/>
              </w:rPr>
              <w:t>es</w:t>
            </w:r>
            <w:r w:rsidRPr="009710FB">
              <w:rPr>
                <w:rFonts w:ascii="Times New Roman" w:eastAsia="Times New Roman" w:hAnsi="Times New Roman" w:cs="Times New Roman"/>
                <w:b/>
                <w:bCs/>
                <w:color w:val="000000"/>
                <w:spacing w:val="3"/>
                <w:w w:val="96"/>
                <w:sz w:val="24"/>
                <w:szCs w:val="24"/>
              </w:rPr>
              <w:t>c</w:t>
            </w:r>
            <w:r w:rsidRPr="009710FB">
              <w:rPr>
                <w:rFonts w:ascii="Times New Roman" w:eastAsia="Times New Roman" w:hAnsi="Times New Roman" w:cs="Times New Roman"/>
                <w:b/>
                <w:bCs/>
                <w:color w:val="000000"/>
                <w:sz w:val="24"/>
                <w:szCs w:val="24"/>
              </w:rPr>
              <w:t>r</w:t>
            </w:r>
            <w:r w:rsidRPr="009710FB">
              <w:rPr>
                <w:rFonts w:ascii="Times New Roman" w:eastAsia="Times New Roman" w:hAnsi="Times New Roman" w:cs="Times New Roman"/>
                <w:b/>
                <w:bCs/>
                <w:color w:val="000000"/>
                <w:spacing w:val="7"/>
                <w:sz w:val="24"/>
                <w:szCs w:val="24"/>
              </w:rPr>
              <w:t>ip</w:t>
            </w:r>
            <w:r w:rsidRPr="009710FB">
              <w:rPr>
                <w:rFonts w:ascii="Times New Roman" w:eastAsia="Times New Roman" w:hAnsi="Times New Roman" w:cs="Times New Roman"/>
                <w:b/>
                <w:bCs/>
                <w:color w:val="000000"/>
                <w:sz w:val="24"/>
                <w:szCs w:val="24"/>
              </w:rPr>
              <w:t>t</w:t>
            </w:r>
            <w:r w:rsidRPr="009710FB">
              <w:rPr>
                <w:rFonts w:ascii="Times New Roman" w:eastAsia="Times New Roman" w:hAnsi="Times New Roman" w:cs="Times New Roman"/>
                <w:b/>
                <w:bCs/>
                <w:color w:val="000000"/>
                <w:spacing w:val="5"/>
                <w:w w:val="91"/>
                <w:sz w:val="24"/>
                <w:szCs w:val="24"/>
              </w:rPr>
              <w:t>i</w:t>
            </w:r>
            <w:r w:rsidRPr="009710FB">
              <w:rPr>
                <w:rFonts w:ascii="Times New Roman" w:eastAsia="Times New Roman" w:hAnsi="Times New Roman" w:cs="Times New Roman"/>
                <w:b/>
                <w:bCs/>
                <w:color w:val="000000"/>
                <w:spacing w:val="7"/>
                <w:sz w:val="24"/>
                <w:szCs w:val="24"/>
              </w:rPr>
              <w:t>on</w:t>
            </w:r>
          </w:p>
        </w:tc>
        <w:tc>
          <w:tcPr>
            <w:tcW w:w="953" w:type="dxa"/>
          </w:tcPr>
          <w:p w14:paraId="4DDA3AF8" w14:textId="77777777" w:rsidR="009710FB" w:rsidRPr="009710FB" w:rsidRDefault="009710FB" w:rsidP="009710FB">
            <w:pPr>
              <w:autoSpaceDE w:val="0"/>
              <w:autoSpaceDN w:val="0"/>
              <w:spacing w:before="14"/>
              <w:ind w:left="115"/>
              <w:rPr>
                <w:rFonts w:ascii="Times New Roman" w:eastAsia="Calibri" w:hAnsi="Times New Roman" w:cs="Times New Roman"/>
                <w:sz w:val="24"/>
                <w:szCs w:val="24"/>
              </w:rPr>
            </w:pPr>
            <w:r w:rsidRPr="009710FB">
              <w:rPr>
                <w:rFonts w:ascii="Times New Roman" w:eastAsia="Times New Roman" w:hAnsi="Times New Roman" w:cs="Times New Roman"/>
                <w:b/>
                <w:bCs/>
                <w:color w:val="000000"/>
                <w:w w:val="93"/>
                <w:sz w:val="24"/>
                <w:szCs w:val="24"/>
              </w:rPr>
              <w:t>R</w:t>
            </w:r>
            <w:r w:rsidRPr="009710FB">
              <w:rPr>
                <w:rFonts w:ascii="Times New Roman" w:eastAsia="Times New Roman" w:hAnsi="Times New Roman" w:cs="Times New Roman"/>
                <w:b/>
                <w:bCs/>
                <w:color w:val="000000"/>
                <w:spacing w:val="-1"/>
                <w:w w:val="93"/>
                <w:sz w:val="24"/>
                <w:szCs w:val="24"/>
              </w:rPr>
              <w:t>e</w:t>
            </w:r>
            <w:r w:rsidRPr="009710FB">
              <w:rPr>
                <w:rFonts w:ascii="Times New Roman" w:eastAsia="Times New Roman" w:hAnsi="Times New Roman" w:cs="Times New Roman"/>
                <w:b/>
                <w:bCs/>
                <w:color w:val="000000"/>
                <w:spacing w:val="6"/>
                <w:sz w:val="24"/>
                <w:szCs w:val="24"/>
              </w:rPr>
              <w:t>sul</w:t>
            </w:r>
            <w:r w:rsidRPr="009710FB">
              <w:rPr>
                <w:rFonts w:ascii="Times New Roman" w:eastAsia="Times New Roman" w:hAnsi="Times New Roman" w:cs="Times New Roman"/>
                <w:b/>
                <w:bCs/>
                <w:color w:val="000000"/>
                <w:spacing w:val="7"/>
                <w:w w:val="84"/>
                <w:sz w:val="24"/>
                <w:szCs w:val="24"/>
              </w:rPr>
              <w:t>t</w:t>
            </w:r>
          </w:p>
        </w:tc>
      </w:tr>
      <w:tr w:rsidR="009710FB" w:rsidRPr="009710FB" w14:paraId="3AA7610E" w14:textId="77777777" w:rsidTr="00244377">
        <w:trPr>
          <w:trHeight w:hRule="exact" w:val="357"/>
        </w:trPr>
        <w:tc>
          <w:tcPr>
            <w:tcW w:w="1452" w:type="dxa"/>
          </w:tcPr>
          <w:p w14:paraId="6F80BAC1" w14:textId="77777777" w:rsidR="009710FB" w:rsidRPr="009710FB" w:rsidRDefault="009710FB" w:rsidP="009710FB">
            <w:pPr>
              <w:autoSpaceDE w:val="0"/>
              <w:autoSpaceDN w:val="0"/>
              <w:spacing w:before="14"/>
              <w:ind w:left="113"/>
              <w:rPr>
                <w:rFonts w:ascii="Times New Roman" w:eastAsia="Times New Roman" w:hAnsi="Times New Roman" w:cs="Times New Roman"/>
                <w:b/>
                <w:bCs/>
                <w:color w:val="000000"/>
                <w:sz w:val="24"/>
                <w:szCs w:val="24"/>
              </w:rPr>
            </w:pPr>
          </w:p>
        </w:tc>
        <w:tc>
          <w:tcPr>
            <w:tcW w:w="1596" w:type="dxa"/>
          </w:tcPr>
          <w:p w14:paraId="38898416" w14:textId="77777777" w:rsidR="009710FB" w:rsidRPr="009710FB" w:rsidRDefault="009710FB" w:rsidP="009710FB">
            <w:pPr>
              <w:autoSpaceDE w:val="0"/>
              <w:autoSpaceDN w:val="0"/>
              <w:spacing w:before="14"/>
              <w:ind w:left="113"/>
              <w:rPr>
                <w:rFonts w:ascii="Times New Roman" w:eastAsia="Times New Roman" w:hAnsi="Times New Roman" w:cs="Times New Roman"/>
                <w:b/>
                <w:bCs/>
                <w:color w:val="000000"/>
                <w:w w:val="99"/>
                <w:sz w:val="24"/>
                <w:szCs w:val="24"/>
              </w:rPr>
            </w:pPr>
          </w:p>
        </w:tc>
        <w:tc>
          <w:tcPr>
            <w:tcW w:w="953" w:type="dxa"/>
          </w:tcPr>
          <w:p w14:paraId="0E9D1125" w14:textId="77777777" w:rsidR="009710FB" w:rsidRPr="009710FB" w:rsidRDefault="009710FB" w:rsidP="009710FB">
            <w:pPr>
              <w:autoSpaceDE w:val="0"/>
              <w:autoSpaceDN w:val="0"/>
              <w:spacing w:before="14"/>
              <w:ind w:left="115"/>
              <w:rPr>
                <w:rFonts w:ascii="Times New Roman" w:eastAsia="Times New Roman" w:hAnsi="Times New Roman" w:cs="Times New Roman"/>
                <w:b/>
                <w:bCs/>
                <w:color w:val="000000"/>
                <w:w w:val="93"/>
                <w:sz w:val="24"/>
                <w:szCs w:val="24"/>
              </w:rPr>
            </w:pPr>
          </w:p>
        </w:tc>
      </w:tr>
      <w:tr w:rsidR="009710FB" w:rsidRPr="009710FB" w14:paraId="1934FA0D" w14:textId="77777777" w:rsidTr="00244377">
        <w:trPr>
          <w:trHeight w:hRule="exact" w:val="357"/>
        </w:trPr>
        <w:tc>
          <w:tcPr>
            <w:tcW w:w="1452" w:type="dxa"/>
          </w:tcPr>
          <w:p w14:paraId="42431ACC"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1</w:t>
            </w:r>
          </w:p>
        </w:tc>
        <w:tc>
          <w:tcPr>
            <w:tcW w:w="1596" w:type="dxa"/>
          </w:tcPr>
          <w:p w14:paraId="2367CD3E"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L</w:t>
            </w:r>
            <w:r w:rsidRPr="009710FB">
              <w:rPr>
                <w:rFonts w:ascii="Times New Roman" w:eastAsia="Times New Roman" w:hAnsi="Times New Roman" w:cs="Times New Roman"/>
                <w:bCs/>
                <w:color w:val="000000"/>
                <w:sz w:val="24"/>
                <w:szCs w:val="24"/>
              </w:rPr>
              <w:t>o</w:t>
            </w:r>
            <w:r w:rsidRPr="009710FB">
              <w:rPr>
                <w:rFonts w:ascii="Times New Roman" w:eastAsia="Times New Roman" w:hAnsi="Times New Roman" w:cs="Times New Roman"/>
                <w:bCs/>
                <w:color w:val="000000"/>
                <w:spacing w:val="5"/>
                <w:w w:val="101"/>
                <w:sz w:val="24"/>
                <w:szCs w:val="24"/>
              </w:rPr>
              <w:t>ad</w:t>
            </w:r>
            <w:r w:rsidRPr="009710FB">
              <w:rPr>
                <w:rFonts w:ascii="Times New Roman" w:eastAsia="Times New Roman" w:hAnsi="Times New Roman" w:cs="Times New Roman"/>
                <w:bCs/>
                <w:color w:val="000000"/>
                <w:sz w:val="24"/>
                <w:szCs w:val="24"/>
              </w:rPr>
              <w:t>i</w:t>
            </w:r>
            <w:r w:rsidRPr="009710FB">
              <w:rPr>
                <w:rFonts w:ascii="Times New Roman" w:eastAsia="Times New Roman" w:hAnsi="Times New Roman" w:cs="Times New Roman"/>
                <w:bCs/>
                <w:color w:val="000000"/>
                <w:spacing w:val="1"/>
                <w:w w:val="97"/>
                <w:sz w:val="24"/>
                <w:szCs w:val="24"/>
              </w:rPr>
              <w:t>n</w:t>
            </w:r>
            <w:r w:rsidRPr="009710FB">
              <w:rPr>
                <w:rFonts w:ascii="Times New Roman" w:eastAsia="Times New Roman" w:hAnsi="Times New Roman" w:cs="Times New Roman"/>
                <w:bCs/>
                <w:color w:val="000000"/>
                <w:spacing w:val="-1"/>
                <w:sz w:val="24"/>
                <w:szCs w:val="24"/>
              </w:rPr>
              <w:t xml:space="preserve">g </w:t>
            </w:r>
            <w:r w:rsidRPr="009710FB">
              <w:rPr>
                <w:rFonts w:ascii="Times New Roman" w:eastAsia="Times New Roman" w:hAnsi="Times New Roman" w:cs="Times New Roman"/>
                <w:bCs/>
                <w:color w:val="000000"/>
                <w:sz w:val="24"/>
                <w:szCs w:val="24"/>
              </w:rPr>
              <w:t xml:space="preserve">the </w:t>
            </w:r>
            <w:r w:rsidRPr="009710FB">
              <w:rPr>
                <w:rFonts w:ascii="Times New Roman" w:eastAsia="Times New Roman" w:hAnsi="Times New Roman" w:cs="Times New Roman"/>
                <w:bCs/>
                <w:color w:val="000000"/>
                <w:spacing w:val="6"/>
                <w:w w:val="101"/>
                <w:sz w:val="24"/>
                <w:szCs w:val="24"/>
              </w:rPr>
              <w:t>ho</w:t>
            </w:r>
            <w:r w:rsidRPr="009710FB">
              <w:rPr>
                <w:rFonts w:ascii="Times New Roman" w:eastAsia="Times New Roman" w:hAnsi="Times New Roman" w:cs="Times New Roman"/>
                <w:bCs/>
                <w:color w:val="000000"/>
                <w:spacing w:val="6"/>
                <w:w w:val="96"/>
                <w:sz w:val="24"/>
                <w:szCs w:val="24"/>
              </w:rPr>
              <w:t>m</w:t>
            </w:r>
            <w:r w:rsidRPr="009710FB">
              <w:rPr>
                <w:rFonts w:ascii="Times New Roman" w:eastAsia="Times New Roman" w:hAnsi="Times New Roman" w:cs="Times New Roman"/>
                <w:bCs/>
                <w:color w:val="000000"/>
                <w:w w:val="99"/>
                <w:sz w:val="24"/>
                <w:szCs w:val="24"/>
              </w:rPr>
              <w:t xml:space="preserve">e </w:t>
            </w: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4"/>
                <w:w w:val="105"/>
                <w:sz w:val="24"/>
                <w:szCs w:val="24"/>
              </w:rPr>
              <w:t>a</w:t>
            </w:r>
            <w:r w:rsidRPr="009710FB">
              <w:rPr>
                <w:rFonts w:ascii="Times New Roman" w:eastAsia="Times New Roman" w:hAnsi="Times New Roman" w:cs="Times New Roman"/>
                <w:bCs/>
                <w:color w:val="000000"/>
                <w:sz w:val="24"/>
                <w:szCs w:val="24"/>
              </w:rPr>
              <w:t>ge</w:t>
            </w:r>
          </w:p>
        </w:tc>
        <w:tc>
          <w:tcPr>
            <w:tcW w:w="953" w:type="dxa"/>
          </w:tcPr>
          <w:p w14:paraId="603981CA"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4178C288" w14:textId="77777777" w:rsidTr="00244377">
        <w:trPr>
          <w:trHeight w:hRule="exact" w:val="508"/>
        </w:trPr>
        <w:tc>
          <w:tcPr>
            <w:tcW w:w="1452" w:type="dxa"/>
          </w:tcPr>
          <w:p w14:paraId="20698C22"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2</w:t>
            </w:r>
          </w:p>
        </w:tc>
        <w:tc>
          <w:tcPr>
            <w:tcW w:w="1596" w:type="dxa"/>
          </w:tcPr>
          <w:p w14:paraId="0C31ABCD"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Calibri" w:hAnsi="Times New Roman" w:cs="Times New Roman"/>
                <w:sz w:val="24"/>
                <w:szCs w:val="24"/>
              </w:rPr>
              <w:t>Login</w:t>
            </w:r>
          </w:p>
        </w:tc>
        <w:tc>
          <w:tcPr>
            <w:tcW w:w="953" w:type="dxa"/>
          </w:tcPr>
          <w:p w14:paraId="68989AD5"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51787422" w14:textId="77777777" w:rsidTr="00244377">
        <w:trPr>
          <w:trHeight w:hRule="exact" w:val="536"/>
        </w:trPr>
        <w:tc>
          <w:tcPr>
            <w:tcW w:w="1452" w:type="dxa"/>
          </w:tcPr>
          <w:p w14:paraId="50CBBD7D"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3</w:t>
            </w:r>
          </w:p>
        </w:tc>
        <w:tc>
          <w:tcPr>
            <w:tcW w:w="1596" w:type="dxa"/>
          </w:tcPr>
          <w:p w14:paraId="33313555"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Calibri" w:hAnsi="Times New Roman" w:cs="Times New Roman"/>
                <w:sz w:val="24"/>
                <w:szCs w:val="24"/>
              </w:rPr>
              <w:t>Validating</w:t>
            </w:r>
          </w:p>
        </w:tc>
        <w:tc>
          <w:tcPr>
            <w:tcW w:w="953" w:type="dxa"/>
          </w:tcPr>
          <w:p w14:paraId="01D7DE51"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0D41C68D" w14:textId="77777777" w:rsidTr="00244377">
        <w:trPr>
          <w:trHeight w:hRule="exact" w:val="522"/>
        </w:trPr>
        <w:tc>
          <w:tcPr>
            <w:tcW w:w="1452" w:type="dxa"/>
          </w:tcPr>
          <w:p w14:paraId="150C2ABA" w14:textId="77777777" w:rsidR="009710FB" w:rsidRPr="009710FB" w:rsidRDefault="009710FB" w:rsidP="009710FB">
            <w:pPr>
              <w:autoSpaceDE w:val="0"/>
              <w:autoSpaceDN w:val="0"/>
              <w:spacing w:before="10"/>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4</w:t>
            </w:r>
          </w:p>
        </w:tc>
        <w:tc>
          <w:tcPr>
            <w:tcW w:w="1596" w:type="dxa"/>
          </w:tcPr>
          <w:p w14:paraId="0ECFDB0B" w14:textId="77777777" w:rsidR="009710FB" w:rsidRPr="009710FB" w:rsidRDefault="009710FB" w:rsidP="009710FB">
            <w:pPr>
              <w:autoSpaceDE w:val="0"/>
              <w:autoSpaceDN w:val="0"/>
              <w:spacing w:before="10"/>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Content</w:t>
            </w:r>
          </w:p>
        </w:tc>
        <w:tc>
          <w:tcPr>
            <w:tcW w:w="953" w:type="dxa"/>
          </w:tcPr>
          <w:p w14:paraId="5712F4AF" w14:textId="77777777" w:rsidR="009710FB" w:rsidRPr="009710FB" w:rsidRDefault="009710FB" w:rsidP="009710FB">
            <w:pPr>
              <w:autoSpaceDE w:val="0"/>
              <w:autoSpaceDN w:val="0"/>
              <w:spacing w:before="10"/>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30F0A2C6" w14:textId="77777777" w:rsidTr="00244377">
        <w:trPr>
          <w:trHeight w:hRule="exact" w:val="492"/>
        </w:trPr>
        <w:tc>
          <w:tcPr>
            <w:tcW w:w="1452" w:type="dxa"/>
          </w:tcPr>
          <w:p w14:paraId="2F6AD50F" w14:textId="77777777" w:rsidR="009710FB" w:rsidRPr="009710FB" w:rsidRDefault="009710FB" w:rsidP="009710FB">
            <w:pPr>
              <w:autoSpaceDE w:val="0"/>
              <w:autoSpaceDN w:val="0"/>
              <w:spacing w:before="13"/>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5</w:t>
            </w:r>
          </w:p>
        </w:tc>
        <w:tc>
          <w:tcPr>
            <w:tcW w:w="1596" w:type="dxa"/>
          </w:tcPr>
          <w:p w14:paraId="307C5F04" w14:textId="486946F5" w:rsidR="009710FB" w:rsidRPr="009710FB" w:rsidRDefault="009710FB" w:rsidP="009710FB">
            <w:pPr>
              <w:autoSpaceDE w:val="0"/>
              <w:autoSpaceDN w:val="0"/>
              <w:spacing w:before="13"/>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2"/>
                <w:w w:val="96"/>
                <w:sz w:val="24"/>
                <w:szCs w:val="24"/>
              </w:rPr>
              <w:t xml:space="preserve">Course </w:t>
            </w:r>
            <w:r w:rsidRPr="009710FB">
              <w:rPr>
                <w:rFonts w:ascii="Times New Roman" w:eastAsia="Times New Roman" w:hAnsi="Times New Roman" w:cs="Times New Roman"/>
                <w:bCs/>
                <w:color w:val="000000"/>
                <w:spacing w:val="2"/>
                <w:sz w:val="24"/>
                <w:szCs w:val="24"/>
              </w:rPr>
              <w:t>pa</w:t>
            </w:r>
            <w:r w:rsidRPr="009710FB">
              <w:rPr>
                <w:rFonts w:ascii="Times New Roman" w:eastAsia="Times New Roman" w:hAnsi="Times New Roman" w:cs="Times New Roman"/>
                <w:bCs/>
                <w:color w:val="000000"/>
                <w:spacing w:val="-1"/>
                <w:w w:val="96"/>
                <w:sz w:val="24"/>
                <w:szCs w:val="24"/>
              </w:rPr>
              <w:t>g</w:t>
            </w:r>
            <w:r w:rsidRPr="009710FB">
              <w:rPr>
                <w:rFonts w:ascii="Times New Roman" w:eastAsia="Times New Roman" w:hAnsi="Times New Roman" w:cs="Times New Roman"/>
                <w:bCs/>
                <w:color w:val="000000"/>
                <w:spacing w:val="-2"/>
                <w:w w:val="96"/>
                <w:sz w:val="24"/>
                <w:szCs w:val="24"/>
              </w:rPr>
              <w:t xml:space="preserve">e </w:t>
            </w:r>
          </w:p>
        </w:tc>
        <w:tc>
          <w:tcPr>
            <w:tcW w:w="953" w:type="dxa"/>
          </w:tcPr>
          <w:p w14:paraId="2E55E9A1" w14:textId="77777777" w:rsidR="009710FB" w:rsidRPr="009710FB" w:rsidRDefault="009710FB" w:rsidP="009710FB">
            <w:pPr>
              <w:autoSpaceDE w:val="0"/>
              <w:autoSpaceDN w:val="0"/>
              <w:spacing w:before="13"/>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0A47E141" w14:textId="77777777" w:rsidTr="00244377">
        <w:trPr>
          <w:trHeight w:hRule="exact" w:val="485"/>
        </w:trPr>
        <w:tc>
          <w:tcPr>
            <w:tcW w:w="1452" w:type="dxa"/>
          </w:tcPr>
          <w:p w14:paraId="1AA1653E" w14:textId="77777777" w:rsidR="009710FB" w:rsidRPr="009710FB" w:rsidRDefault="009710FB" w:rsidP="009710FB">
            <w:pPr>
              <w:autoSpaceDE w:val="0"/>
              <w:autoSpaceDN w:val="0"/>
              <w:spacing w:before="11"/>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6</w:t>
            </w:r>
          </w:p>
        </w:tc>
        <w:tc>
          <w:tcPr>
            <w:tcW w:w="1596" w:type="dxa"/>
          </w:tcPr>
          <w:p w14:paraId="3CB5B0CC" w14:textId="613A8D56" w:rsidR="009710FB" w:rsidRPr="009710FB" w:rsidRDefault="009710FB" w:rsidP="009710FB">
            <w:pPr>
              <w:autoSpaceDE w:val="0"/>
              <w:autoSpaceDN w:val="0"/>
              <w:spacing w:before="11"/>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R</w:t>
            </w:r>
            <w:r w:rsidRPr="009710FB">
              <w:rPr>
                <w:rFonts w:ascii="Times New Roman" w:eastAsia="Times New Roman" w:hAnsi="Times New Roman" w:cs="Times New Roman"/>
                <w:bCs/>
                <w:color w:val="000000"/>
                <w:spacing w:val="-1"/>
                <w:sz w:val="24"/>
                <w:szCs w:val="24"/>
              </w:rPr>
              <w:t>e</w:t>
            </w:r>
            <w:r w:rsidRPr="009710FB">
              <w:rPr>
                <w:rFonts w:ascii="Times New Roman" w:eastAsia="Times New Roman" w:hAnsi="Times New Roman" w:cs="Times New Roman"/>
                <w:bCs/>
                <w:color w:val="000000"/>
                <w:spacing w:val="4"/>
                <w:w w:val="103"/>
                <w:sz w:val="24"/>
                <w:szCs w:val="24"/>
              </w:rPr>
              <w:t>po</w:t>
            </w:r>
            <w:r w:rsidRPr="009710FB">
              <w:rPr>
                <w:rFonts w:ascii="Times New Roman" w:eastAsia="Times New Roman" w:hAnsi="Times New Roman" w:cs="Times New Roman"/>
                <w:bCs/>
                <w:color w:val="000000"/>
                <w:sz w:val="24"/>
                <w:szCs w:val="24"/>
              </w:rPr>
              <w:t>r</w:t>
            </w:r>
            <w:r w:rsidRPr="009710FB">
              <w:rPr>
                <w:rFonts w:ascii="Times New Roman" w:eastAsia="Times New Roman" w:hAnsi="Times New Roman" w:cs="Times New Roman"/>
                <w:bCs/>
                <w:color w:val="000000"/>
                <w:spacing w:val="1"/>
                <w:w w:val="97"/>
                <w:sz w:val="24"/>
                <w:szCs w:val="24"/>
              </w:rPr>
              <w:t>t</w:t>
            </w:r>
            <w:r w:rsidRPr="009710FB">
              <w:rPr>
                <w:rFonts w:ascii="Times New Roman" w:eastAsia="Times New Roman" w:hAnsi="Times New Roman" w:cs="Times New Roman"/>
                <w:bCs/>
                <w:color w:val="000000"/>
                <w:sz w:val="24"/>
                <w:szCs w:val="24"/>
              </w:rPr>
              <w:t>s p</w:t>
            </w:r>
            <w:r w:rsidRPr="009710FB">
              <w:rPr>
                <w:rFonts w:ascii="Times New Roman" w:eastAsia="Times New Roman" w:hAnsi="Times New Roman" w:cs="Times New Roman"/>
                <w:bCs/>
                <w:color w:val="000000"/>
                <w:spacing w:val="5"/>
                <w:w w:val="101"/>
                <w:sz w:val="24"/>
                <w:szCs w:val="24"/>
              </w:rPr>
              <w:t>ag</w:t>
            </w:r>
            <w:r w:rsidRPr="009710FB">
              <w:rPr>
                <w:rFonts w:ascii="Times New Roman" w:eastAsia="Times New Roman" w:hAnsi="Times New Roman" w:cs="Times New Roman"/>
                <w:bCs/>
                <w:color w:val="000000"/>
                <w:sz w:val="24"/>
                <w:szCs w:val="24"/>
              </w:rPr>
              <w:t xml:space="preserve">e </w:t>
            </w:r>
          </w:p>
        </w:tc>
        <w:tc>
          <w:tcPr>
            <w:tcW w:w="953" w:type="dxa"/>
          </w:tcPr>
          <w:p w14:paraId="214C6192" w14:textId="77777777" w:rsidR="009710FB" w:rsidRPr="009710FB" w:rsidRDefault="009710FB" w:rsidP="009710FB">
            <w:pPr>
              <w:autoSpaceDE w:val="0"/>
              <w:autoSpaceDN w:val="0"/>
              <w:spacing w:before="11"/>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r w:rsidR="009710FB" w:rsidRPr="009710FB" w14:paraId="2CB339F5" w14:textId="77777777" w:rsidTr="00244377">
        <w:trPr>
          <w:trHeight w:hRule="exact" w:val="434"/>
        </w:trPr>
        <w:tc>
          <w:tcPr>
            <w:tcW w:w="1452" w:type="dxa"/>
          </w:tcPr>
          <w:p w14:paraId="02992B78"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3"/>
                <w:w w:val="97"/>
                <w:sz w:val="24"/>
                <w:szCs w:val="24"/>
              </w:rPr>
              <w:t>T</w:t>
            </w:r>
            <w:r w:rsidRPr="009710FB">
              <w:rPr>
                <w:rFonts w:ascii="Times New Roman" w:eastAsia="Times New Roman" w:hAnsi="Times New Roman" w:cs="Times New Roman"/>
                <w:bCs/>
                <w:color w:val="000000"/>
                <w:sz w:val="24"/>
                <w:szCs w:val="24"/>
              </w:rPr>
              <w:t>C</w:t>
            </w:r>
            <w:r w:rsidRPr="009710FB">
              <w:rPr>
                <w:rFonts w:ascii="Times New Roman" w:eastAsia="Times New Roman" w:hAnsi="Times New Roman" w:cs="Times New Roman"/>
                <w:bCs/>
                <w:color w:val="000000"/>
                <w:spacing w:val="1"/>
                <w:w w:val="98"/>
                <w:sz w:val="24"/>
                <w:szCs w:val="24"/>
              </w:rPr>
              <w:t>#</w:t>
            </w:r>
            <w:r w:rsidRPr="009710FB">
              <w:rPr>
                <w:rFonts w:ascii="Times New Roman" w:eastAsia="Times New Roman" w:hAnsi="Times New Roman" w:cs="Times New Roman"/>
                <w:bCs/>
                <w:color w:val="000000"/>
                <w:spacing w:val="-1"/>
                <w:sz w:val="24"/>
                <w:szCs w:val="24"/>
              </w:rPr>
              <w:t>7</w:t>
            </w:r>
          </w:p>
        </w:tc>
        <w:tc>
          <w:tcPr>
            <w:tcW w:w="1596" w:type="dxa"/>
          </w:tcPr>
          <w:p w14:paraId="49255E8E" w14:textId="77777777" w:rsidR="009710FB" w:rsidRPr="009710FB" w:rsidRDefault="009710FB" w:rsidP="009710FB">
            <w:pPr>
              <w:autoSpaceDE w:val="0"/>
              <w:autoSpaceDN w:val="0"/>
              <w:spacing w:before="12"/>
              <w:ind w:left="113"/>
              <w:rPr>
                <w:rFonts w:ascii="Times New Roman" w:eastAsia="Calibri" w:hAnsi="Times New Roman" w:cs="Times New Roman"/>
                <w:sz w:val="24"/>
                <w:szCs w:val="24"/>
              </w:rPr>
            </w:pPr>
            <w:r w:rsidRPr="009710FB">
              <w:rPr>
                <w:rFonts w:ascii="Times New Roman" w:eastAsia="Times New Roman" w:hAnsi="Times New Roman" w:cs="Times New Roman"/>
                <w:bCs/>
                <w:color w:val="000000"/>
                <w:spacing w:val="6"/>
                <w:w w:val="101"/>
                <w:sz w:val="24"/>
                <w:szCs w:val="24"/>
              </w:rPr>
              <w:t>Logout</w:t>
            </w:r>
          </w:p>
        </w:tc>
        <w:tc>
          <w:tcPr>
            <w:tcW w:w="953" w:type="dxa"/>
          </w:tcPr>
          <w:p w14:paraId="39A93DC3" w14:textId="77777777" w:rsidR="009710FB" w:rsidRPr="009710FB" w:rsidRDefault="009710FB" w:rsidP="009710FB">
            <w:pPr>
              <w:autoSpaceDE w:val="0"/>
              <w:autoSpaceDN w:val="0"/>
              <w:spacing w:before="12"/>
              <w:ind w:left="115"/>
              <w:rPr>
                <w:rFonts w:ascii="Times New Roman" w:eastAsia="Calibri" w:hAnsi="Times New Roman" w:cs="Times New Roman"/>
                <w:sz w:val="24"/>
                <w:szCs w:val="24"/>
              </w:rPr>
            </w:pPr>
            <w:r w:rsidRPr="009710FB">
              <w:rPr>
                <w:rFonts w:ascii="Times New Roman" w:eastAsia="Times New Roman" w:hAnsi="Times New Roman" w:cs="Times New Roman"/>
                <w:bCs/>
                <w:color w:val="000000"/>
                <w:sz w:val="24"/>
                <w:szCs w:val="24"/>
              </w:rPr>
              <w:t>P</w:t>
            </w:r>
            <w:r w:rsidRPr="009710FB">
              <w:rPr>
                <w:rFonts w:ascii="Times New Roman" w:eastAsia="Times New Roman" w:hAnsi="Times New Roman" w:cs="Times New Roman"/>
                <w:bCs/>
                <w:color w:val="000000"/>
                <w:spacing w:val="5"/>
                <w:sz w:val="24"/>
                <w:szCs w:val="24"/>
              </w:rPr>
              <w:t>as</w:t>
            </w:r>
            <w:r w:rsidRPr="009710FB">
              <w:rPr>
                <w:rFonts w:ascii="Times New Roman" w:eastAsia="Times New Roman" w:hAnsi="Times New Roman" w:cs="Times New Roman"/>
                <w:bCs/>
                <w:color w:val="000000"/>
                <w:sz w:val="24"/>
                <w:szCs w:val="24"/>
              </w:rPr>
              <w:t>s</w:t>
            </w:r>
            <w:r w:rsidRPr="009710FB">
              <w:rPr>
                <w:rFonts w:ascii="Times New Roman" w:eastAsia="Times New Roman" w:hAnsi="Times New Roman" w:cs="Times New Roman"/>
                <w:bCs/>
                <w:color w:val="000000"/>
                <w:spacing w:val="5"/>
                <w:w w:val="101"/>
                <w:sz w:val="24"/>
                <w:szCs w:val="24"/>
              </w:rPr>
              <w:t>ed</w:t>
            </w:r>
          </w:p>
        </w:tc>
      </w:tr>
    </w:tbl>
    <w:p w14:paraId="2145D9B2" w14:textId="0FBD518A" w:rsidR="00161664" w:rsidRPr="009710FB" w:rsidRDefault="009710FB" w:rsidP="009710FB">
      <w:pPr>
        <w:rPr>
          <w:rFonts w:ascii="Times New Roman" w:eastAsia="Calibri" w:hAnsi="Times New Roman" w:cs="Times New Roman"/>
          <w:sz w:val="24"/>
          <w:szCs w:val="24"/>
        </w:rPr>
      </w:pPr>
      <w:r w:rsidRPr="009710FB">
        <w:rPr>
          <w:rFonts w:ascii="Times New Roman" w:eastAsia="Calibri" w:hAnsi="Times New Roman" w:cs="Times New Roman"/>
          <w:sz w:val="24"/>
          <w:szCs w:val="24"/>
        </w:rPr>
        <w:t xml:space="preserve"> </w:t>
      </w:r>
    </w:p>
    <w:p w14:paraId="461C5B01" w14:textId="6CEDE6BC" w:rsidR="009710FB" w:rsidRDefault="005F7838" w:rsidP="00161664">
      <w:pPr>
        <w:spacing w:after="0"/>
        <w:rPr>
          <w:rFonts w:ascii="Times New Roman" w:eastAsia="Calibri" w:hAnsi="Times New Roman" w:cs="Times New Roman"/>
          <w:b/>
          <w:bCs/>
          <w:sz w:val="24"/>
          <w:szCs w:val="24"/>
        </w:rPr>
      </w:pPr>
      <w:r>
        <w:rPr>
          <w:rFonts w:ascii="Times New Roman" w:eastAsia="Calibri" w:hAnsi="Times New Roman" w:cs="Times New Roman"/>
          <w:b/>
          <w:bCs/>
          <w:sz w:val="24"/>
          <w:szCs w:val="24"/>
        </w:rPr>
        <w:t>2</w:t>
      </w:r>
      <w:r w:rsidR="009710FB" w:rsidRPr="009710FB">
        <w:rPr>
          <w:rFonts w:ascii="Times New Roman" w:eastAsia="Calibri" w:hAnsi="Times New Roman" w:cs="Times New Roman"/>
          <w:b/>
          <w:bCs/>
          <w:sz w:val="24"/>
          <w:szCs w:val="24"/>
        </w:rPr>
        <w:t>.5 DISCUSSION</w:t>
      </w:r>
    </w:p>
    <w:p w14:paraId="7DB99EB3" w14:textId="77777777" w:rsidR="00161664" w:rsidRPr="009710FB" w:rsidRDefault="00161664" w:rsidP="00161664">
      <w:pPr>
        <w:spacing w:after="0"/>
        <w:rPr>
          <w:rFonts w:ascii="Times New Roman" w:eastAsia="Calibri" w:hAnsi="Times New Roman" w:cs="Times New Roman"/>
          <w:b/>
          <w:bCs/>
          <w:sz w:val="24"/>
          <w:szCs w:val="24"/>
        </w:rPr>
      </w:pPr>
    </w:p>
    <w:p w14:paraId="359F49FC" w14:textId="03333A37" w:rsidR="009710FB" w:rsidRPr="009710FB" w:rsidRDefault="009710FB" w:rsidP="00161664">
      <w:pPr>
        <w:spacing w:after="0" w:line="276" w:lineRule="auto"/>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System was completely done after was duly coded. each modules of the project were checked to ensure they are fully functional units.</w:t>
      </w:r>
      <w:r w:rsidR="007D46D6">
        <w:rPr>
          <w:rFonts w:ascii="Times New Roman" w:eastAsia="Calibri" w:hAnsi="Times New Roman" w:cs="Times New Roman"/>
          <w:bCs/>
          <w:sz w:val="24"/>
          <w:szCs w:val="24"/>
          <w:lang w:val="en-US"/>
        </w:rPr>
        <w:t>[4]</w:t>
      </w:r>
      <w:r w:rsidRPr="009710FB">
        <w:rPr>
          <w:rFonts w:ascii="Times New Roman" w:eastAsia="Calibri" w:hAnsi="Times New Roman" w:cs="Times New Roman"/>
          <w:bCs/>
          <w:sz w:val="24"/>
          <w:szCs w:val="24"/>
          <w:lang w:val="en-US"/>
        </w:rPr>
        <w:t xml:space="preserve"> This was done by checking each unit to give assurance that it functions as required and that it performed exactly as defined.  The success of  each individual gave us go ahead to carryout testing properly</w:t>
      </w:r>
      <w:r w:rsidR="007D46D6">
        <w:rPr>
          <w:rFonts w:ascii="Times New Roman" w:eastAsia="Calibri" w:hAnsi="Times New Roman" w:cs="Times New Roman"/>
          <w:bCs/>
          <w:sz w:val="24"/>
          <w:szCs w:val="24"/>
          <w:lang w:val="en-US"/>
        </w:rPr>
        <w:t>[9]</w:t>
      </w:r>
      <w:r w:rsidRPr="009710FB">
        <w:rPr>
          <w:rFonts w:ascii="Times New Roman" w:eastAsia="Calibri" w:hAnsi="Times New Roman" w:cs="Times New Roman"/>
          <w:bCs/>
          <w:sz w:val="24"/>
          <w:szCs w:val="24"/>
          <w:lang w:val="en-US"/>
        </w:rPr>
        <w:t xml:space="preserve">. </w:t>
      </w:r>
    </w:p>
    <w:p w14:paraId="6FB033FC" w14:textId="015D02E3" w:rsidR="005F7838" w:rsidRPr="00161664" w:rsidRDefault="009710FB" w:rsidP="00161664">
      <w:pPr>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The defined system was validated by the using a series of  short questionnaire that was completely filled by representatives users who have used the system and give suggestion according to the need .This was done to the assess if the system met their respective needs and requirements. It was also find that it is easy to access the data as well as available when needed. With the flexibility of the cloud it is quite useful and better version of management system.</w:t>
      </w:r>
    </w:p>
    <w:p w14:paraId="347108DE" w14:textId="6BA4C3F6" w:rsidR="009710FB" w:rsidRPr="009710FB" w:rsidRDefault="005F7838" w:rsidP="00161664">
      <w:pPr>
        <w:spacing w:after="0"/>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.6 CONCLUSION &amp; FUTURE SCOPE</w:t>
      </w:r>
    </w:p>
    <w:p w14:paraId="6F6DFAA5" w14:textId="77777777" w:rsidR="009710FB" w:rsidRPr="009710FB" w:rsidRDefault="009710FB" w:rsidP="00161664">
      <w:pPr>
        <w:spacing w:after="0"/>
        <w:jc w:val="both"/>
        <w:rPr>
          <w:rFonts w:ascii="Times New Roman" w:eastAsia="Calibri" w:hAnsi="Times New Roman" w:cs="Times New Roman"/>
          <w:bCs/>
          <w:sz w:val="24"/>
          <w:szCs w:val="24"/>
          <w:lang w:val="en-US"/>
        </w:rPr>
      </w:pPr>
    </w:p>
    <w:p w14:paraId="69358F83" w14:textId="4FDF1EFD" w:rsidR="009710FB" w:rsidRDefault="005F7838" w:rsidP="00161664">
      <w:pPr>
        <w:spacing w:after="0"/>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2</w:t>
      </w:r>
      <w:r w:rsidR="009710FB" w:rsidRPr="009710FB">
        <w:rPr>
          <w:rFonts w:ascii="Times New Roman" w:eastAsia="Calibri" w:hAnsi="Times New Roman" w:cs="Times New Roman"/>
          <w:b/>
          <w:sz w:val="24"/>
          <w:szCs w:val="24"/>
          <w:lang w:val="en-US"/>
        </w:rPr>
        <w:t>.6.1 CONCLUSION</w:t>
      </w:r>
    </w:p>
    <w:p w14:paraId="3DB4B4FD" w14:textId="77777777" w:rsidR="00F52393" w:rsidRPr="009710FB" w:rsidRDefault="00F52393" w:rsidP="00161664">
      <w:pPr>
        <w:spacing w:after="0"/>
        <w:jc w:val="both"/>
        <w:rPr>
          <w:rFonts w:ascii="Times New Roman" w:eastAsia="Calibri" w:hAnsi="Times New Roman" w:cs="Times New Roman"/>
          <w:b/>
          <w:sz w:val="24"/>
          <w:szCs w:val="24"/>
          <w:lang w:val="en-US"/>
        </w:rPr>
      </w:pPr>
    </w:p>
    <w:p w14:paraId="3B7DC2F1" w14:textId="77777777" w:rsidR="008161AC" w:rsidRDefault="009710FB" w:rsidP="007D46D6">
      <w:pPr>
        <w:spacing w:after="0"/>
        <w:jc w:val="both"/>
        <w:rPr>
          <w:rFonts w:ascii="Times New Roman" w:eastAsia="Calibri" w:hAnsi="Times New Roman" w:cs="Times New Roman"/>
          <w:bCs/>
          <w:sz w:val="24"/>
          <w:szCs w:val="24"/>
          <w:lang w:val="en-US"/>
        </w:rPr>
      </w:pPr>
      <w:r w:rsidRPr="009710FB">
        <w:rPr>
          <w:rFonts w:ascii="Times New Roman" w:eastAsia="Calibri" w:hAnsi="Times New Roman" w:cs="Times New Roman"/>
          <w:bCs/>
          <w:sz w:val="24"/>
          <w:szCs w:val="24"/>
          <w:lang w:val="en-US"/>
        </w:rPr>
        <w:t>A system means a lot of experience. I learned a lot of thing this project development. This project has also sharpened my concept cloud computing.</w:t>
      </w:r>
    </w:p>
    <w:p w14:paraId="0BE5E23F" w14:textId="77777777" w:rsidR="008161AC" w:rsidRDefault="008161AC">
      <w:pP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lastRenderedPageBreak/>
        <w:br w:type="page"/>
      </w:r>
    </w:p>
    <w:p w14:paraId="0C9EF973" w14:textId="62AC6D31" w:rsidR="009710FB" w:rsidRDefault="005F7838" w:rsidP="007D46D6">
      <w:pPr>
        <w:spacing w:after="0"/>
        <w:jc w:val="both"/>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lastRenderedPageBreak/>
        <w:t>2</w:t>
      </w:r>
      <w:r w:rsidR="009710FB" w:rsidRPr="009710FB">
        <w:rPr>
          <w:rFonts w:ascii="Times New Roman" w:eastAsia="Calibri" w:hAnsi="Times New Roman" w:cs="Times New Roman"/>
          <w:b/>
          <w:sz w:val="24"/>
          <w:szCs w:val="24"/>
          <w:lang w:val="en-US"/>
        </w:rPr>
        <w:t>.6.2 FUTURE SCOPE</w:t>
      </w:r>
    </w:p>
    <w:p w14:paraId="2D82A03A" w14:textId="77777777" w:rsidR="00F52393" w:rsidRPr="009710FB" w:rsidRDefault="00F52393" w:rsidP="007D46D6">
      <w:pPr>
        <w:spacing w:after="0"/>
        <w:jc w:val="both"/>
        <w:rPr>
          <w:rFonts w:ascii="Times New Roman" w:eastAsia="Calibri" w:hAnsi="Times New Roman" w:cs="Times New Roman"/>
          <w:b/>
          <w:sz w:val="24"/>
          <w:szCs w:val="24"/>
          <w:lang w:val="en-US"/>
        </w:rPr>
      </w:pPr>
    </w:p>
    <w:p w14:paraId="49D47782" w14:textId="77777777" w:rsidR="009710FB" w:rsidRP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To make our system more user friendly.</w:t>
      </w:r>
    </w:p>
    <w:p w14:paraId="76F9A20C" w14:textId="77777777" w:rsidR="009710FB" w:rsidRP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bCs/>
          <w:sz w:val="24"/>
          <w:szCs w:val="24"/>
        </w:rPr>
        <w:t>I will add Helping BOT in the system.</w:t>
      </w:r>
    </w:p>
    <w:p w14:paraId="05F73553" w14:textId="5F076F0B" w:rsidR="009710FB" w:rsidRDefault="009710FB" w:rsidP="007D46D6">
      <w:pPr>
        <w:spacing w:after="0" w:line="276" w:lineRule="auto"/>
        <w:jc w:val="both"/>
        <w:rPr>
          <w:rFonts w:ascii="Times New Roman" w:eastAsia="Calibri" w:hAnsi="Times New Roman" w:cs="Times New Roman"/>
          <w:sz w:val="24"/>
          <w:szCs w:val="24"/>
        </w:rPr>
      </w:pPr>
      <w:r w:rsidRPr="009710FB">
        <w:rPr>
          <w:rFonts w:ascii="Times New Roman" w:eastAsia="Calibri" w:hAnsi="Times New Roman" w:cs="Times New Roman"/>
          <w:sz w:val="24"/>
          <w:szCs w:val="24"/>
        </w:rPr>
        <w:t>Adding of Online examination modul</w:t>
      </w:r>
      <w:r w:rsidR="005F7838">
        <w:rPr>
          <w:rFonts w:ascii="Times New Roman" w:eastAsia="Calibri" w:hAnsi="Times New Roman" w:cs="Times New Roman"/>
          <w:sz w:val="24"/>
          <w:szCs w:val="24"/>
        </w:rPr>
        <w:t>e.</w:t>
      </w:r>
    </w:p>
    <w:p w14:paraId="27096336" w14:textId="4A7F53F9" w:rsidR="00840D85" w:rsidRDefault="00840D85" w:rsidP="00840D85">
      <w:pPr>
        <w:shd w:val="clear" w:color="auto" w:fill="FFFFFF"/>
        <w:spacing w:after="0" w:line="276" w:lineRule="auto"/>
        <w:jc w:val="both"/>
        <w:rPr>
          <w:rFonts w:ascii="Times New Roman" w:hAnsi="Times New Roman" w:cs="Times New Roman"/>
          <w:sz w:val="24"/>
          <w:szCs w:val="24"/>
        </w:rPr>
      </w:pPr>
    </w:p>
    <w:p w14:paraId="62F384FF" w14:textId="77777777" w:rsidR="00B84F3D" w:rsidRDefault="00B84F3D">
      <w:pPr>
        <w:rPr>
          <w:rFonts w:ascii="Times New Roman" w:hAnsi="Times New Roman" w:cs="Times New Roman"/>
          <w:b/>
          <w:bCs/>
          <w:sz w:val="24"/>
          <w:szCs w:val="24"/>
        </w:rPr>
      </w:pPr>
      <w:r>
        <w:rPr>
          <w:rFonts w:ascii="Times New Roman" w:hAnsi="Times New Roman" w:cs="Times New Roman"/>
          <w:b/>
          <w:bCs/>
          <w:sz w:val="24"/>
          <w:szCs w:val="24"/>
        </w:rPr>
        <w:br w:type="page"/>
      </w:r>
    </w:p>
    <w:p w14:paraId="788C4EED" w14:textId="1875047C" w:rsidR="007831C7" w:rsidRPr="0018705A" w:rsidRDefault="00053251" w:rsidP="00D41B14">
      <w:pPr>
        <w:shd w:val="clear" w:color="auto" w:fill="FFFFFF"/>
        <w:spacing w:after="0" w:line="276" w:lineRule="auto"/>
        <w:jc w:val="center"/>
        <w:rPr>
          <w:rFonts w:ascii="Times New Roman" w:hAnsi="Times New Roman" w:cs="Times New Roman"/>
          <w:bCs/>
          <w:sz w:val="24"/>
        </w:rPr>
      </w:pPr>
      <w:r w:rsidRPr="0018705A">
        <w:rPr>
          <w:rFonts w:ascii="Times New Roman" w:hAnsi="Times New Roman" w:cs="Times New Roman"/>
          <w:b/>
          <w:bCs/>
          <w:sz w:val="28"/>
          <w:szCs w:val="24"/>
        </w:rPr>
        <w:lastRenderedPageBreak/>
        <w:t xml:space="preserve">CHAPTER </w:t>
      </w:r>
      <w:r w:rsidR="00712953" w:rsidRPr="0018705A">
        <w:rPr>
          <w:rFonts w:ascii="Times New Roman" w:hAnsi="Times New Roman" w:cs="Times New Roman"/>
          <w:b/>
          <w:bCs/>
          <w:sz w:val="28"/>
          <w:szCs w:val="24"/>
        </w:rPr>
        <w:t>3</w:t>
      </w:r>
    </w:p>
    <w:p w14:paraId="1FDC0910" w14:textId="77777777" w:rsidR="00053251" w:rsidRPr="003C5E6B" w:rsidRDefault="00053251" w:rsidP="007831C7">
      <w:pPr>
        <w:shd w:val="clear" w:color="auto" w:fill="FFFFFF"/>
        <w:spacing w:after="0" w:line="276" w:lineRule="auto"/>
        <w:jc w:val="center"/>
        <w:rPr>
          <w:rFonts w:ascii="Times New Roman" w:hAnsi="Times New Roman" w:cs="Times New Roman"/>
          <w:b/>
          <w:bCs/>
          <w:sz w:val="28"/>
          <w:szCs w:val="24"/>
        </w:rPr>
      </w:pPr>
      <w:r w:rsidRPr="003C5E6B">
        <w:rPr>
          <w:rFonts w:ascii="Times New Roman" w:hAnsi="Times New Roman" w:cs="Times New Roman"/>
          <w:b/>
          <w:bCs/>
          <w:sz w:val="28"/>
          <w:szCs w:val="24"/>
        </w:rPr>
        <w:t>FEASBILITY STUDY</w:t>
      </w:r>
    </w:p>
    <w:p w14:paraId="29EDD5DC" w14:textId="77777777" w:rsidR="00D41B14" w:rsidRDefault="00D41B14" w:rsidP="003E15D2">
      <w:pPr>
        <w:suppressAutoHyphens/>
        <w:spacing w:after="120" w:line="276" w:lineRule="auto"/>
        <w:jc w:val="both"/>
        <w:rPr>
          <w:rFonts w:ascii="Times New Roman" w:hAnsi="Times New Roman" w:cs="Times New Roman"/>
          <w:bCs/>
          <w:sz w:val="24"/>
          <w:szCs w:val="24"/>
        </w:rPr>
      </w:pPr>
    </w:p>
    <w:p w14:paraId="67F206BB" w14:textId="058DBF3A" w:rsidR="003C5E6B" w:rsidRPr="003C5E6B" w:rsidRDefault="00712953"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3</w:t>
      </w:r>
      <w:r w:rsidR="003C5E6B">
        <w:rPr>
          <w:rFonts w:ascii="Times New Roman" w:eastAsia="Lucida Sans Unicode" w:hAnsi="Times New Roman" w:cs="Times New Roman"/>
          <w:b/>
          <w:kern w:val="2"/>
          <w:sz w:val="24"/>
          <w:szCs w:val="24"/>
          <w:lang w:eastAsia="hi-IN" w:bidi="hi-IN"/>
        </w:rPr>
        <w:t>.1</w:t>
      </w:r>
      <w:r w:rsidR="00244377">
        <w:rPr>
          <w:rFonts w:ascii="Times New Roman" w:eastAsia="Lucida Sans Unicode" w:hAnsi="Times New Roman" w:cs="Times New Roman"/>
          <w:b/>
          <w:kern w:val="2"/>
          <w:sz w:val="24"/>
          <w:szCs w:val="24"/>
          <w:lang w:eastAsia="hi-IN" w:bidi="hi-IN"/>
        </w:rPr>
        <w:t xml:space="preserve">  </w:t>
      </w:r>
      <w:r w:rsidR="003C5E6B" w:rsidRPr="003C5E6B">
        <w:rPr>
          <w:rFonts w:ascii="Times New Roman" w:eastAsia="Lucida Sans Unicode" w:hAnsi="Times New Roman" w:cs="Times New Roman"/>
          <w:b/>
          <w:kern w:val="2"/>
          <w:sz w:val="24"/>
          <w:szCs w:val="24"/>
          <w:lang w:eastAsia="hi-IN" w:bidi="hi-IN"/>
        </w:rPr>
        <w:t>INTRODUCTION</w:t>
      </w:r>
    </w:p>
    <w:p w14:paraId="4AF9200E" w14:textId="77777777" w:rsidR="00053251" w:rsidRDefault="00053251" w:rsidP="0018705A">
      <w:pPr>
        <w:suppressAutoHyphens/>
        <w:spacing w:after="120" w:line="276" w:lineRule="auto"/>
        <w:ind w:firstLine="720"/>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524F970C"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526278A8"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Technical Feasibility</w:t>
      </w:r>
    </w:p>
    <w:p w14:paraId="26BBA1F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7407D63"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Economic Feasibility</w:t>
      </w:r>
    </w:p>
    <w:p w14:paraId="5016E27B" w14:textId="1145DD2C"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4042ADF0" w14:textId="77777777" w:rsidR="00B84F3D" w:rsidRPr="00FC41DD" w:rsidRDefault="00B84F3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p>
    <w:p w14:paraId="18FB6646" w14:textId="355FC208"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Legal Feasibility</w:t>
      </w:r>
    </w:p>
    <w:p w14:paraId="2BD09C49" w14:textId="7D086EF0" w:rsidR="00B84F3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34AC849E"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lastRenderedPageBreak/>
        <w:t>Operational Feasibility</w:t>
      </w:r>
    </w:p>
    <w:p w14:paraId="5968826E" w14:textId="77777777" w:rsidR="00E24E34"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 xml:space="preserve">This assessment involves undertaking a study to analyze and determine whether—and how well—the organization’s needs can be met by completing the project. Operational feasibility </w:t>
      </w:r>
    </w:p>
    <w:p w14:paraId="15A1B009"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studies also examine how a project plan satisfies the requirements identified in the requirements analysis phase of system development.</w:t>
      </w:r>
    </w:p>
    <w:p w14:paraId="76EAF506" w14:textId="77777777" w:rsidR="00FC41DD" w:rsidRPr="00FC41DD" w:rsidRDefault="00FC41DD" w:rsidP="00641F2E">
      <w:pPr>
        <w:numPr>
          <w:ilvl w:val="0"/>
          <w:numId w:val="16"/>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Scheduling Feasibility</w:t>
      </w:r>
    </w:p>
    <w:p w14:paraId="2EC6EA61"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is the most important for project success; after all, a project will fail if not completed on time. In scheduling feasibility, an organization estimates how much time the project will take to complete.</w:t>
      </w:r>
    </w:p>
    <w:p w14:paraId="201A672D"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When these areas have all been examined, the feasibility analysis helps identify any constraints the proposed project may face, including:</w:t>
      </w:r>
    </w:p>
    <w:p w14:paraId="2FF4FE51"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Project Constraints: Technical, Technology, Budget, Resource, etc.</w:t>
      </w:r>
    </w:p>
    <w:p w14:paraId="64CD4283" w14:textId="77777777"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Corporate Constraints: Financial, Marketing, Export, etc.</w:t>
      </w:r>
    </w:p>
    <w:p w14:paraId="317D9AAB" w14:textId="24321ED5" w:rsidR="00FC41DD" w:rsidRPr="00FC41DD" w:rsidRDefault="00FC41DD" w:rsidP="00641F2E">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External Constraints: Logistics, Environment, Laws, and Regulations, et</w:t>
      </w:r>
      <w:r w:rsidR="00D41B14">
        <w:rPr>
          <w:rFonts w:ascii="Times New Roman" w:eastAsia="Lucida Sans Unicode" w:hAnsi="Times New Roman" w:cs="Times New Roman"/>
          <w:kern w:val="2"/>
          <w:sz w:val="24"/>
          <w:szCs w:val="24"/>
          <w:lang w:val="en-US" w:eastAsia="hi-IN" w:bidi="hi-IN"/>
        </w:rPr>
        <w:t>c</w:t>
      </w:r>
    </w:p>
    <w:p w14:paraId="6A0B5810" w14:textId="77777777" w:rsidR="00D41B14" w:rsidRDefault="00D41B14"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9F3C5D0" w14:textId="31D596EA" w:rsidR="003C5E6B" w:rsidRDefault="00712953"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3</w:t>
      </w:r>
      <w:r w:rsidR="001C4F24">
        <w:rPr>
          <w:rFonts w:ascii="Times New Roman" w:eastAsia="Lucida Sans Unicode" w:hAnsi="Times New Roman" w:cs="Times New Roman"/>
          <w:b/>
          <w:kern w:val="2"/>
          <w:sz w:val="24"/>
          <w:szCs w:val="24"/>
          <w:lang w:eastAsia="hi-IN" w:bidi="hi-IN"/>
        </w:rPr>
        <w:t xml:space="preserve">.2  </w:t>
      </w:r>
      <w:r w:rsidR="001C4F24" w:rsidRPr="001C4F24">
        <w:rPr>
          <w:rFonts w:ascii="Times New Roman" w:eastAsia="Lucida Sans Unicode" w:hAnsi="Times New Roman" w:cs="Times New Roman"/>
          <w:b/>
          <w:kern w:val="2"/>
          <w:sz w:val="24"/>
          <w:szCs w:val="24"/>
          <w:lang w:eastAsia="hi-IN" w:bidi="hi-IN"/>
        </w:rPr>
        <w:t>MAIN ASPECTS</w:t>
      </w:r>
    </w:p>
    <w:p w14:paraId="37F87955" w14:textId="77777777" w:rsidR="001C4F24" w:rsidRPr="001C4F24" w:rsidRDefault="001C4F24"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
    <w:p w14:paraId="52537144" w14:textId="77777777" w:rsidR="00053251" w:rsidRPr="005714A7"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There are three aspects of feasibility to be considered namely.</w:t>
      </w:r>
    </w:p>
    <w:p w14:paraId="662D312A"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Technical</w:t>
      </w:r>
    </w:p>
    <w:p w14:paraId="6EC414F0"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Operational</w:t>
      </w:r>
    </w:p>
    <w:p w14:paraId="73641E9D" w14:textId="77777777" w:rsidR="00053251" w:rsidRPr="005714A7"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Economical</w:t>
      </w:r>
    </w:p>
    <w:p w14:paraId="62F76EBC"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49600C52"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TECHNICAL:   </w:t>
      </w:r>
    </w:p>
    <w:p w14:paraId="04C58075"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technical aspects one may consider the hardware equipment for the installation of the software. The system being centralized will required very little hardware appliances. Hence this helps the system to work smoothly with limited amount of working capitals.</w:t>
      </w:r>
    </w:p>
    <w:p w14:paraId="27DDB3BD"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7F452C14"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OPERATIONAL: </w:t>
      </w:r>
    </w:p>
    <w:p w14:paraId="1BB8F3FA"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operational aspects may think of the benefits of the workload that many a personal may have to share. This is eased out and the required output may be </w:t>
      </w:r>
      <w:r w:rsidRPr="005714A7">
        <w:rPr>
          <w:rFonts w:ascii="Times New Roman" w:eastAsia="Times New Roman" w:hAnsi="Times New Roman" w:cs="Times New Roman"/>
          <w:sz w:val="24"/>
          <w:szCs w:val="24"/>
          <w:lang w:val="en-US"/>
        </w:rPr>
        <w:lastRenderedPageBreak/>
        <w:t>retrieved in a very short time. Thus there is accuracy in the work on time is also saved there will be very little work that needs to be performed.</w:t>
      </w:r>
    </w:p>
    <w:p w14:paraId="2174894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EC318E6"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ECONOMICAL: </w:t>
      </w:r>
    </w:p>
    <w:p w14:paraId="6D9EFA8E"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Economical system is definitely feasible because the hardware requirement is less and the operational working for the system requires less number of recruits. This help introduction over-staffing and wastage funds.</w:t>
      </w:r>
    </w:p>
    <w:p w14:paraId="06FF12F9"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28797D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26D84A6D"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Is there a new and better way to do the job that will benefit the user?</w:t>
      </w:r>
    </w:p>
    <w:p w14:paraId="52AC0A18"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are the costs and savings of the alternatives?</w:t>
      </w:r>
    </w:p>
    <w:p w14:paraId="2D0C2B0A" w14:textId="77777777" w:rsidR="00313414"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is recommended?</w:t>
      </w:r>
    </w:p>
    <w:p w14:paraId="46DBDCD3" w14:textId="77777777" w:rsidR="00313414" w:rsidRPr="00313414" w:rsidRDefault="00313414" w:rsidP="003E15D2">
      <w:pPr>
        <w:spacing w:after="0" w:line="276" w:lineRule="auto"/>
        <w:ind w:left="720"/>
        <w:jc w:val="both"/>
        <w:rPr>
          <w:rFonts w:ascii="Times New Roman" w:eastAsia="Times New Roman" w:hAnsi="Times New Roman" w:cs="Times New Roman"/>
          <w:sz w:val="24"/>
          <w:szCs w:val="24"/>
          <w:lang w:val="en-US"/>
        </w:rPr>
      </w:pPr>
    </w:p>
    <w:p w14:paraId="7BB35B59"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AC4573A"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4953032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On these questions it can be explained that feasibility study of the system includes following different angles.</w:t>
      </w:r>
    </w:p>
    <w:p w14:paraId="6FDEF5D6" w14:textId="77777777" w:rsidR="00C2441B" w:rsidRPr="005714A7" w:rsidRDefault="00C2441B" w:rsidP="003E15D2">
      <w:pPr>
        <w:spacing w:after="0" w:line="276" w:lineRule="auto"/>
        <w:jc w:val="both"/>
        <w:rPr>
          <w:rFonts w:ascii="Times New Roman" w:eastAsia="Times New Roman" w:hAnsi="Times New Roman" w:cs="Times New Roman"/>
          <w:sz w:val="24"/>
          <w:szCs w:val="24"/>
          <w:lang w:val="en-US"/>
        </w:rPr>
      </w:pPr>
    </w:p>
    <w:p w14:paraId="59FA32B9" w14:textId="45C57D75" w:rsidR="00053251" w:rsidRPr="001C4F24" w:rsidRDefault="00712953" w:rsidP="003E15D2">
      <w:pPr>
        <w:spacing w:after="0" w:line="276"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00B02173" w:rsidRPr="001C4F24">
        <w:rPr>
          <w:rFonts w:ascii="Times New Roman" w:eastAsia="Times New Roman" w:hAnsi="Times New Roman" w:cs="Times New Roman"/>
          <w:b/>
          <w:sz w:val="24"/>
          <w:szCs w:val="24"/>
          <w:lang w:val="en-US"/>
        </w:rPr>
        <w:t>.</w:t>
      </w:r>
      <w:r w:rsidR="001C4F24" w:rsidRPr="001C4F24">
        <w:rPr>
          <w:rFonts w:ascii="Times New Roman" w:eastAsia="Times New Roman" w:hAnsi="Times New Roman" w:cs="Times New Roman"/>
          <w:b/>
          <w:sz w:val="24"/>
          <w:szCs w:val="24"/>
          <w:lang w:val="en-US"/>
        </w:rPr>
        <w:t>2.</w:t>
      </w:r>
      <w:r w:rsidR="00053251" w:rsidRPr="001C4F24">
        <w:rPr>
          <w:rFonts w:ascii="Times New Roman" w:eastAsia="Times New Roman" w:hAnsi="Times New Roman" w:cs="Times New Roman"/>
          <w:b/>
          <w:sz w:val="24"/>
          <w:szCs w:val="24"/>
          <w:lang w:val="en-US"/>
        </w:rPr>
        <w:t xml:space="preserve">1 </w:t>
      </w:r>
      <w:r w:rsidR="00244377">
        <w:rPr>
          <w:rFonts w:ascii="Times New Roman" w:eastAsia="Times New Roman" w:hAnsi="Times New Roman" w:cs="Times New Roman"/>
          <w:b/>
          <w:sz w:val="24"/>
          <w:szCs w:val="24"/>
          <w:lang w:val="en-US"/>
        </w:rPr>
        <w:t xml:space="preserve"> </w:t>
      </w:r>
      <w:r w:rsidR="00053251" w:rsidRPr="001C4F24">
        <w:rPr>
          <w:rFonts w:ascii="Times New Roman" w:eastAsia="Times New Roman" w:hAnsi="Times New Roman" w:cs="Times New Roman"/>
          <w:b/>
          <w:sz w:val="24"/>
          <w:szCs w:val="24"/>
          <w:lang w:val="en-US"/>
        </w:rPr>
        <w:t xml:space="preserve">Technical feasibility:  </w:t>
      </w:r>
    </w:p>
    <w:p w14:paraId="6E78C642" w14:textId="77777777" w:rsidR="00F90152"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This centers on the existing computer system (hardware, software etc.) and to what extent it can support the proposed additional equipment .in this stage of </w:t>
      </w:r>
    </w:p>
    <w:p w14:paraId="2A5AD72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study, we have collected information about technical tools available by which I could decide my system design as the technical requirements.</w:t>
      </w:r>
    </w:p>
    <w:p w14:paraId="79FBB7EB" w14:textId="77777777" w:rsidR="008F60F2" w:rsidRDefault="008F60F2" w:rsidP="003E15D2">
      <w:pPr>
        <w:spacing w:after="0" w:line="276" w:lineRule="auto"/>
        <w:jc w:val="both"/>
        <w:rPr>
          <w:rFonts w:ascii="Times New Roman" w:eastAsia="Times New Roman" w:hAnsi="Times New Roman" w:cs="Times New Roman"/>
          <w:b/>
          <w:sz w:val="24"/>
          <w:szCs w:val="24"/>
          <w:lang w:val="en-US"/>
        </w:rPr>
      </w:pPr>
    </w:p>
    <w:p w14:paraId="48CBB5A5" w14:textId="58AC34C1" w:rsidR="00053251" w:rsidRPr="001C4F24" w:rsidRDefault="00712953" w:rsidP="003E15D2">
      <w:pPr>
        <w:spacing w:after="0" w:line="276"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00053251" w:rsidRPr="001C4F24">
        <w:rPr>
          <w:rFonts w:ascii="Times New Roman" w:eastAsia="Times New Roman" w:hAnsi="Times New Roman" w:cs="Times New Roman"/>
          <w:b/>
          <w:sz w:val="24"/>
          <w:szCs w:val="24"/>
          <w:lang w:val="en-US"/>
        </w:rPr>
        <w:t>.</w:t>
      </w:r>
      <w:r w:rsidR="00C53D5A" w:rsidRPr="001C4F24">
        <w:rPr>
          <w:rFonts w:ascii="Times New Roman" w:eastAsia="Times New Roman" w:hAnsi="Times New Roman" w:cs="Times New Roman"/>
          <w:b/>
          <w:sz w:val="24"/>
          <w:szCs w:val="24"/>
          <w:lang w:val="en-US"/>
        </w:rPr>
        <w:t>2</w:t>
      </w:r>
      <w:r w:rsidR="001C4F24" w:rsidRPr="001C4F24">
        <w:rPr>
          <w:rFonts w:ascii="Times New Roman" w:eastAsia="Times New Roman" w:hAnsi="Times New Roman" w:cs="Times New Roman"/>
          <w:b/>
          <w:sz w:val="24"/>
          <w:szCs w:val="24"/>
          <w:lang w:val="en-US"/>
        </w:rPr>
        <w:t xml:space="preserve">.2 </w:t>
      </w:r>
      <w:r w:rsidR="00053251" w:rsidRPr="001C4F24">
        <w:rPr>
          <w:rFonts w:ascii="Times New Roman" w:eastAsia="Times New Roman" w:hAnsi="Times New Roman" w:cs="Times New Roman"/>
          <w:b/>
          <w:sz w:val="24"/>
          <w:szCs w:val="24"/>
          <w:lang w:val="en-US"/>
        </w:rPr>
        <w:t xml:space="preserve"> Operational Feasibility:  </w:t>
      </w:r>
    </w:p>
    <w:p w14:paraId="248E3ED0" w14:textId="4794E5E6"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this stage of study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change .An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000C68CA" w14:textId="2E1A65F0" w:rsidR="00053251" w:rsidRPr="005714A7" w:rsidRDefault="00712953" w:rsidP="003E15D2">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lastRenderedPageBreak/>
        <w:t>3</w:t>
      </w:r>
      <w:r w:rsidR="00B02173" w:rsidRPr="001C4F24">
        <w:rPr>
          <w:rFonts w:ascii="Times New Roman" w:eastAsia="Times New Roman" w:hAnsi="Times New Roman" w:cs="Times New Roman"/>
          <w:b/>
          <w:sz w:val="24"/>
          <w:szCs w:val="24"/>
          <w:lang w:val="en-US"/>
        </w:rPr>
        <w:t>.</w:t>
      </w:r>
      <w:r w:rsidR="001C4F24">
        <w:rPr>
          <w:rFonts w:ascii="Times New Roman" w:eastAsia="Times New Roman" w:hAnsi="Times New Roman" w:cs="Times New Roman"/>
          <w:b/>
          <w:sz w:val="24"/>
          <w:szCs w:val="24"/>
          <w:lang w:val="en-US"/>
        </w:rPr>
        <w:t>2.</w:t>
      </w:r>
      <w:r w:rsidR="00C53D5A" w:rsidRPr="001C4F24">
        <w:rPr>
          <w:rFonts w:ascii="Times New Roman" w:eastAsia="Times New Roman" w:hAnsi="Times New Roman" w:cs="Times New Roman"/>
          <w:b/>
          <w:sz w:val="24"/>
          <w:szCs w:val="24"/>
          <w:lang w:val="en-US"/>
        </w:rPr>
        <w:t>3</w:t>
      </w:r>
      <w:r w:rsidR="00244377">
        <w:rPr>
          <w:rFonts w:ascii="Times New Roman" w:eastAsia="Times New Roman" w:hAnsi="Times New Roman" w:cs="Times New Roman"/>
          <w:b/>
          <w:sz w:val="24"/>
          <w:szCs w:val="24"/>
          <w:lang w:val="en-US"/>
        </w:rPr>
        <w:t xml:space="preserve">  </w:t>
      </w:r>
      <w:r w:rsidR="00053251" w:rsidRPr="001C4F24">
        <w:rPr>
          <w:rFonts w:ascii="Times New Roman" w:eastAsia="Times New Roman" w:hAnsi="Times New Roman" w:cs="Times New Roman"/>
          <w:b/>
          <w:sz w:val="24"/>
          <w:szCs w:val="24"/>
          <w:lang w:val="en-US"/>
        </w:rPr>
        <w:t>Economical feasibility</w:t>
      </w:r>
      <w:r w:rsidR="00053251" w:rsidRPr="005714A7">
        <w:rPr>
          <w:rFonts w:ascii="Times New Roman" w:eastAsia="Times New Roman" w:hAnsi="Times New Roman" w:cs="Times New Roman"/>
          <w:sz w:val="24"/>
          <w:szCs w:val="24"/>
          <w:lang w:val="en-US"/>
        </w:rPr>
        <w:t xml:space="preserve">: </w:t>
      </w:r>
    </w:p>
    <w:p w14:paraId="771CBBD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Economical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on going effort that improves the accuracy at each phase of the system life cycle.</w:t>
      </w:r>
    </w:p>
    <w:p w14:paraId="245EF243" w14:textId="77777777" w:rsidR="00AE475B" w:rsidRPr="00313414"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In developing cost estimates for a system I need to consider several cost elements. Among these is hardware personal facil</w:t>
      </w:r>
      <w:r w:rsidR="00313414">
        <w:rPr>
          <w:rFonts w:ascii="Times New Roman" w:eastAsia="Times New Roman" w:hAnsi="Times New Roman" w:cs="Times New Roman"/>
          <w:sz w:val="24"/>
          <w:szCs w:val="24"/>
          <w:lang w:val="en-US"/>
        </w:rPr>
        <w:t>ity. Operating and supply costs.</w:t>
      </w:r>
    </w:p>
    <w:p w14:paraId="2F2D41FD" w14:textId="77777777" w:rsidR="0045004C" w:rsidRDefault="0045004C" w:rsidP="003E15D2">
      <w:pPr>
        <w:shd w:val="clear" w:color="auto" w:fill="FFFFFF"/>
        <w:spacing w:after="0" w:line="276" w:lineRule="auto"/>
        <w:jc w:val="both"/>
        <w:rPr>
          <w:rFonts w:ascii="Times New Roman" w:hAnsi="Times New Roman" w:cs="Times New Roman"/>
          <w:bCs/>
          <w:sz w:val="24"/>
          <w:szCs w:val="24"/>
        </w:rPr>
      </w:pPr>
    </w:p>
    <w:p w14:paraId="565664AD" w14:textId="4607CCAC" w:rsidR="001C4F24"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1C4F24" w:rsidRPr="001C4F24">
        <w:rPr>
          <w:rFonts w:ascii="Times New Roman" w:hAnsi="Times New Roman" w:cs="Times New Roman"/>
          <w:b/>
          <w:bCs/>
          <w:sz w:val="24"/>
          <w:szCs w:val="24"/>
          <w:lang w:val="en-US"/>
        </w:rPr>
        <w:t>.3</w:t>
      </w:r>
      <w:r w:rsidR="00244377">
        <w:rPr>
          <w:rFonts w:ascii="Times New Roman" w:hAnsi="Times New Roman" w:cs="Times New Roman"/>
          <w:b/>
          <w:bCs/>
          <w:sz w:val="24"/>
          <w:szCs w:val="24"/>
          <w:lang w:val="en-US"/>
        </w:rPr>
        <w:t xml:space="preserve">  </w:t>
      </w:r>
      <w:r w:rsidR="001C4F24" w:rsidRPr="001C4F24">
        <w:rPr>
          <w:rFonts w:ascii="Times New Roman" w:hAnsi="Times New Roman" w:cs="Times New Roman"/>
          <w:b/>
          <w:bCs/>
          <w:sz w:val="24"/>
          <w:szCs w:val="24"/>
          <w:lang w:val="en-US"/>
        </w:rPr>
        <w:t>BENEFITS</w:t>
      </w:r>
    </w:p>
    <w:p w14:paraId="4B613656" w14:textId="77777777" w:rsidR="001C4F24" w:rsidRPr="001C4F24" w:rsidRDefault="001C4F24" w:rsidP="003E15D2">
      <w:pPr>
        <w:shd w:val="clear" w:color="auto" w:fill="FFFFFF"/>
        <w:spacing w:after="0" w:line="276" w:lineRule="auto"/>
        <w:jc w:val="both"/>
        <w:rPr>
          <w:rFonts w:ascii="Times New Roman" w:hAnsi="Times New Roman" w:cs="Times New Roman"/>
          <w:b/>
          <w:bCs/>
          <w:sz w:val="24"/>
          <w:szCs w:val="24"/>
          <w:lang w:val="en-US"/>
        </w:rPr>
      </w:pPr>
    </w:p>
    <w:p w14:paraId="6B6E53E3" w14:textId="77777777" w:rsidR="00FC41DD" w:rsidRPr="00FC41DD" w:rsidRDefault="00FC41DD" w:rsidP="003E15D2">
      <w:pPr>
        <w:shd w:val="clear" w:color="auto" w:fill="FFFFFF"/>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B</w:t>
      </w:r>
      <w:r w:rsidRPr="00FC41DD">
        <w:rPr>
          <w:rFonts w:ascii="Times New Roman" w:hAnsi="Times New Roman" w:cs="Times New Roman"/>
          <w:bCs/>
          <w:sz w:val="24"/>
          <w:szCs w:val="24"/>
          <w:lang w:val="en-US"/>
        </w:rPr>
        <w:t>enefits of conducting a feasibility study:</w:t>
      </w:r>
    </w:p>
    <w:p w14:paraId="029512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Improves project teams’ focus</w:t>
      </w:r>
    </w:p>
    <w:p w14:paraId="2BFBDC03"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new opportunities</w:t>
      </w:r>
    </w:p>
    <w:p w14:paraId="78341749"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Provides valuable information for a “go/no-go” decision</w:t>
      </w:r>
    </w:p>
    <w:p w14:paraId="016E453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Narrows the business alternatives</w:t>
      </w:r>
    </w:p>
    <w:p w14:paraId="7E61B520"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a valid reason to undertake the project</w:t>
      </w:r>
    </w:p>
    <w:p w14:paraId="056E99A5"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Enhances the success rate by evaluating multiple parameters</w:t>
      </w:r>
    </w:p>
    <w:p w14:paraId="7F09081C"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Aids decision-making on the project</w:t>
      </w:r>
    </w:p>
    <w:p w14:paraId="18890AB8" w14:textId="77777777" w:rsidR="00FC41DD" w:rsidRPr="00FC41DD" w:rsidRDefault="00FC41DD" w:rsidP="00641F2E">
      <w:pPr>
        <w:numPr>
          <w:ilvl w:val="0"/>
          <w:numId w:val="18"/>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reasons not to proceed</w:t>
      </w:r>
    </w:p>
    <w:p w14:paraId="5C6CE1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21AF7D30" w14:textId="2CA9197B" w:rsidR="001C4F24" w:rsidRPr="007831C7" w:rsidRDefault="00712953" w:rsidP="007831C7">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1C4F24" w:rsidRPr="001C4F24">
        <w:rPr>
          <w:rFonts w:ascii="Times New Roman" w:hAnsi="Times New Roman" w:cs="Times New Roman"/>
          <w:b/>
          <w:sz w:val="24"/>
          <w:szCs w:val="24"/>
        </w:rPr>
        <w:t>.4</w:t>
      </w:r>
      <w:r w:rsidR="00AE475B" w:rsidRPr="001C4F24">
        <w:rPr>
          <w:rFonts w:ascii="Times New Roman" w:hAnsi="Times New Roman" w:cs="Times New Roman"/>
          <w:b/>
          <w:sz w:val="24"/>
          <w:szCs w:val="24"/>
        </w:rPr>
        <w:t xml:space="preserve"> </w:t>
      </w:r>
      <w:r w:rsidR="008C1B68">
        <w:rPr>
          <w:rFonts w:ascii="Times New Roman" w:hAnsi="Times New Roman" w:cs="Times New Roman"/>
          <w:b/>
          <w:sz w:val="24"/>
          <w:szCs w:val="24"/>
        </w:rPr>
        <w:t xml:space="preserve"> </w:t>
      </w:r>
      <w:r w:rsidR="00AE475B" w:rsidRPr="001C4F24">
        <w:rPr>
          <w:rFonts w:ascii="Times New Roman" w:hAnsi="Times New Roman" w:cs="Times New Roman"/>
          <w:b/>
          <w:sz w:val="24"/>
          <w:szCs w:val="24"/>
        </w:rPr>
        <w:t>SY</w:t>
      </w:r>
      <w:r w:rsidR="001C4F24">
        <w:rPr>
          <w:rFonts w:ascii="Times New Roman" w:hAnsi="Times New Roman" w:cs="Times New Roman"/>
          <w:b/>
          <w:sz w:val="24"/>
          <w:szCs w:val="24"/>
        </w:rPr>
        <w:t>STEM REQUIREMENT SPECIFICATION</w:t>
      </w:r>
    </w:p>
    <w:p w14:paraId="646264FD" w14:textId="77777777" w:rsidR="00AE475B" w:rsidRPr="001C4F24" w:rsidRDefault="00AE475B" w:rsidP="003E15D2">
      <w:pPr>
        <w:pStyle w:val="BodyText"/>
        <w:spacing w:line="276" w:lineRule="auto"/>
        <w:jc w:val="both"/>
        <w:rPr>
          <w:rFonts w:cs="Times New Roman"/>
          <w:bCs/>
          <w:color w:val="000000"/>
        </w:rPr>
      </w:pPr>
      <w:r w:rsidRPr="005714A7">
        <w:rPr>
          <w:rFonts w:cs="Times New Roman"/>
          <w:color w:val="000000"/>
        </w:rPr>
        <w:t>Any system can be designed after specifies the requirement of the user about that system. For this first of all gathered information from user by the preliminary investigation which is starting investigation about user requirement..</w:t>
      </w:r>
    </w:p>
    <w:p w14:paraId="2DC933D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data that the analysts collect during preliminary investigation are gathered through the various preliminary methods.</w:t>
      </w:r>
    </w:p>
    <w:p w14:paraId="1AD6E1ED" w14:textId="0C53CB63" w:rsidR="00AE475B" w:rsidRPr="005714A7" w:rsidRDefault="00AE475B" w:rsidP="003E15D2">
      <w:pPr>
        <w:pStyle w:val="BodyText"/>
        <w:suppressAutoHyphens w:val="0"/>
        <w:spacing w:after="0" w:line="276" w:lineRule="auto"/>
        <w:jc w:val="both"/>
        <w:rPr>
          <w:rFonts w:cs="Times New Roman"/>
          <w:color w:val="000000"/>
        </w:rPr>
      </w:pPr>
      <w:r w:rsidRPr="005714A7">
        <w:rPr>
          <w:rFonts w:cs="Times New Roman"/>
          <w:color w:val="000000"/>
        </w:rPr>
        <w:t xml:space="preserve">Documents  Reviewing Organization </w:t>
      </w:r>
    </w:p>
    <w:p w14:paraId="40A60F9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analysts conducting the investigation first learn the organization involved in, or affected by the project. Analysts can get some details by examining organization charts and studying written operating procedures.</w:t>
      </w:r>
    </w:p>
    <w:p w14:paraId="3DB22E63"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Collected data is usually of the current operating procedure:</w:t>
      </w:r>
    </w:p>
    <w:p w14:paraId="77AA6DD1"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The information relating to clients, projects and students and the relationship between them was held manually.</w:t>
      </w:r>
    </w:p>
    <w:p w14:paraId="6043F3AB"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lastRenderedPageBreak/>
        <w:t>Managing of follow-ups was through manual forms.</w:t>
      </w:r>
    </w:p>
    <w:p w14:paraId="29E7D3FE" w14:textId="77777777" w:rsidR="00AE475B" w:rsidRPr="005714A7" w:rsidRDefault="00AE475B" w:rsidP="00641F2E">
      <w:pPr>
        <w:pStyle w:val="BodyText"/>
        <w:numPr>
          <w:ilvl w:val="0"/>
          <w:numId w:val="11"/>
        </w:numPr>
        <w:suppressAutoHyphens w:val="0"/>
        <w:spacing w:after="0" w:line="276" w:lineRule="auto"/>
        <w:jc w:val="both"/>
        <w:rPr>
          <w:rFonts w:cs="Times New Roman"/>
          <w:color w:val="000000"/>
        </w:rPr>
      </w:pPr>
      <w:r w:rsidRPr="005714A7">
        <w:rPr>
          <w:rFonts w:cs="Times New Roman"/>
          <w:color w:val="000000"/>
        </w:rPr>
        <w:t>Complaints require another tedious work to maintain and solve.</w:t>
      </w:r>
    </w:p>
    <w:p w14:paraId="3DBC8E31" w14:textId="77777777" w:rsidR="00AE475B" w:rsidRPr="005714A7" w:rsidRDefault="00AE475B" w:rsidP="00641F2E">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Payments details had to be maintained differently.</w:t>
      </w:r>
    </w:p>
    <w:p w14:paraId="05A7BC41" w14:textId="09FA1F09" w:rsidR="00AE475B" w:rsidRPr="005714A7" w:rsidRDefault="00AE475B" w:rsidP="003E15D2">
      <w:pPr>
        <w:pStyle w:val="BodyText"/>
        <w:spacing w:line="276" w:lineRule="auto"/>
        <w:jc w:val="both"/>
        <w:rPr>
          <w:rFonts w:cs="Times New Roman"/>
          <w:color w:val="000000"/>
        </w:rPr>
      </w:pPr>
      <w:r w:rsidRPr="005714A7">
        <w:rPr>
          <w:rFonts w:cs="Times New Roman"/>
          <w:color w:val="000000"/>
        </w:rPr>
        <w:t>Gathering Information By Asking Questions</w:t>
      </w:r>
    </w:p>
    <w:p w14:paraId="0EEDC3E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Interviewing is the most commonly used techniques in analysis. It is always necessary first to approach someone and ask them what their problems are, and later to discuss with them the result of your analysis.</w:t>
      </w:r>
    </w:p>
    <w:p w14:paraId="52818142" w14:textId="7F7F5E0C" w:rsidR="00AE475B" w:rsidRPr="005714A7" w:rsidRDefault="00AE475B" w:rsidP="003E15D2">
      <w:pPr>
        <w:pStyle w:val="BodyText"/>
        <w:spacing w:line="276" w:lineRule="auto"/>
        <w:jc w:val="both"/>
        <w:rPr>
          <w:rFonts w:cs="Times New Roman"/>
          <w:color w:val="000000"/>
        </w:rPr>
      </w:pPr>
      <w:r w:rsidRPr="005714A7">
        <w:rPr>
          <w:rFonts w:cs="Times New Roman"/>
          <w:color w:val="000000"/>
        </w:rPr>
        <w:t>Questionnaires</w:t>
      </w:r>
    </w:p>
    <w:p w14:paraId="4D48A2FB"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Questionnaires provide an alternative to interviews for finding out information about a system. Questionnaires are made up of questions about information sought by analyst. The questionnaire is then sent to the user, and th</w:t>
      </w:r>
      <w:r w:rsidR="00313414">
        <w:rPr>
          <w:rFonts w:cs="Times New Roman"/>
          <w:color w:val="000000"/>
        </w:rPr>
        <w:t>e analyst analyzes the replies.</w:t>
      </w:r>
    </w:p>
    <w:p w14:paraId="76A16780" w14:textId="7338DEA6" w:rsidR="00AE475B" w:rsidRPr="005714A7" w:rsidRDefault="00AE475B" w:rsidP="003E15D2">
      <w:pPr>
        <w:pStyle w:val="BodyText"/>
        <w:spacing w:line="276" w:lineRule="auto"/>
        <w:jc w:val="both"/>
        <w:rPr>
          <w:rFonts w:cs="Times New Roman"/>
          <w:color w:val="000000"/>
        </w:rPr>
      </w:pPr>
      <w:r w:rsidRPr="005714A7">
        <w:rPr>
          <w:rFonts w:cs="Times New Roman"/>
          <w:color w:val="000000"/>
        </w:rPr>
        <w:t>Electronic Data Gathering</w:t>
      </w:r>
    </w:p>
    <w:p w14:paraId="290C7E0E"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Electronic communication systems are increasingly being used to gather information. Thus it is possible to use electronic mail to broadcast a question to a number of users in an organization to obtain their viewpoint on a particular issue. </w:t>
      </w:r>
    </w:p>
    <w:p w14:paraId="5F4CAFE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In my project, with the help of Marg software solutions, I have send questionnaire through electronic mail to twenty employees of the company and retrieved the information regarding the problem faced by existing system. </w:t>
      </w:r>
    </w:p>
    <w:p w14:paraId="1C063D4B" w14:textId="6B9A618A"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Interviews</w:t>
      </w:r>
    </w:p>
    <w:p w14:paraId="366A1514"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0DF89502" w14:textId="352D7EEE"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One of the most important points about interviewing is that what question you need to ask.</w:t>
      </w:r>
    </w:p>
    <w:p w14:paraId="14792CD2"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It is often convenient to make a distinction between three kinds of question that is </w:t>
      </w:r>
    </w:p>
    <w:p w14:paraId="07B92585"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Open questions</w:t>
      </w:r>
    </w:p>
    <w:p w14:paraId="64E11FC1"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Closed question </w:t>
      </w:r>
    </w:p>
    <w:p w14:paraId="2B8C110C" w14:textId="77777777" w:rsidR="00AE475B" w:rsidRPr="005714A7" w:rsidRDefault="00AE475B" w:rsidP="00641F2E">
      <w:pPr>
        <w:numPr>
          <w:ilvl w:val="0"/>
          <w:numId w:val="10"/>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Probes</w:t>
      </w:r>
    </w:p>
    <w:p w14:paraId="3776BC59" w14:textId="77777777" w:rsidR="00AE475B" w:rsidRPr="005714A7" w:rsidRDefault="00AE475B" w:rsidP="003E15D2">
      <w:pPr>
        <w:spacing w:line="276" w:lineRule="auto"/>
        <w:ind w:left="420"/>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Open questions are general question that establish a persons view point on a particular subject.  </w:t>
      </w:r>
    </w:p>
    <w:p w14:paraId="612464A4" w14:textId="7D3ABF2D" w:rsidR="00B84F3D"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       Closed questions are specific and usually require a specific answer.</w:t>
      </w:r>
    </w:p>
    <w:p w14:paraId="6941CCC3" w14:textId="339AA6AC" w:rsidR="007831C7" w:rsidRPr="0018705A" w:rsidRDefault="00053251" w:rsidP="00D41B14">
      <w:pPr>
        <w:shd w:val="clear" w:color="auto" w:fill="FFFFFF"/>
        <w:spacing w:after="0" w:line="276" w:lineRule="auto"/>
        <w:jc w:val="center"/>
        <w:rPr>
          <w:rFonts w:ascii="Times New Roman" w:hAnsi="Times New Roman" w:cs="Times New Roman"/>
          <w:bCs/>
          <w:sz w:val="24"/>
        </w:rPr>
      </w:pPr>
      <w:r w:rsidRPr="0018705A">
        <w:rPr>
          <w:rFonts w:ascii="Times New Roman" w:hAnsi="Times New Roman" w:cs="Times New Roman"/>
          <w:b/>
          <w:bCs/>
          <w:sz w:val="28"/>
          <w:szCs w:val="24"/>
        </w:rPr>
        <w:lastRenderedPageBreak/>
        <w:t xml:space="preserve">CHAPTER </w:t>
      </w:r>
      <w:r w:rsidR="00712953" w:rsidRPr="0018705A">
        <w:rPr>
          <w:rFonts w:ascii="Times New Roman" w:hAnsi="Times New Roman" w:cs="Times New Roman"/>
          <w:b/>
          <w:bCs/>
          <w:sz w:val="28"/>
          <w:szCs w:val="24"/>
        </w:rPr>
        <w:t>4</w:t>
      </w:r>
    </w:p>
    <w:p w14:paraId="304669DF" w14:textId="77777777" w:rsidR="00053251" w:rsidRPr="001C4F24" w:rsidRDefault="00053251" w:rsidP="007831C7">
      <w:pPr>
        <w:shd w:val="clear" w:color="auto" w:fill="FFFFFF"/>
        <w:spacing w:after="0" w:line="276" w:lineRule="auto"/>
        <w:jc w:val="center"/>
        <w:rPr>
          <w:rFonts w:ascii="Times New Roman" w:hAnsi="Times New Roman" w:cs="Times New Roman"/>
          <w:b/>
          <w:bCs/>
          <w:sz w:val="28"/>
          <w:szCs w:val="24"/>
        </w:rPr>
      </w:pPr>
      <w:r w:rsidRPr="001C4F24">
        <w:rPr>
          <w:rFonts w:ascii="Times New Roman" w:hAnsi="Times New Roman" w:cs="Times New Roman"/>
          <w:b/>
          <w:bCs/>
          <w:sz w:val="28"/>
          <w:szCs w:val="24"/>
        </w:rPr>
        <w:t>DESIGN</w:t>
      </w:r>
    </w:p>
    <w:p w14:paraId="608BBA40" w14:textId="77777777" w:rsidR="0018705A" w:rsidRPr="005714A7" w:rsidRDefault="0018705A" w:rsidP="003E15D2">
      <w:pPr>
        <w:shd w:val="clear" w:color="auto" w:fill="FFFFFF"/>
        <w:spacing w:after="0" w:line="276" w:lineRule="auto"/>
        <w:jc w:val="both"/>
        <w:rPr>
          <w:rFonts w:ascii="Times New Roman" w:hAnsi="Times New Roman" w:cs="Times New Roman"/>
          <w:bCs/>
          <w:sz w:val="24"/>
          <w:szCs w:val="24"/>
        </w:rPr>
      </w:pPr>
    </w:p>
    <w:p w14:paraId="71293ED9" w14:textId="4373A182" w:rsidR="006C1518" w:rsidRDefault="00712953" w:rsidP="0018705A">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6C1518" w:rsidRPr="001C4F24">
        <w:rPr>
          <w:rFonts w:ascii="Times New Roman" w:hAnsi="Times New Roman" w:cs="Times New Roman"/>
          <w:b/>
          <w:bCs/>
          <w:sz w:val="24"/>
          <w:szCs w:val="24"/>
        </w:rPr>
        <w:t xml:space="preserve">.1 </w:t>
      </w:r>
      <w:r w:rsidR="001C4F24">
        <w:rPr>
          <w:rFonts w:ascii="Times New Roman" w:hAnsi="Times New Roman" w:cs="Times New Roman"/>
          <w:b/>
          <w:bCs/>
          <w:sz w:val="24"/>
          <w:szCs w:val="24"/>
        </w:rPr>
        <w:t>INTRODUCTION</w:t>
      </w:r>
    </w:p>
    <w:p w14:paraId="062936D2" w14:textId="77777777" w:rsidR="0018705A" w:rsidRPr="001C4F24" w:rsidRDefault="0018705A" w:rsidP="0018705A">
      <w:pPr>
        <w:spacing w:after="0" w:line="276" w:lineRule="auto"/>
        <w:jc w:val="both"/>
        <w:rPr>
          <w:rFonts w:ascii="Times New Roman" w:hAnsi="Times New Roman" w:cs="Times New Roman"/>
          <w:b/>
          <w:bCs/>
          <w:sz w:val="24"/>
          <w:szCs w:val="24"/>
        </w:rPr>
      </w:pPr>
    </w:p>
    <w:p w14:paraId="565CED10" w14:textId="77777777" w:rsidR="00750764" w:rsidRPr="005714A7" w:rsidRDefault="00750764" w:rsidP="0018705A">
      <w:pPr>
        <w:spacing w:line="276" w:lineRule="auto"/>
        <w:ind w:firstLine="720"/>
        <w:jc w:val="both"/>
        <w:rPr>
          <w:rFonts w:ascii="Times New Roman" w:hAnsi="Times New Roman" w:cs="Times New Roman"/>
          <w:sz w:val="24"/>
          <w:szCs w:val="24"/>
        </w:rPr>
      </w:pPr>
      <w:r w:rsidRPr="005714A7">
        <w:rPr>
          <w:rFonts w:ascii="Times New Roman" w:hAnsi="Times New Roman" w:cs="Times New Roman"/>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45FF5DBF"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Since a new system is to be developed, the one most important phases of software development life cycle is system requirement gathering and analysis. Analysis is a detailed study of various operations performed by a system and their relationship within and outside the system. Using the following steps it becomes easy to draw the exact boundary of the new system under consideration.</w:t>
      </w:r>
    </w:p>
    <w:p w14:paraId="70BC478B"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All procedures, requirements must be analysed and documented in the form of detailed DFDs, logical data structure and miniature specifications.</w:t>
      </w:r>
    </w:p>
    <w:p w14:paraId="16C4922E" w14:textId="77777777" w:rsidR="00D41B14" w:rsidRDefault="00750764" w:rsidP="00D41B14">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analyses also include sub-dividing of complex process involving the entire system, identification of data store and manual processes.</w:t>
      </w:r>
    </w:p>
    <w:p w14:paraId="26A823AF" w14:textId="7163A52D" w:rsidR="003C5E6B" w:rsidRPr="001C4F24" w:rsidRDefault="00712953" w:rsidP="00D41B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1C4F24" w:rsidRPr="001C4F24">
        <w:rPr>
          <w:rFonts w:ascii="Times New Roman" w:hAnsi="Times New Roman" w:cs="Times New Roman"/>
          <w:b/>
          <w:bCs/>
          <w:sz w:val="24"/>
          <w:szCs w:val="24"/>
        </w:rPr>
        <w:t xml:space="preserve">.2 </w:t>
      </w:r>
      <w:r w:rsidR="0045004C">
        <w:rPr>
          <w:rFonts w:ascii="Times New Roman" w:hAnsi="Times New Roman" w:cs="Times New Roman"/>
          <w:b/>
          <w:bCs/>
          <w:sz w:val="24"/>
          <w:szCs w:val="24"/>
        </w:rPr>
        <w:t xml:space="preserve"> </w:t>
      </w:r>
      <w:r w:rsidR="008F7FE5">
        <w:rPr>
          <w:rFonts w:ascii="Times New Roman" w:hAnsi="Times New Roman" w:cs="Times New Roman"/>
          <w:b/>
          <w:bCs/>
          <w:sz w:val="24"/>
          <w:szCs w:val="24"/>
        </w:rPr>
        <w:t>SYSTEM DESIGN</w:t>
      </w:r>
    </w:p>
    <w:p w14:paraId="594C6C1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3DC3FB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is the process of planning a new system or to replace the existing system. Simply, system design is like the blueprint for building, it specifies all the features that are to be in the finished product.</w:t>
      </w:r>
    </w:p>
    <w:p w14:paraId="13845B1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phase follows system analysis phase. Design is concerned with identifying functions, data streams among those functions, maintaining a record of the design decisions and providing a blueprint the implementation phase.</w:t>
      </w:r>
    </w:p>
    <w:p w14:paraId="57A8645D"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Design is the bridge between system analysis and system implementation. Some of the essential fundamental concepts involved in the design of application software are:</w:t>
      </w:r>
    </w:p>
    <w:p w14:paraId="721F3526"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Abstraction</w:t>
      </w:r>
    </w:p>
    <w:p w14:paraId="3246EC31"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Modularity</w:t>
      </w:r>
    </w:p>
    <w:p w14:paraId="65DFD12A" w14:textId="77777777" w:rsidR="008F7FE5" w:rsidRPr="008F7FE5" w:rsidRDefault="008F7FE5" w:rsidP="00641F2E">
      <w:pPr>
        <w:numPr>
          <w:ilvl w:val="0"/>
          <w:numId w:val="29"/>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w:t>
      </w:r>
    </w:p>
    <w:p w14:paraId="56682F65"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  Abstraction</w:t>
      </w:r>
      <w:r w:rsidRPr="008F7FE5">
        <w:rPr>
          <w:rFonts w:ascii="Times New Roman" w:hAnsi="Times New Roman" w:cs="Times New Roman"/>
          <w:bCs/>
          <w:sz w:val="24"/>
          <w:szCs w:val="24"/>
          <w:lang w:val="en-US"/>
        </w:rPr>
        <w:t xml:space="preserve"> is used to construct solutions to problem without having to take account of the intricate details of the various component sub problems. Abstraction allows system designer to make step-wise refinement, which at each stage of the design may hide, </w:t>
      </w:r>
      <w:r w:rsidRPr="008F7FE5">
        <w:rPr>
          <w:rFonts w:ascii="Times New Roman" w:hAnsi="Times New Roman" w:cs="Times New Roman"/>
          <w:bCs/>
          <w:sz w:val="24"/>
          <w:szCs w:val="24"/>
          <w:lang w:val="en-US"/>
        </w:rPr>
        <w:lastRenderedPageBreak/>
        <w:t>unnecessary details associated with representation or implementation from the surrounding environment.</w:t>
      </w:r>
    </w:p>
    <w:p w14:paraId="75EF082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E19F2C0"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 </w:t>
      </w:r>
      <w:r w:rsidRPr="008F7FE5">
        <w:rPr>
          <w:rFonts w:ascii="Times New Roman" w:hAnsi="Times New Roman" w:cs="Times New Roman"/>
          <w:b/>
          <w:bCs/>
          <w:sz w:val="24"/>
          <w:szCs w:val="24"/>
          <w:lang w:val="en-US"/>
        </w:rPr>
        <w:t xml:space="preserve"> Modularity </w:t>
      </w:r>
      <w:r w:rsidRPr="008F7FE5">
        <w:rPr>
          <w:rFonts w:ascii="Times New Roman" w:hAnsi="Times New Roman" w:cs="Times New Roman"/>
          <w:bCs/>
          <w:sz w:val="24"/>
          <w:szCs w:val="24"/>
          <w:lang w:val="en-US"/>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p>
    <w:p w14:paraId="74829D5E"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51DC1576"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Verification </w:t>
      </w:r>
      <w:r w:rsidRPr="008F7FE5">
        <w:rPr>
          <w:rFonts w:ascii="Times New Roman" w:hAnsi="Times New Roman" w:cs="Times New Roman"/>
          <w:bCs/>
          <w:sz w:val="24"/>
          <w:szCs w:val="24"/>
          <w:lang w:val="en-US"/>
        </w:rPr>
        <w:t>is fundamental concept in software design. A design is verifiable if it can be demonstrated that the design will result in implementation that satisfies the customer’s requirements. Verification is of two types namely.</w:t>
      </w:r>
    </w:p>
    <w:p w14:paraId="0330228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8A8E2D7"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software requirements analysis satisfies the customer’s needs.</w:t>
      </w:r>
    </w:p>
    <w:p w14:paraId="3213377D" w14:textId="77777777" w:rsidR="008F7FE5" w:rsidRPr="008F7FE5" w:rsidRDefault="008F7FE5" w:rsidP="00641F2E">
      <w:pPr>
        <w:numPr>
          <w:ilvl w:val="0"/>
          <w:numId w:val="30"/>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design satisfies the requirement analysis.</w:t>
      </w:r>
    </w:p>
    <w:p w14:paraId="264477AD"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2BAFE358"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Some of the important factors of quality that are to be considered in the design of application software are:</w:t>
      </w:r>
    </w:p>
    <w:p w14:paraId="15B162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12F4A5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Reliability:</w:t>
      </w:r>
    </w:p>
    <w:p w14:paraId="1E43E1E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behave strictly according to the original specification and should function smoothly under normal conditions.</w:t>
      </w:r>
    </w:p>
    <w:p w14:paraId="2D3EC6F2"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C62EBD5"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Extensibility:</w:t>
      </w:r>
    </w:p>
    <w:p w14:paraId="59FE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capable of adapting easily to changes in the specification.</w:t>
      </w:r>
    </w:p>
    <w:p w14:paraId="08190E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65FECCB" w14:textId="5442CE1A" w:rsidR="007831C7"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Reusability:</w:t>
      </w:r>
    </w:p>
    <w:p w14:paraId="4FE52B12"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developed using a modular approach, which permits modules to be reused by other application, if possible.</w:t>
      </w:r>
    </w:p>
    <w:p w14:paraId="25B23C8A"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System Design briefly describes the concept of system design and it contains four sections. The first section briefly describes the features that the system is going to provide to the user and the outputs that the proposed system is going to offer.</w:t>
      </w:r>
    </w:p>
    <w:p w14:paraId="56BAAE0A" w14:textId="77777777" w:rsidR="002078B7"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04C29AEF" w14:textId="4EDEDC6A"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lastRenderedPageBreak/>
        <w:t>Preliminary Design:</w:t>
      </w:r>
    </w:p>
    <w:p w14:paraId="38BE676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7B91336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0C6CF81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B765AE7" w14:textId="77777777" w:rsidR="008F7FE5"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Code design:</w:t>
      </w:r>
    </w:p>
    <w:p w14:paraId="168A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every thing that is to be identified.  This mutually exclusive feature must be built into any coding system.</w:t>
      </w:r>
    </w:p>
    <w:p w14:paraId="4EF4D7B0" w14:textId="1C9CDF80" w:rsidR="008F7FE5" w:rsidRPr="001678CC"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codes for this system are designed with two features in mind.  Optimum human oriented use and machine efficiency</w:t>
      </w:r>
      <w:r w:rsidR="008C1B68">
        <w:rPr>
          <w:rFonts w:ascii="Times New Roman" w:hAnsi="Times New Roman" w:cs="Times New Roman"/>
          <w:bCs/>
          <w:sz w:val="24"/>
          <w:szCs w:val="24"/>
          <w:lang w:val="en-US"/>
        </w:rPr>
        <w:t xml:space="preserve"> </w:t>
      </w:r>
      <w:r w:rsidRPr="008F7FE5">
        <w:rPr>
          <w:rFonts w:ascii="Times New Roman" w:hAnsi="Times New Roman" w:cs="Times New Roman"/>
          <w:bCs/>
          <w:sz w:val="24"/>
          <w:szCs w:val="24"/>
          <w:lang w:val="en-US"/>
        </w:rPr>
        <w:t>They are also operable i.e., they are adequate for present and anticipate data processing both for machine and human use.</w:t>
      </w:r>
    </w:p>
    <w:p w14:paraId="2203677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77A3E7C2" w14:textId="77777777" w:rsidR="008B1AC0"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B1AC0">
        <w:rPr>
          <w:rFonts w:ascii="Times New Roman" w:hAnsi="Times New Roman" w:cs="Times New Roman"/>
          <w:b/>
          <w:bCs/>
          <w:sz w:val="24"/>
          <w:szCs w:val="24"/>
          <w:lang w:val="en-US"/>
        </w:rPr>
        <w:t xml:space="preserve">Input </w:t>
      </w:r>
      <w:r w:rsidR="008B1AC0">
        <w:rPr>
          <w:rFonts w:ascii="Times New Roman" w:hAnsi="Times New Roman" w:cs="Times New Roman"/>
          <w:b/>
          <w:bCs/>
          <w:sz w:val="24"/>
          <w:szCs w:val="24"/>
          <w:lang w:val="en-US"/>
        </w:rPr>
        <w:t xml:space="preserve">/Output </w:t>
      </w:r>
      <w:r w:rsidRPr="008B1AC0">
        <w:rPr>
          <w:rFonts w:ascii="Times New Roman" w:hAnsi="Times New Roman" w:cs="Times New Roman"/>
          <w:b/>
          <w:bCs/>
          <w:sz w:val="24"/>
          <w:szCs w:val="24"/>
          <w:lang w:val="en-US"/>
        </w:rPr>
        <w:t>design</w:t>
      </w:r>
      <w:r w:rsidRPr="008F7FE5">
        <w:rPr>
          <w:rFonts w:ascii="Times New Roman" w:hAnsi="Times New Roman" w:cs="Times New Roman"/>
          <w:bCs/>
          <w:sz w:val="24"/>
          <w:szCs w:val="24"/>
          <w:lang w:val="en-US"/>
        </w:rPr>
        <w:t xml:space="preserve"> </w:t>
      </w:r>
      <w:r w:rsidR="008B1AC0">
        <w:rPr>
          <w:rFonts w:ascii="Times New Roman" w:hAnsi="Times New Roman" w:cs="Times New Roman"/>
          <w:bCs/>
          <w:sz w:val="24"/>
          <w:szCs w:val="24"/>
          <w:lang w:val="en-US"/>
        </w:rPr>
        <w:t xml:space="preserve">: </w:t>
      </w:r>
    </w:p>
    <w:p w14:paraId="65FF06E5"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is a part of overall system design, which requires very careful attention. The main objectives of input design are:</w:t>
      </w:r>
    </w:p>
    <w:p w14:paraId="03B85E21"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produce a cost-effective method of input.</w:t>
      </w:r>
    </w:p>
    <w:p w14:paraId="52FFD0C8" w14:textId="77777777" w:rsidR="008F7FE5" w:rsidRPr="008F7FE5"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achieve the highest possible level of accuracy.</w:t>
      </w:r>
    </w:p>
    <w:p w14:paraId="3AF97CB9" w14:textId="77777777" w:rsidR="008F7FE5" w:rsidRPr="001678CC" w:rsidRDefault="008F7FE5" w:rsidP="00641F2E">
      <w:pPr>
        <w:numPr>
          <w:ilvl w:val="0"/>
          <w:numId w:val="31"/>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ensure that the input is acceptable to and understood by the user staff.</w:t>
      </w:r>
    </w:p>
    <w:p w14:paraId="1032868C"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Outputs from computer systems are required primarily to communicate the results of processing to users.   They are also to provide a permanent hard copy of these results for later consultation.</w:t>
      </w:r>
    </w:p>
    <w:p w14:paraId="7D606B5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various types of outputs are required by this system are given below:</w:t>
      </w:r>
    </w:p>
    <w:p w14:paraId="7702070C"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External outputs, whose destination is outside the concern and which require special attention because they, project the image of the concern.  </w:t>
      </w:r>
    </w:p>
    <w:p w14:paraId="23D544AF" w14:textId="77777777" w:rsidR="008F7FE5" w:rsidRPr="008F7FE5" w:rsidRDefault="008F7FE5" w:rsidP="00641F2E">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Internal outputs, whose destination is within the concern and which require careful design because they are the user’s main interface within the computer.</w:t>
      </w:r>
    </w:p>
    <w:p w14:paraId="50FADF71" w14:textId="5B499188" w:rsidR="002078B7" w:rsidRDefault="008F7FE5" w:rsidP="002078B7">
      <w:pPr>
        <w:numPr>
          <w:ilvl w:val="0"/>
          <w:numId w:val="32"/>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Operation outputs, whose use is purely within the computer department,  E.g., program listings, usage statistics etc</w:t>
      </w:r>
      <w:r w:rsidR="002078B7">
        <w:rPr>
          <w:rFonts w:ascii="Times New Roman" w:hAnsi="Times New Roman" w:cs="Times New Roman"/>
          <w:bCs/>
          <w:sz w:val="24"/>
          <w:szCs w:val="24"/>
          <w:lang w:val="en-US"/>
        </w:rPr>
        <w:t>.</w:t>
      </w:r>
    </w:p>
    <w:p w14:paraId="3060F4B0" w14:textId="77777777" w:rsidR="002078B7" w:rsidRDefault="002078B7">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004E6A1D" w14:textId="77777777" w:rsidR="002078B7" w:rsidRPr="002078B7" w:rsidRDefault="002078B7" w:rsidP="002078B7">
      <w:pPr>
        <w:shd w:val="clear" w:color="auto" w:fill="FFFFFF"/>
        <w:spacing w:after="0" w:line="276" w:lineRule="auto"/>
        <w:ind w:left="720"/>
        <w:jc w:val="both"/>
        <w:rPr>
          <w:rFonts w:ascii="Times New Roman" w:hAnsi="Times New Roman" w:cs="Times New Roman"/>
          <w:bCs/>
          <w:sz w:val="24"/>
          <w:szCs w:val="24"/>
          <w:lang w:val="en-US"/>
        </w:rPr>
      </w:pPr>
    </w:p>
    <w:p w14:paraId="111E405D" w14:textId="51F319E7" w:rsidR="001678CC" w:rsidRDefault="001678CC" w:rsidP="007831C7">
      <w:pPr>
        <w:spacing w:after="0" w:line="276" w:lineRule="auto"/>
        <w:jc w:val="both"/>
        <w:rPr>
          <w:rFonts w:ascii="Times New Roman" w:hAnsi="Times New Roman" w:cs="Times New Roman"/>
          <w:iCs/>
          <w:sz w:val="24"/>
          <w:szCs w:val="24"/>
        </w:rPr>
      </w:pPr>
    </w:p>
    <w:p w14:paraId="5097E835" w14:textId="284416A1" w:rsidR="00750764" w:rsidRPr="001C4F24" w:rsidRDefault="00712953" w:rsidP="00895902">
      <w:pPr>
        <w:spacing w:after="0" w:line="276" w:lineRule="auto"/>
        <w:jc w:val="both"/>
        <w:rPr>
          <w:rFonts w:ascii="Times New Roman" w:hAnsi="Times New Roman" w:cs="Times New Roman"/>
          <w:b/>
          <w:iCs/>
          <w:sz w:val="24"/>
          <w:szCs w:val="24"/>
        </w:rPr>
      </w:pPr>
      <w:r>
        <w:rPr>
          <w:rFonts w:ascii="Times New Roman" w:hAnsi="Times New Roman" w:cs="Times New Roman"/>
          <w:b/>
          <w:iCs/>
          <w:sz w:val="24"/>
          <w:szCs w:val="24"/>
        </w:rPr>
        <w:t>4</w:t>
      </w:r>
      <w:r w:rsidR="001C4F24" w:rsidRPr="001C4F24">
        <w:rPr>
          <w:rFonts w:ascii="Times New Roman" w:hAnsi="Times New Roman" w:cs="Times New Roman"/>
          <w:b/>
          <w:iCs/>
          <w:sz w:val="24"/>
          <w:szCs w:val="24"/>
        </w:rPr>
        <w:t xml:space="preserve">.3  </w:t>
      </w:r>
      <w:r w:rsidR="000921CC" w:rsidRPr="001C4F24">
        <w:rPr>
          <w:rFonts w:ascii="Times New Roman" w:hAnsi="Times New Roman" w:cs="Times New Roman"/>
          <w:b/>
          <w:iCs/>
          <w:sz w:val="24"/>
          <w:szCs w:val="24"/>
        </w:rPr>
        <w:t>SDLC</w:t>
      </w:r>
    </w:p>
    <w:p w14:paraId="6EB40A79" w14:textId="439ABF44" w:rsidR="000921CC" w:rsidRPr="000921CC" w:rsidRDefault="000921CC" w:rsidP="00895902">
      <w:pPr>
        <w:spacing w:after="0"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Software Development Life Cycle (SDLC) is a framework that defines the steps involved in the development of software at each phase. It covers the detailed plan for building, deploying and maintaining the software.</w:t>
      </w:r>
    </w:p>
    <w:p w14:paraId="0C02C044" w14:textId="77777777"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SDLC defines the complete cycle of development i.e. all the tasks involved in planning, creating, testing, and deploying a Software Product.</w:t>
      </w:r>
    </w:p>
    <w:p w14:paraId="101F33A0" w14:textId="77777777" w:rsidR="00E317B6" w:rsidRPr="005714A7" w:rsidRDefault="00EB217B" w:rsidP="00B31E3E">
      <w:pPr>
        <w:keepNext/>
        <w:shd w:val="clear" w:color="auto" w:fill="FFFFFF"/>
        <w:spacing w:after="0" w:line="276" w:lineRule="auto"/>
        <w:jc w:val="center"/>
        <w:rPr>
          <w:rFonts w:ascii="Times New Roman" w:hAnsi="Times New Roman" w:cs="Times New Roman"/>
          <w:sz w:val="24"/>
          <w:szCs w:val="24"/>
        </w:rPr>
      </w:pPr>
      <w:r w:rsidRPr="005714A7">
        <w:rPr>
          <w:rFonts w:ascii="Times New Roman" w:hAnsi="Times New Roman" w:cs="Times New Roman"/>
          <w:bCs/>
          <w:noProof/>
          <w:sz w:val="24"/>
          <w:szCs w:val="24"/>
          <w:lang w:val="en-US"/>
        </w:rPr>
        <w:drawing>
          <wp:inline distT="0" distB="0" distL="0" distR="0" wp14:anchorId="24E9A2EA" wp14:editId="321BB51D">
            <wp:extent cx="2657667" cy="2657667"/>
            <wp:effectExtent l="114300" t="95250" r="123633" b="104583"/>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8"/>
                    <a:stretch>
                      <a:fillRect/>
                    </a:stretch>
                  </pic:blipFill>
                  <pic:spPr>
                    <a:xfrm>
                      <a:off x="0" y="0"/>
                      <a:ext cx="2657667" cy="2657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0C37C0" w14:textId="67DDD093" w:rsidR="00AE475B" w:rsidRPr="005714A7" w:rsidRDefault="00E317B6" w:rsidP="003E15D2">
      <w:pPr>
        <w:pStyle w:val="Caption"/>
        <w:spacing w:line="276" w:lineRule="auto"/>
        <w:jc w:val="both"/>
        <w:rPr>
          <w:rFonts w:ascii="Times New Roman" w:hAnsi="Times New Roman" w:cs="Times New Roman"/>
          <w:i w:val="0"/>
          <w:sz w:val="24"/>
          <w:szCs w:val="24"/>
        </w:rPr>
      </w:pPr>
      <w:bookmarkStart w:id="10" w:name="_Toc41260039"/>
      <w:bookmarkStart w:id="11" w:name="_Toc75950089"/>
      <w:r w:rsidRPr="005714A7">
        <w:rPr>
          <w:rFonts w:ascii="Times New Roman" w:hAnsi="Times New Roman" w:cs="Times New Roman"/>
          <w:i w:val="0"/>
          <w:sz w:val="24"/>
          <w:szCs w:val="24"/>
        </w:rPr>
        <w:t xml:space="preserve">Figure </w:t>
      </w:r>
      <w:r w:rsidR="00712953">
        <w:rPr>
          <w:rFonts w:ascii="Times New Roman" w:hAnsi="Times New Roman" w:cs="Times New Roman"/>
          <w:i w:val="0"/>
          <w:sz w:val="24"/>
          <w:szCs w:val="24"/>
        </w:rPr>
        <w:t>4</w:t>
      </w:r>
      <w:r w:rsidRPr="005714A7">
        <w:rPr>
          <w:rFonts w:ascii="Times New Roman" w:hAnsi="Times New Roman" w:cs="Times New Roman"/>
          <w:i w:val="0"/>
          <w:sz w:val="24"/>
          <w:szCs w:val="24"/>
        </w:rPr>
        <w:t>.1:Above im</w:t>
      </w:r>
      <w:r w:rsidR="00AE475B" w:rsidRPr="005714A7">
        <w:rPr>
          <w:rFonts w:ascii="Times New Roman" w:hAnsi="Times New Roman" w:cs="Times New Roman"/>
          <w:i w:val="0"/>
          <w:sz w:val="24"/>
          <w:szCs w:val="24"/>
        </w:rPr>
        <w:t>age depicting the planning step</w:t>
      </w:r>
      <w:bookmarkEnd w:id="10"/>
      <w:bookmarkEnd w:id="11"/>
    </w:p>
    <w:p w14:paraId="27C38430" w14:textId="77777777" w:rsidR="000921CC" w:rsidRPr="000921CC" w:rsidRDefault="000921CC" w:rsidP="003E15D2">
      <w:pPr>
        <w:tabs>
          <w:tab w:val="left" w:pos="3135"/>
        </w:tabs>
        <w:spacing w:line="276" w:lineRule="auto"/>
        <w:jc w:val="both"/>
        <w:rPr>
          <w:rFonts w:ascii="Times New Roman" w:hAnsi="Times New Roman" w:cs="Times New Roman"/>
          <w:b/>
          <w:bCs/>
          <w:sz w:val="24"/>
          <w:szCs w:val="24"/>
          <w:lang w:val="en-US"/>
        </w:rPr>
      </w:pPr>
      <w:r w:rsidRPr="000921CC">
        <w:rPr>
          <w:rFonts w:ascii="Times New Roman" w:hAnsi="Times New Roman" w:cs="Times New Roman"/>
          <w:b/>
          <w:bCs/>
          <w:sz w:val="24"/>
          <w:szCs w:val="24"/>
          <w:lang w:val="en-US"/>
        </w:rPr>
        <w:t>SDLC Phases</w:t>
      </w:r>
    </w:p>
    <w:p w14:paraId="12B2EB33"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b/>
          <w:bCs/>
          <w:sz w:val="24"/>
          <w:szCs w:val="24"/>
          <w:lang w:val="en-US"/>
        </w:rPr>
        <w:t>Given below are the various phases:</w:t>
      </w:r>
    </w:p>
    <w:p w14:paraId="74F5BB1F"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Requirement gathering and analysis</w:t>
      </w:r>
    </w:p>
    <w:p w14:paraId="12188BE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Design</w:t>
      </w:r>
    </w:p>
    <w:p w14:paraId="52BCB9B8"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 or coding</w:t>
      </w:r>
    </w:p>
    <w:p w14:paraId="2D2DB1A5"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w:t>
      </w:r>
    </w:p>
    <w:p w14:paraId="4D04CCB3"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Deployment</w:t>
      </w:r>
    </w:p>
    <w:p w14:paraId="4C2DCCFD" w14:textId="77777777" w:rsidR="000921CC" w:rsidRPr="000921CC" w:rsidRDefault="000921CC" w:rsidP="00641F2E">
      <w:pPr>
        <w:numPr>
          <w:ilvl w:val="0"/>
          <w:numId w:val="15"/>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Maintenance</w:t>
      </w:r>
    </w:p>
    <w:p w14:paraId="580C5063" w14:textId="3B412851" w:rsidR="000921CC" w:rsidRPr="0045004C" w:rsidRDefault="000921CC" w:rsidP="0045004C">
      <w:pPr>
        <w:tabs>
          <w:tab w:val="left" w:pos="3135"/>
        </w:tabs>
        <w:spacing w:after="0" w:line="276" w:lineRule="auto"/>
        <w:jc w:val="both"/>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lastRenderedPageBreak/>
        <w:t>Requirement Gathering and Analysis</w:t>
      </w:r>
    </w:p>
    <w:p w14:paraId="6B74C6EB"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During this phase, all the relevant information is collected from the customer to develop a product as per their expectation. Any ambiguities must be resolved in this phase only.</w:t>
      </w:r>
    </w:p>
    <w:p w14:paraId="7A002738"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72ED874D"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gathering is done, an analysis is done to check the feasibility of the development of a product. In case of any ambiguity, a call is set up for further discussion.</w:t>
      </w:r>
    </w:p>
    <w:p w14:paraId="1D6C8DD6" w14:textId="77777777" w:rsidR="000921CC" w:rsidRPr="000921CC" w:rsidRDefault="000921CC" w:rsidP="008C1B68">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is clearly understood, the SRS (Software Requirement Specification) document is created. This document should be thoroughly understood by the developers and also should be reviewed by the customer for future reference.</w:t>
      </w:r>
    </w:p>
    <w:p w14:paraId="0094BC15" w14:textId="77777777" w:rsidR="008C1B68" w:rsidRDefault="008C1B68" w:rsidP="003E15D2">
      <w:pPr>
        <w:tabs>
          <w:tab w:val="left" w:pos="3135"/>
        </w:tabs>
        <w:spacing w:line="276" w:lineRule="auto"/>
        <w:jc w:val="both"/>
        <w:rPr>
          <w:rFonts w:ascii="Times New Roman" w:hAnsi="Times New Roman" w:cs="Times New Roman"/>
          <w:sz w:val="24"/>
          <w:szCs w:val="24"/>
          <w:lang w:val="en-US"/>
        </w:rPr>
      </w:pPr>
    </w:p>
    <w:p w14:paraId="6889FDC4" w14:textId="1ED5867A" w:rsidR="000921CC" w:rsidRPr="0045004C" w:rsidRDefault="000921CC" w:rsidP="0045004C">
      <w:pPr>
        <w:tabs>
          <w:tab w:val="left" w:pos="3135"/>
        </w:tabs>
        <w:spacing w:after="0" w:line="276" w:lineRule="auto"/>
        <w:jc w:val="both"/>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t>Design</w:t>
      </w:r>
    </w:p>
    <w:p w14:paraId="10D93CCB"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In this phase, the requirement gathered in the SRS document is used as an input and software architecture that is used for implementing system development is derived.</w:t>
      </w:r>
    </w:p>
    <w:p w14:paraId="523A675E"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78FE037F" w14:textId="65002939" w:rsidR="000921CC" w:rsidRPr="0045004C" w:rsidRDefault="000921CC" w:rsidP="0045004C">
      <w:pPr>
        <w:tabs>
          <w:tab w:val="left" w:pos="3135"/>
        </w:tabs>
        <w:spacing w:after="0" w:line="276" w:lineRule="auto"/>
        <w:jc w:val="both"/>
        <w:rPr>
          <w:rFonts w:ascii="Times New Roman" w:hAnsi="Times New Roman" w:cs="Times New Roman"/>
          <w:b/>
          <w:bCs/>
          <w:sz w:val="24"/>
          <w:szCs w:val="24"/>
          <w:lang w:val="en-US"/>
        </w:rPr>
      </w:pPr>
      <w:r w:rsidRPr="0045004C">
        <w:rPr>
          <w:rFonts w:ascii="Times New Roman" w:hAnsi="Times New Roman" w:cs="Times New Roman"/>
          <w:b/>
          <w:bCs/>
          <w:sz w:val="24"/>
          <w:szCs w:val="24"/>
          <w:lang w:val="en-US"/>
        </w:rPr>
        <w:t>Implementation or Coding</w:t>
      </w:r>
    </w:p>
    <w:p w14:paraId="43D9117A" w14:textId="061B622D" w:rsid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Implementation/Coding starts once the developer gets the Design document. The Software design is translated into source code. All the components of the software are implemented in this phase.</w:t>
      </w:r>
    </w:p>
    <w:p w14:paraId="63921929" w14:textId="77777777" w:rsidR="008C1B68" w:rsidRPr="000921CC" w:rsidRDefault="008C1B68" w:rsidP="0045004C">
      <w:pPr>
        <w:tabs>
          <w:tab w:val="left" w:pos="3135"/>
        </w:tabs>
        <w:spacing w:after="0" w:line="276" w:lineRule="auto"/>
        <w:jc w:val="both"/>
        <w:rPr>
          <w:rFonts w:ascii="Times New Roman" w:hAnsi="Times New Roman" w:cs="Times New Roman"/>
          <w:sz w:val="24"/>
          <w:szCs w:val="24"/>
          <w:lang w:val="en-US"/>
        </w:rPr>
      </w:pPr>
    </w:p>
    <w:p w14:paraId="79805659" w14:textId="0C5F005B" w:rsidR="000921CC" w:rsidRPr="00013388" w:rsidRDefault="000921CC" w:rsidP="0045004C">
      <w:pPr>
        <w:tabs>
          <w:tab w:val="left" w:pos="3135"/>
        </w:tabs>
        <w:spacing w:after="0" w:line="276" w:lineRule="auto"/>
        <w:jc w:val="both"/>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Testing</w:t>
      </w:r>
    </w:p>
    <w:p w14:paraId="4B7D9D27"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 starts once the coding is complete and the modules are released for testing. In this phase, the developed software is tested thoroughly and any defects found are assigned to developers to get them fixed.</w:t>
      </w:r>
    </w:p>
    <w:p w14:paraId="017AB650"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5AF5A29B" w14:textId="68C5A5E8" w:rsidR="000921CC" w:rsidRPr="00013388" w:rsidRDefault="000921CC" w:rsidP="0045004C">
      <w:pPr>
        <w:tabs>
          <w:tab w:val="left" w:pos="3135"/>
        </w:tabs>
        <w:spacing w:after="0" w:line="276" w:lineRule="auto"/>
        <w:jc w:val="both"/>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Deployment</w:t>
      </w:r>
    </w:p>
    <w:p w14:paraId="1C6C0561" w14:textId="77777777" w:rsidR="000921CC" w:rsidRPr="001C2C93" w:rsidRDefault="000921CC" w:rsidP="0045004C">
      <w:pPr>
        <w:tabs>
          <w:tab w:val="left" w:pos="3135"/>
        </w:tabs>
        <w:spacing w:after="0" w:line="276" w:lineRule="auto"/>
        <w:jc w:val="both"/>
        <w:rPr>
          <w:rFonts w:ascii="Times New Roman" w:hAnsi="Times New Roman" w:cs="Times New Roman"/>
          <w:sz w:val="24"/>
          <w:szCs w:val="24"/>
          <w:lang w:val="en-US"/>
        </w:rPr>
      </w:pPr>
      <w:r w:rsidRPr="001C2C93">
        <w:rPr>
          <w:rFonts w:ascii="Times New Roman" w:hAnsi="Times New Roman" w:cs="Times New Roman"/>
          <w:sz w:val="24"/>
          <w:szCs w:val="24"/>
          <w:lang w:val="en-US"/>
        </w:rPr>
        <w:t>Once the product is tested, it is deployed in the production environment or first </w:t>
      </w:r>
      <w:hyperlink r:id="rId19" w:history="1">
        <w:r w:rsidRPr="001C2C93">
          <w:rPr>
            <w:rStyle w:val="Hyperlink"/>
            <w:rFonts w:ascii="Times New Roman" w:hAnsi="Times New Roman" w:cs="Times New Roman"/>
            <w:color w:val="auto"/>
            <w:sz w:val="24"/>
            <w:szCs w:val="24"/>
            <w:u w:val="none"/>
            <w:lang w:val="en-US"/>
          </w:rPr>
          <w:t>UAT (User Acceptance testing)</w:t>
        </w:r>
      </w:hyperlink>
      <w:r w:rsidRPr="001C2C93">
        <w:rPr>
          <w:rFonts w:ascii="Times New Roman" w:hAnsi="Times New Roman" w:cs="Times New Roman"/>
          <w:sz w:val="24"/>
          <w:szCs w:val="24"/>
          <w:lang w:val="en-US"/>
        </w:rPr>
        <w:t> is done depending on the customer expectation.</w:t>
      </w:r>
    </w:p>
    <w:p w14:paraId="636F9AFF" w14:textId="77777777" w:rsidR="008C1B68" w:rsidRDefault="008C1B68" w:rsidP="0045004C">
      <w:pPr>
        <w:tabs>
          <w:tab w:val="left" w:pos="3135"/>
        </w:tabs>
        <w:spacing w:after="0" w:line="276" w:lineRule="auto"/>
        <w:jc w:val="both"/>
        <w:rPr>
          <w:rFonts w:ascii="Times New Roman" w:hAnsi="Times New Roman" w:cs="Times New Roman"/>
          <w:sz w:val="24"/>
          <w:szCs w:val="24"/>
          <w:lang w:val="en-US"/>
        </w:rPr>
      </w:pPr>
    </w:p>
    <w:p w14:paraId="77171162" w14:textId="61F73315" w:rsidR="000921CC" w:rsidRPr="00013388" w:rsidRDefault="000921CC" w:rsidP="0045004C">
      <w:pPr>
        <w:tabs>
          <w:tab w:val="left" w:pos="3135"/>
        </w:tabs>
        <w:spacing w:after="0" w:line="276" w:lineRule="auto"/>
        <w:jc w:val="both"/>
        <w:rPr>
          <w:rFonts w:ascii="Times New Roman" w:hAnsi="Times New Roman" w:cs="Times New Roman"/>
          <w:b/>
          <w:bCs/>
          <w:sz w:val="24"/>
          <w:szCs w:val="24"/>
          <w:lang w:val="en-US"/>
        </w:rPr>
      </w:pPr>
      <w:r w:rsidRPr="00013388">
        <w:rPr>
          <w:rFonts w:ascii="Times New Roman" w:hAnsi="Times New Roman" w:cs="Times New Roman"/>
          <w:b/>
          <w:bCs/>
          <w:sz w:val="24"/>
          <w:szCs w:val="24"/>
          <w:lang w:val="en-US"/>
        </w:rPr>
        <w:t>Maintenance</w:t>
      </w:r>
    </w:p>
    <w:p w14:paraId="4B02D0D1" w14:textId="77777777" w:rsidR="000921CC" w:rsidRPr="000921CC" w:rsidRDefault="000921CC" w:rsidP="0045004C">
      <w:pPr>
        <w:tabs>
          <w:tab w:val="left" w:pos="3135"/>
        </w:tabs>
        <w:spacing w:after="0"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After the deployment of a product on the production environment, maintenance of the product i.e. if any issue comes up and needs to be fixed or any enhancement is to be done is taken care by the developers.</w:t>
      </w:r>
    </w:p>
    <w:p w14:paraId="6332FA5B" w14:textId="77777777" w:rsidR="002078B7" w:rsidRDefault="002078B7">
      <w:pPr>
        <w:rPr>
          <w:rFonts w:ascii="Times New Roman" w:hAnsi="Times New Roman" w:cs="Times New Roman"/>
          <w:b/>
          <w:sz w:val="24"/>
          <w:szCs w:val="24"/>
        </w:rPr>
      </w:pPr>
      <w:r>
        <w:rPr>
          <w:rFonts w:ascii="Times New Roman" w:hAnsi="Times New Roman" w:cs="Times New Roman"/>
          <w:b/>
          <w:sz w:val="24"/>
          <w:szCs w:val="24"/>
        </w:rPr>
        <w:br w:type="page"/>
      </w:r>
    </w:p>
    <w:p w14:paraId="11E4AE0F" w14:textId="1297C37B" w:rsidR="00FC41DD" w:rsidRDefault="00712953" w:rsidP="00550B1F">
      <w:pPr>
        <w:tabs>
          <w:tab w:val="left" w:pos="3135"/>
        </w:tabs>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1C4F24" w:rsidRPr="001C4F24">
        <w:rPr>
          <w:rFonts w:ascii="Times New Roman" w:hAnsi="Times New Roman" w:cs="Times New Roman"/>
          <w:b/>
          <w:sz w:val="24"/>
          <w:szCs w:val="24"/>
        </w:rPr>
        <w:t xml:space="preserve">.4  </w:t>
      </w:r>
      <w:r w:rsidR="00F3584A" w:rsidRPr="001C4F24">
        <w:rPr>
          <w:rFonts w:ascii="Times New Roman" w:hAnsi="Times New Roman" w:cs="Times New Roman"/>
          <w:b/>
          <w:sz w:val="24"/>
          <w:szCs w:val="24"/>
        </w:rPr>
        <w:t>SOFTWARE ENGG. PARADIGM  APPLIED</w:t>
      </w:r>
    </w:p>
    <w:p w14:paraId="486960FA" w14:textId="77777777" w:rsidR="00550B1F" w:rsidRDefault="00550B1F" w:rsidP="00550B1F">
      <w:pPr>
        <w:tabs>
          <w:tab w:val="left" w:pos="3135"/>
        </w:tabs>
        <w:spacing w:after="0" w:line="276" w:lineRule="auto"/>
        <w:jc w:val="both"/>
        <w:rPr>
          <w:rFonts w:ascii="Times New Roman" w:hAnsi="Times New Roman" w:cs="Times New Roman"/>
          <w:b/>
          <w:sz w:val="24"/>
          <w:szCs w:val="24"/>
        </w:rPr>
      </w:pPr>
    </w:p>
    <w:p w14:paraId="599888C3" w14:textId="77777777" w:rsidR="00FC41DD" w:rsidRPr="00FC41DD" w:rsidRDefault="00FC41DD" w:rsidP="00550B1F">
      <w:pPr>
        <w:tabs>
          <w:tab w:val="left" w:pos="3135"/>
        </w:tabs>
        <w:spacing w:after="0"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Software engineering is a layered technology. The foundation for software engineering is the process layer. Software engineering processes the glue that holds the technology layers together and enables ratios and timely development of computer software. Process defines a framework for a set of key process areas that must be established for effective delivery of software engineering technology. </w:t>
      </w:r>
    </w:p>
    <w:p w14:paraId="4BC37F40"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 Software engineering methods provide the technical how-to’s for building software. Methods encompass a broad array of tasks that include requirements analysis, design, program construction, testing and support.  Software engineering tools provide automated or semi-automated support for the process and the methods. When tools are integrated so that information created by one tool can be used by another tool, a system for the support of software development, called computer-aided software engineering is established.</w:t>
      </w:r>
    </w:p>
    <w:p w14:paraId="25F58EFF" w14:textId="77777777" w:rsidR="00FC41DD" w:rsidRPr="00FC41DD" w:rsidRDefault="00FC41DD" w:rsidP="003E15D2">
      <w:pPr>
        <w:tabs>
          <w:tab w:val="left" w:pos="3135"/>
        </w:tabs>
        <w:spacing w:line="276" w:lineRule="auto"/>
        <w:jc w:val="both"/>
        <w:rPr>
          <w:rFonts w:ascii="Times New Roman" w:hAnsi="Times New Roman" w:cs="Times New Roman"/>
          <w:b/>
          <w:bCs/>
          <w:sz w:val="24"/>
          <w:szCs w:val="24"/>
          <w:lang w:val="en-US"/>
        </w:rPr>
      </w:pPr>
      <w:r w:rsidRPr="00FC41DD">
        <w:rPr>
          <w:rFonts w:ascii="Times New Roman" w:hAnsi="Times New Roman" w:cs="Times New Roman"/>
          <w:b/>
          <w:bCs/>
          <w:sz w:val="24"/>
          <w:szCs w:val="24"/>
          <w:lang w:val="en-US"/>
        </w:rPr>
        <w:t>The following paradigms are available:</w:t>
      </w:r>
    </w:p>
    <w:p w14:paraId="587B90D2"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1. The Waterfall Model</w:t>
      </w:r>
    </w:p>
    <w:p w14:paraId="176FAD5F"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2. The Prototyping Model</w:t>
      </w:r>
    </w:p>
    <w:p w14:paraId="325ACA43"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The Spiral model</w:t>
      </w:r>
    </w:p>
    <w:p w14:paraId="600E4162"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14:paraId="1DEF2CA9"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p>
    <w:p w14:paraId="4C63A0A1" w14:textId="5B1AFBB6" w:rsidR="00C83EE8" w:rsidRDefault="00712953" w:rsidP="00550B1F">
      <w:pPr>
        <w:tabs>
          <w:tab w:val="left" w:pos="3135"/>
        </w:tabs>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1C4F24" w:rsidRPr="001C4F24">
        <w:rPr>
          <w:rFonts w:ascii="Times New Roman" w:hAnsi="Times New Roman" w:cs="Times New Roman"/>
          <w:b/>
          <w:sz w:val="24"/>
          <w:szCs w:val="24"/>
          <w:lang w:val="en-US"/>
        </w:rPr>
        <w:t xml:space="preserve">.4.1 </w:t>
      </w:r>
      <w:r w:rsidR="00FC41DD" w:rsidRPr="001C4F24">
        <w:rPr>
          <w:rFonts w:ascii="Times New Roman" w:hAnsi="Times New Roman" w:cs="Times New Roman"/>
          <w:b/>
          <w:sz w:val="24"/>
          <w:szCs w:val="24"/>
          <w:lang w:val="en-US"/>
        </w:rPr>
        <w:t>The Prototype model</w:t>
      </w:r>
    </w:p>
    <w:p w14:paraId="353754BA" w14:textId="77777777" w:rsidR="00550B1F" w:rsidRPr="00554023" w:rsidRDefault="00550B1F" w:rsidP="00550B1F">
      <w:pPr>
        <w:tabs>
          <w:tab w:val="left" w:pos="3135"/>
        </w:tabs>
        <w:spacing w:after="0" w:line="276" w:lineRule="auto"/>
        <w:jc w:val="both"/>
        <w:rPr>
          <w:rFonts w:ascii="Times New Roman" w:hAnsi="Times New Roman" w:cs="Times New Roman"/>
          <w:b/>
          <w:sz w:val="24"/>
          <w:szCs w:val="24"/>
          <w:lang w:val="en-US"/>
        </w:rPr>
      </w:pPr>
    </w:p>
    <w:p w14:paraId="25161456" w14:textId="77777777" w:rsidR="001A46CD" w:rsidRPr="005714A7" w:rsidRDefault="001A46CD" w:rsidP="00550B1F">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5B16E488"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p>
    <w:p w14:paraId="184A2594" w14:textId="77777777" w:rsidR="000921CC" w:rsidRDefault="001A46CD" w:rsidP="003E15D2">
      <w:pPr>
        <w:keepNext/>
        <w:shd w:val="clear" w:color="auto" w:fill="FFFFFF"/>
        <w:spacing w:after="0" w:line="276" w:lineRule="auto"/>
        <w:jc w:val="both"/>
      </w:pPr>
      <w:r w:rsidRPr="005714A7">
        <w:rPr>
          <w:rFonts w:ascii="Times New Roman" w:hAnsi="Times New Roman" w:cs="Times New Roman"/>
          <w:bCs/>
          <w:noProof/>
          <w:sz w:val="24"/>
          <w:szCs w:val="24"/>
          <w:lang w:val="en-US"/>
        </w:rPr>
        <w:lastRenderedPageBreak/>
        <w:drawing>
          <wp:inline distT="0" distB="0" distL="0" distR="0" wp14:anchorId="6BFFE5A9" wp14:editId="531A7336">
            <wp:extent cx="4754880" cy="5715000"/>
            <wp:effectExtent l="0" t="0" r="7620" b="0"/>
            <wp:docPr id="57" name="Picture 57"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totype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5715000"/>
                    </a:xfrm>
                    <a:prstGeom prst="rect">
                      <a:avLst/>
                    </a:prstGeom>
                    <a:noFill/>
                    <a:ln>
                      <a:noFill/>
                    </a:ln>
                  </pic:spPr>
                </pic:pic>
              </a:graphicData>
            </a:graphic>
          </wp:inline>
        </w:drawing>
      </w:r>
    </w:p>
    <w:p w14:paraId="6F904F04" w14:textId="5342965F" w:rsidR="001A46CD" w:rsidRPr="005714A7" w:rsidRDefault="00FC4642" w:rsidP="003E15D2">
      <w:pPr>
        <w:pStyle w:val="Caption"/>
        <w:spacing w:line="276" w:lineRule="auto"/>
        <w:jc w:val="both"/>
        <w:rPr>
          <w:rFonts w:ascii="Times New Roman" w:hAnsi="Times New Roman" w:cs="Times New Roman"/>
          <w:bCs/>
          <w:i w:val="0"/>
          <w:sz w:val="24"/>
          <w:szCs w:val="24"/>
          <w:lang w:val="en-US"/>
        </w:rPr>
      </w:pPr>
      <w:bookmarkStart w:id="12" w:name="_Toc75950090"/>
      <w:r>
        <w:t xml:space="preserve">Figure </w:t>
      </w:r>
      <w:r w:rsidR="00712953">
        <w:t>4</w:t>
      </w:r>
      <w:r>
        <w:t>.2:Prototype mod</w:t>
      </w:r>
      <w:r w:rsidR="000921CC">
        <w:t>el</w:t>
      </w:r>
      <w:bookmarkEnd w:id="12"/>
    </w:p>
    <w:p w14:paraId="678AADF6" w14:textId="342D814F"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20A0B3A2" w14:textId="6ABF77ED" w:rsidR="001A46CD" w:rsidRPr="00C83EE8"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.4.1.1</w:t>
      </w:r>
      <w:r w:rsidR="001A46CD" w:rsidRPr="00C83EE8">
        <w:rPr>
          <w:rFonts w:ascii="Times New Roman" w:hAnsi="Times New Roman" w:cs="Times New Roman"/>
          <w:b/>
          <w:bCs/>
          <w:sz w:val="24"/>
          <w:szCs w:val="24"/>
          <w:lang w:val="en-US"/>
        </w:rPr>
        <w:t>Advantage of Prototype Model</w:t>
      </w:r>
    </w:p>
    <w:p w14:paraId="50180107"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43EC45B4"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the risk of incorrect user requirement</w:t>
      </w:r>
    </w:p>
    <w:p w14:paraId="5A3AF443"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Good where requirement are changing/uncommitted</w:t>
      </w:r>
    </w:p>
    <w:p w14:paraId="22B9A16F" w14:textId="471F6538"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Regular visible process aids </w:t>
      </w:r>
      <w:r w:rsidR="00754F84">
        <w:rPr>
          <w:rFonts w:ascii="Times New Roman" w:hAnsi="Times New Roman" w:cs="Times New Roman"/>
          <w:bCs/>
          <w:sz w:val="24"/>
          <w:szCs w:val="24"/>
          <w:lang w:val="en-US"/>
        </w:rPr>
        <w:t xml:space="preserve"> Presidency </w:t>
      </w:r>
    </w:p>
    <w:p w14:paraId="4672D2CD"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Support early product marketing</w:t>
      </w:r>
    </w:p>
    <w:p w14:paraId="3E0DD42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lastRenderedPageBreak/>
        <w:t>Reduce Maintenance cost.</w:t>
      </w:r>
    </w:p>
    <w:p w14:paraId="339068D5" w14:textId="77777777" w:rsidR="001A46CD" w:rsidRPr="005714A7" w:rsidRDefault="001A46CD" w:rsidP="00641F2E">
      <w:pPr>
        <w:numPr>
          <w:ilvl w:val="0"/>
          <w:numId w:val="13"/>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Errors can be detected much earlier as the system is made side by side.</w:t>
      </w:r>
    </w:p>
    <w:p w14:paraId="4612819B" w14:textId="77777777" w:rsidR="00313414" w:rsidRDefault="00313414" w:rsidP="003E15D2">
      <w:pPr>
        <w:shd w:val="clear" w:color="auto" w:fill="FFFFFF"/>
        <w:spacing w:after="0" w:line="276" w:lineRule="auto"/>
        <w:jc w:val="both"/>
        <w:rPr>
          <w:rFonts w:ascii="Times New Roman" w:hAnsi="Times New Roman" w:cs="Times New Roman"/>
          <w:bCs/>
          <w:sz w:val="24"/>
          <w:szCs w:val="24"/>
          <w:lang w:val="en-US"/>
        </w:rPr>
      </w:pPr>
    </w:p>
    <w:p w14:paraId="4F02E30F" w14:textId="213DF8A4" w:rsidR="001A46CD" w:rsidRPr="00C83EE8" w:rsidRDefault="00712953"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C83EE8">
        <w:rPr>
          <w:rFonts w:ascii="Times New Roman" w:hAnsi="Times New Roman" w:cs="Times New Roman"/>
          <w:b/>
          <w:bCs/>
          <w:sz w:val="24"/>
          <w:szCs w:val="24"/>
          <w:lang w:val="en-US"/>
        </w:rPr>
        <w:t xml:space="preserve">.4.1.2 </w:t>
      </w:r>
      <w:r w:rsidR="001A46CD" w:rsidRPr="00C83EE8">
        <w:rPr>
          <w:rFonts w:ascii="Times New Roman" w:hAnsi="Times New Roman" w:cs="Times New Roman"/>
          <w:b/>
          <w:bCs/>
          <w:sz w:val="24"/>
          <w:szCs w:val="24"/>
          <w:lang w:val="en-US"/>
        </w:rPr>
        <w:t>Disadvantage of Prototype Model</w:t>
      </w:r>
    </w:p>
    <w:p w14:paraId="38D12E44"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An unstable/badly implemented prototype often becomes the final product.</w:t>
      </w:r>
    </w:p>
    <w:p w14:paraId="4BE8BB39"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Require extensive customer collaboration</w:t>
      </w:r>
    </w:p>
    <w:p w14:paraId="3A634F5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Costs customer money</w:t>
      </w:r>
    </w:p>
    <w:p w14:paraId="0EE7FAC7"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Needs committed customer</w:t>
      </w:r>
    </w:p>
    <w:p w14:paraId="748C57EA"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finish if customer withdraw</w:t>
      </w:r>
    </w:p>
    <w:p w14:paraId="4715B1FB" w14:textId="77777777" w:rsidR="001A46CD" w:rsidRPr="005714A7" w:rsidRDefault="001A46CD" w:rsidP="00641F2E">
      <w:pPr>
        <w:numPr>
          <w:ilvl w:val="1"/>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May be too customer specific, no broad market</w:t>
      </w:r>
    </w:p>
    <w:p w14:paraId="2659BB5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know how long the project will last.</w:t>
      </w:r>
    </w:p>
    <w:p w14:paraId="5B747ADA"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Easy to fall back into the code and fix without proper requirement analysis, design, customer evaluation, and feedback.</w:t>
      </w:r>
    </w:p>
    <w:p w14:paraId="1E99E845"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Prototyping tools are expensive.</w:t>
      </w:r>
    </w:p>
    <w:p w14:paraId="11706833"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Special tools &amp; techniques are required to build a prototype.</w:t>
      </w:r>
    </w:p>
    <w:p w14:paraId="205A2ACC" w14:textId="77777777" w:rsidR="001A46CD" w:rsidRPr="005714A7" w:rsidRDefault="001A46CD" w:rsidP="00641F2E">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It is a time-consuming process.</w:t>
      </w:r>
    </w:p>
    <w:p w14:paraId="1CA321A2" w14:textId="77777777" w:rsidR="005E3065" w:rsidRDefault="005E3065" w:rsidP="003E15D2">
      <w:pPr>
        <w:shd w:val="clear" w:color="auto" w:fill="FFFFFF"/>
        <w:spacing w:after="0" w:line="276" w:lineRule="auto"/>
        <w:jc w:val="both"/>
        <w:rPr>
          <w:rFonts w:ascii="Times New Roman" w:hAnsi="Times New Roman" w:cs="Times New Roman"/>
          <w:b/>
          <w:bCs/>
          <w:sz w:val="24"/>
          <w:szCs w:val="24"/>
        </w:rPr>
      </w:pPr>
    </w:p>
    <w:p w14:paraId="394E0A36" w14:textId="30465E29" w:rsidR="009662DB" w:rsidRPr="00C83EE8" w:rsidRDefault="00712953" w:rsidP="003E15D2">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662DB" w:rsidRPr="00C83EE8">
        <w:rPr>
          <w:rFonts w:ascii="Times New Roman" w:hAnsi="Times New Roman" w:cs="Times New Roman"/>
          <w:b/>
          <w:bCs/>
          <w:sz w:val="24"/>
          <w:szCs w:val="24"/>
        </w:rPr>
        <w:t>.</w:t>
      </w:r>
      <w:r w:rsidR="009011C5">
        <w:rPr>
          <w:rFonts w:ascii="Times New Roman" w:hAnsi="Times New Roman" w:cs="Times New Roman"/>
          <w:b/>
          <w:bCs/>
          <w:sz w:val="24"/>
          <w:szCs w:val="24"/>
        </w:rPr>
        <w:t>5</w:t>
      </w:r>
      <w:r w:rsidR="00013388">
        <w:rPr>
          <w:rFonts w:ascii="Times New Roman" w:hAnsi="Times New Roman" w:cs="Times New Roman"/>
          <w:b/>
          <w:bCs/>
          <w:sz w:val="24"/>
          <w:szCs w:val="24"/>
        </w:rPr>
        <w:t xml:space="preserve">  </w:t>
      </w:r>
      <w:r w:rsidR="009011C5">
        <w:rPr>
          <w:rFonts w:ascii="Times New Roman" w:hAnsi="Times New Roman" w:cs="Times New Roman"/>
          <w:b/>
          <w:bCs/>
          <w:sz w:val="24"/>
          <w:szCs w:val="24"/>
        </w:rPr>
        <w:t xml:space="preserve"> </w:t>
      </w:r>
      <w:r w:rsidR="00DB3CA5">
        <w:rPr>
          <w:rFonts w:ascii="Times New Roman" w:hAnsi="Times New Roman" w:cs="Times New Roman"/>
          <w:b/>
          <w:bCs/>
          <w:sz w:val="24"/>
          <w:szCs w:val="24"/>
        </w:rPr>
        <w:t>DFD</w:t>
      </w:r>
    </w:p>
    <w:p w14:paraId="01EA829A" w14:textId="77777777" w:rsidR="00824041" w:rsidRPr="005714A7" w:rsidRDefault="00824041" w:rsidP="003E15D2">
      <w:pPr>
        <w:shd w:val="clear" w:color="auto" w:fill="FFFFFF"/>
        <w:spacing w:after="0" w:line="276" w:lineRule="auto"/>
        <w:jc w:val="both"/>
        <w:rPr>
          <w:rFonts w:ascii="Times New Roman" w:hAnsi="Times New Roman" w:cs="Times New Roman"/>
          <w:bCs/>
          <w:sz w:val="24"/>
          <w:szCs w:val="24"/>
          <w:lang w:val="en-US"/>
        </w:rPr>
      </w:pPr>
    </w:p>
    <w:p w14:paraId="1CA0FE47" w14:textId="28E7E812" w:rsidR="00E317B6" w:rsidRDefault="00DB3CA5" w:rsidP="003E15D2">
      <w:pPr>
        <w:keepNext/>
        <w:shd w:val="clear" w:color="auto" w:fill="FFFFFF"/>
        <w:spacing w:after="0" w:line="276" w:lineRule="auto"/>
        <w:jc w:val="both"/>
        <w:rPr>
          <w:rFonts w:ascii="Times New Roman" w:hAnsi="Times New Roman" w:cs="Times New Roman"/>
          <w:bCs/>
          <w:sz w:val="24"/>
          <w:szCs w:val="24"/>
        </w:rPr>
      </w:pPr>
      <w:r w:rsidRPr="00DB3CA5">
        <w:rPr>
          <w:rFonts w:ascii="Times New Roman" w:hAnsi="Times New Roman" w:cs="Times New Roman"/>
          <w:b/>
          <w:bCs/>
          <w:sz w:val="24"/>
          <w:szCs w:val="24"/>
        </w:rPr>
        <w:t>DFD</w:t>
      </w:r>
      <w:r w:rsidRPr="00DB3CA5">
        <w:rPr>
          <w:rFonts w:ascii="Times New Roman" w:hAnsi="Times New Roman" w:cs="Times New Roman"/>
          <w:bCs/>
          <w:sz w:val="24"/>
          <w:szCs w:val="24"/>
        </w:rPr>
        <w:t> is the abbreviation for </w:t>
      </w:r>
      <w:r w:rsidRPr="00DB3CA5">
        <w:rPr>
          <w:rFonts w:ascii="Times New Roman" w:hAnsi="Times New Roman" w:cs="Times New Roman"/>
          <w:b/>
          <w:bCs/>
          <w:sz w:val="24"/>
          <w:szCs w:val="24"/>
        </w:rPr>
        <w:t>Data Flow Diagram</w:t>
      </w:r>
      <w:r w:rsidRPr="00DB3CA5">
        <w:rPr>
          <w:rFonts w:ascii="Times New Roman" w:hAnsi="Times New Roman" w:cs="Times New Roman"/>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rFonts w:ascii="Times New Roman" w:hAnsi="Times New Roman" w:cs="Times New Roman"/>
          <w:bCs/>
          <w:sz w:val="24"/>
          <w:szCs w:val="24"/>
        </w:rPr>
        <w:t xml:space="preserve"> </w:t>
      </w:r>
      <w:r w:rsidRPr="00DB3CA5">
        <w:rPr>
          <w:rFonts w:ascii="Times New Roman" w:hAnsi="Times New Roman" w:cs="Times New Roman"/>
          <w:bCs/>
          <w:sz w:val="24"/>
          <w:szCs w:val="24"/>
        </w:rPr>
        <w:t> </w:t>
      </w:r>
    </w:p>
    <w:p w14:paraId="63BEC8D6" w14:textId="292BB2D4"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C7836E0" w14:textId="7ADDEA44"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010D6AFE" w14:textId="77777777" w:rsidR="00414DAC" w:rsidRDefault="009E7041" w:rsidP="00414DAC">
      <w:pPr>
        <w:keepNext/>
        <w:shd w:val="clear" w:color="auto" w:fill="FFFFFF"/>
        <w:spacing w:after="0" w:line="276" w:lineRule="auto"/>
        <w:jc w:val="both"/>
      </w:pPr>
      <w:r>
        <w:rPr>
          <w:rFonts w:ascii="Times New Roman" w:hAnsi="Times New Roman" w:cs="Times New Roman"/>
          <w:bCs/>
          <w:noProof/>
          <w:sz w:val="24"/>
          <w:szCs w:val="24"/>
        </w:rPr>
        <w:drawing>
          <wp:inline distT="0" distB="0" distL="0" distR="0" wp14:anchorId="4344604C" wp14:editId="235C30DC">
            <wp:extent cx="5297170" cy="181461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5346" cy="1820840"/>
                    </a:xfrm>
                    <a:prstGeom prst="rect">
                      <a:avLst/>
                    </a:prstGeom>
                  </pic:spPr>
                </pic:pic>
              </a:graphicData>
            </a:graphic>
          </wp:inline>
        </w:drawing>
      </w:r>
    </w:p>
    <w:p w14:paraId="67F8C32B" w14:textId="0DD61B78" w:rsidR="00414DAC" w:rsidRPr="00414DAC" w:rsidRDefault="00414DAC" w:rsidP="00414DAC">
      <w:pPr>
        <w:pStyle w:val="Caption"/>
        <w:jc w:val="both"/>
      </w:pPr>
      <w:r>
        <w:t xml:space="preserve">Figure </w:t>
      </w:r>
      <w:r w:rsidR="00A15B0C">
        <w:t>4</w:t>
      </w:r>
      <w:r>
        <w:t>.</w:t>
      </w:r>
      <w:r w:rsidR="00A15B0C">
        <w:t>3</w:t>
      </w:r>
      <w:r>
        <w:t xml:space="preserve"> Apexworking</w:t>
      </w:r>
    </w:p>
    <w:p w14:paraId="0DF0DDCE" w14:textId="77777777" w:rsidR="009E7041" w:rsidRDefault="009E7041" w:rsidP="003E15D2">
      <w:pPr>
        <w:keepNext/>
        <w:shd w:val="clear" w:color="auto" w:fill="FFFFFF"/>
        <w:spacing w:after="0" w:line="276" w:lineRule="auto"/>
        <w:jc w:val="both"/>
        <w:rPr>
          <w:rFonts w:ascii="Times New Roman" w:hAnsi="Times New Roman" w:cs="Times New Roman"/>
          <w:bCs/>
          <w:sz w:val="24"/>
          <w:szCs w:val="24"/>
        </w:rPr>
      </w:pPr>
    </w:p>
    <w:p w14:paraId="6747A357" w14:textId="77777777" w:rsidR="00DB3CA5" w:rsidRPr="005714A7" w:rsidRDefault="00DB3CA5" w:rsidP="003E15D2">
      <w:pPr>
        <w:keepNext/>
        <w:shd w:val="clear" w:color="auto" w:fill="FFFFFF"/>
        <w:spacing w:after="0" w:line="276" w:lineRule="auto"/>
        <w:jc w:val="both"/>
        <w:rPr>
          <w:rFonts w:ascii="Times New Roman" w:hAnsi="Times New Roman" w:cs="Times New Roman"/>
          <w:sz w:val="24"/>
          <w:szCs w:val="24"/>
        </w:rPr>
      </w:pPr>
    </w:p>
    <w:p w14:paraId="18794512" w14:textId="2F3EEE64" w:rsidR="005F1357" w:rsidRDefault="00DB3CA5" w:rsidP="005F1357">
      <w:pPr>
        <w:keepNext/>
        <w:jc w:val="both"/>
      </w:pPr>
      <w:r>
        <w:rPr>
          <w:noProof/>
          <w:lang w:val="en-US"/>
        </w:rPr>
        <w:drawing>
          <wp:inline distT="0" distB="0" distL="0" distR="0" wp14:anchorId="38C2D155" wp14:editId="3283A84A">
            <wp:extent cx="5529043" cy="1474411"/>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22">
                      <a:extLst>
                        <a:ext uri="{28A0092B-C50C-407E-A947-70E740481C1C}">
                          <a14:useLocalDpi xmlns:a14="http://schemas.microsoft.com/office/drawing/2010/main" val="0"/>
                        </a:ext>
                      </a:extLst>
                    </a:blip>
                    <a:stretch>
                      <a:fillRect/>
                    </a:stretch>
                  </pic:blipFill>
                  <pic:spPr>
                    <a:xfrm>
                      <a:off x="0" y="0"/>
                      <a:ext cx="5529043" cy="1474411"/>
                    </a:xfrm>
                    <a:prstGeom prst="rect">
                      <a:avLst/>
                    </a:prstGeom>
                  </pic:spPr>
                </pic:pic>
              </a:graphicData>
            </a:graphic>
          </wp:inline>
        </w:drawing>
      </w:r>
    </w:p>
    <w:p w14:paraId="42521E44" w14:textId="7133DBE7" w:rsidR="00C41059" w:rsidRDefault="005F1357" w:rsidP="005F1357">
      <w:pPr>
        <w:pStyle w:val="Caption"/>
        <w:jc w:val="both"/>
      </w:pPr>
      <w:bookmarkStart w:id="13" w:name="_Toc75950091"/>
      <w:r>
        <w:t xml:space="preserve">Figure </w:t>
      </w:r>
      <w:r w:rsidR="00A15B0C">
        <w:t>4</w:t>
      </w:r>
      <w:r>
        <w:t>.</w:t>
      </w:r>
      <w:r w:rsidR="00A15B0C">
        <w:t>4</w:t>
      </w:r>
      <w:r>
        <w:t xml:space="preserve"> Context level</w:t>
      </w:r>
      <w:bookmarkEnd w:id="13"/>
    </w:p>
    <w:p w14:paraId="165BEEEA" w14:textId="309269E7" w:rsidR="005F1357" w:rsidRDefault="00DB3CA5" w:rsidP="005F1357">
      <w:pPr>
        <w:keepNext/>
        <w:jc w:val="both"/>
      </w:pPr>
      <w:r>
        <w:rPr>
          <w:noProof/>
          <w:lang w:val="en-US"/>
        </w:rPr>
        <w:drawing>
          <wp:inline distT="0" distB="0" distL="0" distR="0" wp14:anchorId="14821571" wp14:editId="2CA5BBF8">
            <wp:extent cx="5060315" cy="282202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068322" cy="2826493"/>
                    </a:xfrm>
                    <a:prstGeom prst="rect">
                      <a:avLst/>
                    </a:prstGeom>
                  </pic:spPr>
                </pic:pic>
              </a:graphicData>
            </a:graphic>
          </wp:inline>
        </w:drawing>
      </w:r>
    </w:p>
    <w:p w14:paraId="72E692CD" w14:textId="7432C674" w:rsidR="00DB3CA5" w:rsidRDefault="005F1357" w:rsidP="005F1357">
      <w:pPr>
        <w:pStyle w:val="Caption"/>
        <w:jc w:val="both"/>
      </w:pPr>
      <w:bookmarkStart w:id="14" w:name="_Toc75950092"/>
      <w:r>
        <w:t xml:space="preserve">Figure </w:t>
      </w:r>
      <w:r w:rsidR="00A15B0C">
        <w:t>4</w:t>
      </w:r>
      <w:r>
        <w:t>.</w:t>
      </w:r>
      <w:r w:rsidR="00A15B0C">
        <w:t>5</w:t>
      </w:r>
      <w:r>
        <w:t xml:space="preserve"> </w:t>
      </w:r>
      <w:r w:rsidR="00D16D9D">
        <w:t>D</w:t>
      </w:r>
      <w:r>
        <w:t>fd 1 level</w:t>
      </w:r>
      <w:bookmarkEnd w:id="14"/>
    </w:p>
    <w:p w14:paraId="129ACA2C" w14:textId="2AE25DB1" w:rsidR="00C41059" w:rsidRDefault="00C41059" w:rsidP="003E15D2">
      <w:pPr>
        <w:jc w:val="both"/>
      </w:pPr>
    </w:p>
    <w:p w14:paraId="493108C5" w14:textId="3E15E13B" w:rsidR="00E62CA3" w:rsidRDefault="00E62CA3" w:rsidP="003E15D2">
      <w:pPr>
        <w:jc w:val="both"/>
        <w:rPr>
          <w:rFonts w:ascii="Times New Roman" w:hAnsi="Times New Roman" w:cs="Times New Roman"/>
          <w:b/>
          <w:bCs/>
          <w:sz w:val="24"/>
          <w:szCs w:val="24"/>
        </w:rPr>
      </w:pPr>
      <w:r w:rsidRPr="00E62CA3">
        <w:rPr>
          <w:rFonts w:ascii="Times New Roman" w:hAnsi="Times New Roman" w:cs="Times New Roman"/>
          <w:b/>
          <w:bCs/>
          <w:sz w:val="24"/>
          <w:szCs w:val="24"/>
        </w:rPr>
        <w:t xml:space="preserve">4.6 </w:t>
      </w:r>
      <w:r w:rsidR="00013388">
        <w:rPr>
          <w:rFonts w:ascii="Times New Roman" w:hAnsi="Times New Roman" w:cs="Times New Roman"/>
          <w:b/>
          <w:bCs/>
          <w:sz w:val="24"/>
          <w:szCs w:val="24"/>
        </w:rPr>
        <w:t xml:space="preserve">  </w:t>
      </w:r>
      <w:r w:rsidRPr="00E62CA3">
        <w:rPr>
          <w:rFonts w:ascii="Times New Roman" w:hAnsi="Times New Roman" w:cs="Times New Roman"/>
          <w:b/>
          <w:bCs/>
          <w:sz w:val="24"/>
          <w:szCs w:val="24"/>
        </w:rPr>
        <w:t>UML use case diagram</w:t>
      </w:r>
    </w:p>
    <w:p w14:paraId="608F913C" w14:textId="77777777" w:rsidR="00A73B05" w:rsidRDefault="00E62CA3" w:rsidP="00B257DC">
      <w:pPr>
        <w:keepNext/>
        <w:jc w:val="center"/>
      </w:pPr>
      <w:r>
        <w:rPr>
          <w:rFonts w:ascii="Times New Roman" w:hAnsi="Times New Roman" w:cs="Times New Roman"/>
          <w:b/>
          <w:bCs/>
          <w:noProof/>
          <w:sz w:val="24"/>
          <w:szCs w:val="24"/>
        </w:rPr>
        <w:lastRenderedPageBreak/>
        <w:drawing>
          <wp:inline distT="0" distB="0" distL="0" distR="0" wp14:anchorId="63C30038" wp14:editId="399042CC">
            <wp:extent cx="3252865" cy="2225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3276250" cy="2241494"/>
                    </a:xfrm>
                    <a:prstGeom prst="rect">
                      <a:avLst/>
                    </a:prstGeom>
                  </pic:spPr>
                </pic:pic>
              </a:graphicData>
            </a:graphic>
          </wp:inline>
        </w:drawing>
      </w:r>
    </w:p>
    <w:p w14:paraId="74F56E6D" w14:textId="457963F9" w:rsidR="00E62CA3" w:rsidRPr="00550B1F" w:rsidRDefault="00A73B05" w:rsidP="00550B1F">
      <w:pPr>
        <w:pStyle w:val="Caption"/>
        <w:jc w:val="both"/>
      </w:pPr>
      <w:r>
        <w:t xml:space="preserve">Figure 4.6 </w:t>
      </w:r>
      <w:r w:rsidR="00D16D9D">
        <w:t>U</w:t>
      </w:r>
      <w:r>
        <w:t>ml use case</w:t>
      </w:r>
    </w:p>
    <w:p w14:paraId="54E5CE95" w14:textId="686E6162" w:rsidR="0043092C" w:rsidRPr="00C83EE8" w:rsidRDefault="00A15B0C" w:rsidP="003E15D2">
      <w:pPr>
        <w:shd w:val="clear" w:color="auto" w:fill="FFFFFF"/>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43092C" w:rsidRPr="00C83EE8">
        <w:rPr>
          <w:rFonts w:ascii="Times New Roman" w:hAnsi="Times New Roman" w:cs="Times New Roman"/>
          <w:b/>
          <w:bCs/>
          <w:sz w:val="24"/>
          <w:szCs w:val="24"/>
        </w:rPr>
        <w:t>.</w:t>
      </w:r>
      <w:r w:rsidR="006F4C20">
        <w:rPr>
          <w:rFonts w:ascii="Times New Roman" w:hAnsi="Times New Roman" w:cs="Times New Roman"/>
          <w:b/>
          <w:bCs/>
          <w:sz w:val="24"/>
          <w:szCs w:val="24"/>
        </w:rPr>
        <w:t>7</w:t>
      </w:r>
      <w:r w:rsidR="0043092C" w:rsidRPr="00C83EE8">
        <w:rPr>
          <w:rFonts w:ascii="Times New Roman" w:hAnsi="Times New Roman" w:cs="Times New Roman"/>
          <w:b/>
          <w:bCs/>
          <w:sz w:val="24"/>
          <w:szCs w:val="24"/>
        </w:rPr>
        <w:t xml:space="preserve">  </w:t>
      </w:r>
      <w:r w:rsidR="00013388">
        <w:rPr>
          <w:rFonts w:ascii="Times New Roman" w:hAnsi="Times New Roman" w:cs="Times New Roman"/>
          <w:b/>
          <w:bCs/>
          <w:sz w:val="24"/>
          <w:szCs w:val="24"/>
        </w:rPr>
        <w:t xml:space="preserve"> </w:t>
      </w:r>
      <w:r w:rsidR="0043092C" w:rsidRPr="00C83EE8">
        <w:rPr>
          <w:rFonts w:ascii="Times New Roman" w:hAnsi="Times New Roman" w:cs="Times New Roman"/>
          <w:b/>
          <w:bCs/>
          <w:sz w:val="24"/>
          <w:szCs w:val="24"/>
        </w:rPr>
        <w:t>ER DIAGRAM</w:t>
      </w:r>
    </w:p>
    <w:p w14:paraId="0F330C97"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476A3E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67A540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F616C3"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ER diagram has three main components:</w:t>
      </w:r>
    </w:p>
    <w:p w14:paraId="44D4139A"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1. Entity</w:t>
      </w:r>
    </w:p>
    <w:p w14:paraId="1700CFD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2. Attribute</w:t>
      </w:r>
    </w:p>
    <w:p w14:paraId="15323D3B"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3. Relationship</w:t>
      </w:r>
    </w:p>
    <w:p w14:paraId="5DC75F71" w14:textId="77777777" w:rsidR="0043092C" w:rsidRPr="005714A7" w:rsidRDefault="0043092C" w:rsidP="003E15D2">
      <w:pPr>
        <w:keepNext/>
        <w:shd w:val="clear" w:color="auto" w:fill="FFFFFF"/>
        <w:spacing w:after="0" w:line="276" w:lineRule="auto"/>
        <w:jc w:val="both"/>
        <w:rPr>
          <w:rFonts w:ascii="Times New Roman" w:hAnsi="Times New Roman" w:cs="Times New Roman"/>
          <w:sz w:val="24"/>
          <w:szCs w:val="24"/>
        </w:rPr>
      </w:pPr>
      <w:r w:rsidRPr="005714A7">
        <w:rPr>
          <w:rFonts w:ascii="Times New Roman" w:hAnsi="Times New Roman" w:cs="Times New Roman"/>
          <w:bCs/>
          <w:noProof/>
          <w:sz w:val="24"/>
          <w:szCs w:val="24"/>
          <w:lang w:val="en-US"/>
        </w:rPr>
        <w:lastRenderedPageBreak/>
        <w:drawing>
          <wp:inline distT="0" distB="0" distL="0" distR="0" wp14:anchorId="1C684EF4" wp14:editId="4F629352">
            <wp:extent cx="4160672" cy="3279733"/>
            <wp:effectExtent l="133350" t="114300" r="125730" b="130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167620" cy="328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BDC31" w14:textId="508545D1" w:rsidR="005D1A4F" w:rsidRPr="00550B1F" w:rsidRDefault="0043092C" w:rsidP="00550B1F">
      <w:pPr>
        <w:pStyle w:val="Caption"/>
        <w:spacing w:line="276" w:lineRule="auto"/>
        <w:jc w:val="both"/>
        <w:rPr>
          <w:rFonts w:ascii="Times New Roman" w:hAnsi="Times New Roman" w:cs="Times New Roman"/>
          <w:bCs/>
          <w:i w:val="0"/>
          <w:sz w:val="24"/>
          <w:szCs w:val="24"/>
        </w:rPr>
      </w:pPr>
      <w:bookmarkStart w:id="15" w:name="_Toc42446486"/>
      <w:bookmarkStart w:id="16" w:name="_Toc75950094"/>
      <w:r w:rsidRPr="005714A7">
        <w:rPr>
          <w:rFonts w:ascii="Times New Roman" w:hAnsi="Times New Roman" w:cs="Times New Roman"/>
          <w:i w:val="0"/>
          <w:sz w:val="24"/>
          <w:szCs w:val="24"/>
        </w:rPr>
        <w:t xml:space="preserve">Figure </w:t>
      </w:r>
      <w:r w:rsidR="006F4C20">
        <w:rPr>
          <w:rFonts w:ascii="Times New Roman" w:hAnsi="Times New Roman" w:cs="Times New Roman"/>
          <w:i w:val="0"/>
          <w:sz w:val="24"/>
          <w:szCs w:val="24"/>
        </w:rPr>
        <w:t>4.7</w:t>
      </w:r>
      <w:r w:rsidRPr="005714A7">
        <w:rPr>
          <w:rFonts w:ascii="Times New Roman" w:hAnsi="Times New Roman" w:cs="Times New Roman"/>
          <w:i w:val="0"/>
          <w:sz w:val="24"/>
          <w:szCs w:val="24"/>
        </w:rPr>
        <w:t>:ER diagram of system</w:t>
      </w:r>
      <w:bookmarkEnd w:id="15"/>
      <w:bookmarkEnd w:id="16"/>
    </w:p>
    <w:p w14:paraId="011069E0" w14:textId="5663951D" w:rsidR="0043092C" w:rsidRPr="00762B2B" w:rsidRDefault="00A15B0C"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43092C">
        <w:rPr>
          <w:rFonts w:ascii="Times New Roman" w:hAnsi="Times New Roman" w:cs="Times New Roman"/>
          <w:b/>
          <w:bCs/>
          <w:sz w:val="24"/>
          <w:szCs w:val="24"/>
          <w:lang w:val="en-US"/>
        </w:rPr>
        <w:t>.</w:t>
      </w:r>
      <w:r w:rsidR="006F4C20">
        <w:rPr>
          <w:rFonts w:ascii="Times New Roman" w:hAnsi="Times New Roman" w:cs="Times New Roman"/>
          <w:b/>
          <w:bCs/>
          <w:sz w:val="24"/>
          <w:szCs w:val="24"/>
          <w:lang w:val="en-US"/>
        </w:rPr>
        <w:t>7</w:t>
      </w:r>
      <w:r w:rsidR="0043092C">
        <w:rPr>
          <w:rFonts w:ascii="Times New Roman" w:hAnsi="Times New Roman" w:cs="Times New Roman"/>
          <w:b/>
          <w:bCs/>
          <w:sz w:val="24"/>
          <w:szCs w:val="24"/>
          <w:lang w:val="en-US"/>
        </w:rPr>
        <w:t xml:space="preserve">.1  </w:t>
      </w:r>
      <w:r w:rsidR="0043092C" w:rsidRPr="00762B2B">
        <w:rPr>
          <w:rFonts w:ascii="Times New Roman" w:hAnsi="Times New Roman" w:cs="Times New Roman"/>
          <w:b/>
          <w:bCs/>
          <w:sz w:val="24"/>
          <w:szCs w:val="24"/>
          <w:lang w:val="en-US"/>
        </w:rPr>
        <w:t>ER- Diagram Notations</w:t>
      </w:r>
    </w:p>
    <w:p w14:paraId="6DBA7876" w14:textId="77777777" w:rsidR="0043092C" w:rsidRPr="00762B2B" w:rsidRDefault="0043092C" w:rsidP="003E15D2">
      <w:p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Cs/>
          <w:sz w:val="24"/>
          <w:szCs w:val="24"/>
          <w:lang w:val="en-US"/>
        </w:rPr>
        <w:t>ER- Diagram is a visual representation of data that describe how data is related to each other.</w:t>
      </w:r>
    </w:p>
    <w:p w14:paraId="25AC28A7"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Rectangles: </w:t>
      </w:r>
      <w:r w:rsidRPr="00762B2B">
        <w:rPr>
          <w:rFonts w:ascii="Times New Roman" w:hAnsi="Times New Roman" w:cs="Times New Roman"/>
          <w:bCs/>
          <w:sz w:val="24"/>
          <w:szCs w:val="24"/>
          <w:lang w:val="en-US"/>
        </w:rPr>
        <w:t xml:space="preserve">This symbol represent entity types </w:t>
      </w:r>
    </w:p>
    <w:p w14:paraId="58A04F54"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Ellipses : </w:t>
      </w:r>
      <w:r w:rsidRPr="00762B2B">
        <w:rPr>
          <w:rFonts w:ascii="Times New Roman" w:hAnsi="Times New Roman" w:cs="Times New Roman"/>
          <w:bCs/>
          <w:sz w:val="24"/>
          <w:szCs w:val="24"/>
          <w:lang w:val="en-US"/>
        </w:rPr>
        <w:t xml:space="preserve">Symbolrepresent attributes </w:t>
      </w:r>
    </w:p>
    <w:p w14:paraId="1910405B"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Diamonds: </w:t>
      </w:r>
      <w:r w:rsidRPr="00762B2B">
        <w:rPr>
          <w:rFonts w:ascii="Times New Roman" w:hAnsi="Times New Roman" w:cs="Times New Roman"/>
          <w:bCs/>
          <w:sz w:val="24"/>
          <w:szCs w:val="24"/>
          <w:lang w:val="en-US"/>
        </w:rPr>
        <w:t>This symbolrepresents relationship types</w:t>
      </w:r>
    </w:p>
    <w:p w14:paraId="1F8199AF"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Lines: </w:t>
      </w:r>
      <w:r w:rsidRPr="00762B2B">
        <w:rPr>
          <w:rFonts w:ascii="Times New Roman" w:hAnsi="Times New Roman" w:cs="Times New Roman"/>
          <w:bCs/>
          <w:sz w:val="24"/>
          <w:szCs w:val="24"/>
          <w:lang w:val="en-US"/>
        </w:rPr>
        <w:t>It links attributes to entity types and entity types with other relationship types</w:t>
      </w:r>
    </w:p>
    <w:p w14:paraId="49F19202" w14:textId="77777777" w:rsidR="0043092C" w:rsidRPr="00762B2B" w:rsidRDefault="0043092C" w:rsidP="00641F2E">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Primary key: </w:t>
      </w:r>
      <w:r w:rsidRPr="00762B2B">
        <w:rPr>
          <w:rFonts w:ascii="Times New Roman" w:hAnsi="Times New Roman" w:cs="Times New Roman"/>
          <w:bCs/>
          <w:sz w:val="24"/>
          <w:szCs w:val="24"/>
          <w:lang w:val="en-US"/>
        </w:rPr>
        <w:t>attributes are underlined</w:t>
      </w:r>
    </w:p>
    <w:p w14:paraId="3F4A2B45" w14:textId="1CFB7B37" w:rsidR="00D85C0A" w:rsidRDefault="0043092C"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Double Ellipses: </w:t>
      </w:r>
      <w:r w:rsidRPr="00762B2B">
        <w:rPr>
          <w:rFonts w:ascii="Times New Roman" w:hAnsi="Times New Roman" w:cs="Times New Roman"/>
          <w:bCs/>
          <w:sz w:val="24"/>
          <w:szCs w:val="24"/>
          <w:lang w:val="en-US"/>
        </w:rPr>
        <w:t xml:space="preserve">Represent multi-valued attributes </w:t>
      </w:r>
    </w:p>
    <w:p w14:paraId="76B2BD73" w14:textId="77777777" w:rsidR="00BC78EA" w:rsidRDefault="00BC78EA" w:rsidP="00BC78EA">
      <w:pPr>
        <w:shd w:val="clear" w:color="auto" w:fill="FFFFFF"/>
        <w:spacing w:after="0" w:line="276" w:lineRule="auto"/>
        <w:ind w:left="720"/>
        <w:jc w:val="both"/>
        <w:rPr>
          <w:rFonts w:ascii="Times New Roman" w:hAnsi="Times New Roman" w:cs="Times New Roman"/>
          <w:bCs/>
          <w:sz w:val="24"/>
          <w:szCs w:val="24"/>
          <w:lang w:val="en-US"/>
        </w:rPr>
      </w:pPr>
    </w:p>
    <w:p w14:paraId="144EE9D3" w14:textId="77777777" w:rsidR="002078B7" w:rsidRDefault="002078B7">
      <w:pPr>
        <w:rPr>
          <w:rFonts w:ascii="Times New Roman" w:hAnsi="Times New Roman" w:cs="Times New Roman"/>
          <w:b/>
          <w:bCs/>
          <w:sz w:val="28"/>
          <w:szCs w:val="24"/>
        </w:rPr>
      </w:pPr>
      <w:r>
        <w:rPr>
          <w:rFonts w:ascii="Times New Roman" w:hAnsi="Times New Roman" w:cs="Times New Roman"/>
          <w:b/>
          <w:bCs/>
          <w:sz w:val="28"/>
          <w:szCs w:val="24"/>
        </w:rPr>
        <w:br w:type="page"/>
      </w:r>
    </w:p>
    <w:p w14:paraId="1C5E921E" w14:textId="09A9E4CB" w:rsidR="00F418CD" w:rsidRPr="004B1C43" w:rsidRDefault="009F32E4" w:rsidP="002078B7">
      <w:pPr>
        <w:shd w:val="clear" w:color="auto" w:fill="FFFFFF"/>
        <w:spacing w:after="0" w:line="276" w:lineRule="auto"/>
        <w:jc w:val="center"/>
        <w:rPr>
          <w:rFonts w:ascii="Times New Roman" w:hAnsi="Times New Roman" w:cs="Times New Roman"/>
          <w:bCs/>
          <w:sz w:val="28"/>
          <w:szCs w:val="24"/>
        </w:rPr>
      </w:pPr>
      <w:r w:rsidRPr="00C83EE8">
        <w:rPr>
          <w:rFonts w:ascii="Times New Roman" w:hAnsi="Times New Roman" w:cs="Times New Roman"/>
          <w:b/>
          <w:bCs/>
          <w:sz w:val="28"/>
          <w:szCs w:val="24"/>
        </w:rPr>
        <w:lastRenderedPageBreak/>
        <w:t xml:space="preserve">CHAPTER </w:t>
      </w:r>
      <w:r w:rsidR="00A15B0C">
        <w:rPr>
          <w:rFonts w:ascii="Times New Roman" w:hAnsi="Times New Roman" w:cs="Times New Roman"/>
          <w:b/>
          <w:bCs/>
          <w:sz w:val="28"/>
          <w:szCs w:val="24"/>
        </w:rPr>
        <w:t>5</w:t>
      </w:r>
    </w:p>
    <w:p w14:paraId="43B91538" w14:textId="1E486E95" w:rsidR="00C83EE8" w:rsidRDefault="009F32E4" w:rsidP="002078B7">
      <w:pPr>
        <w:shd w:val="clear" w:color="auto" w:fill="FFFFFF"/>
        <w:spacing w:after="0" w:line="276" w:lineRule="auto"/>
        <w:jc w:val="center"/>
        <w:rPr>
          <w:rFonts w:ascii="Times New Roman" w:hAnsi="Times New Roman" w:cs="Times New Roman"/>
          <w:sz w:val="24"/>
          <w:szCs w:val="24"/>
        </w:rPr>
      </w:pPr>
      <w:r w:rsidRPr="00C83EE8">
        <w:rPr>
          <w:rFonts w:ascii="Times New Roman" w:hAnsi="Times New Roman" w:cs="Times New Roman"/>
          <w:b/>
          <w:bCs/>
          <w:sz w:val="28"/>
          <w:szCs w:val="24"/>
        </w:rPr>
        <w:t>REPORT</w:t>
      </w:r>
    </w:p>
    <w:p w14:paraId="2E6FE075"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252E83EB" w14:textId="061DD854" w:rsidR="00C83EE8" w:rsidRPr="00C83EE8" w:rsidRDefault="00BC78EA" w:rsidP="003E15D2">
      <w:p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GIST</w:t>
      </w:r>
    </w:p>
    <w:p w14:paraId="0487A2F8" w14:textId="2552A92F" w:rsidR="008D2A13" w:rsidRPr="005714A7" w:rsidRDefault="0063550F" w:rsidP="00550B1F">
      <w:pPr>
        <w:shd w:val="clear" w:color="auto" w:fill="FFFFFF"/>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313414">
        <w:rPr>
          <w:rFonts w:ascii="Times New Roman" w:hAnsi="Times New Roman" w:cs="Times New Roman"/>
          <w:sz w:val="24"/>
          <w:szCs w:val="24"/>
        </w:rPr>
        <w:t xml:space="preserve"> diagram </w:t>
      </w:r>
      <w:r w:rsidR="00313414" w:rsidRPr="00C83EE8">
        <w:rPr>
          <w:rFonts w:ascii="Times New Roman" w:hAnsi="Times New Roman" w:cs="Times New Roman"/>
          <w:b/>
          <w:sz w:val="24"/>
          <w:szCs w:val="24"/>
        </w:rPr>
        <w:t xml:space="preserve">figure </w:t>
      </w:r>
      <w:r w:rsidR="00550B1F">
        <w:rPr>
          <w:rFonts w:ascii="Times New Roman" w:hAnsi="Times New Roman" w:cs="Times New Roman"/>
          <w:b/>
          <w:sz w:val="24"/>
          <w:szCs w:val="24"/>
        </w:rPr>
        <w:t>5</w:t>
      </w:r>
      <w:r w:rsidR="00313414" w:rsidRPr="00C83EE8">
        <w:rPr>
          <w:rFonts w:ascii="Times New Roman" w:hAnsi="Times New Roman" w:cs="Times New Roman"/>
          <w:b/>
          <w:sz w:val="24"/>
          <w:szCs w:val="24"/>
        </w:rPr>
        <w:t>.1</w:t>
      </w:r>
      <w:r w:rsidR="00737BF0">
        <w:rPr>
          <w:rFonts w:ascii="Times New Roman" w:hAnsi="Times New Roman" w:cs="Times New Roman"/>
          <w:b/>
          <w:sz w:val="24"/>
          <w:szCs w:val="24"/>
        </w:rPr>
        <w:t>,</w:t>
      </w:r>
      <w:r w:rsidR="00487855">
        <w:rPr>
          <w:rFonts w:ascii="Times New Roman" w:hAnsi="Times New Roman" w:cs="Times New Roman"/>
          <w:b/>
          <w:sz w:val="24"/>
          <w:szCs w:val="24"/>
        </w:rPr>
        <w:t xml:space="preserve"> </w:t>
      </w:r>
      <w:r w:rsidR="00A37924">
        <w:rPr>
          <w:rFonts w:ascii="Times New Roman" w:hAnsi="Times New Roman" w:cs="Times New Roman"/>
          <w:sz w:val="24"/>
          <w:szCs w:val="24"/>
        </w:rPr>
        <w:t>depicting our system.</w:t>
      </w:r>
    </w:p>
    <w:p w14:paraId="729088EC" w14:textId="02ACE548" w:rsidR="00737BF0" w:rsidRPr="004429B7" w:rsidRDefault="008D2A13"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sz w:val="24"/>
          <w:szCs w:val="24"/>
        </w:rPr>
        <w:t>We have designed and developed an</w:t>
      </w:r>
      <w:r w:rsidR="004A3F24">
        <w:rPr>
          <w:rFonts w:ascii="Times New Roman" w:hAnsi="Times New Roman" w:cs="Times New Roman"/>
          <w:sz w:val="24"/>
          <w:szCs w:val="24"/>
        </w:rPr>
        <w:t xml:space="preserve"> easy, Useful</w:t>
      </w:r>
      <w:r w:rsidR="009011C5">
        <w:rPr>
          <w:rFonts w:ascii="Times New Roman" w:hAnsi="Times New Roman" w:cs="Times New Roman"/>
          <w:sz w:val="24"/>
          <w:szCs w:val="24"/>
        </w:rPr>
        <w:t>, reliable system</w:t>
      </w:r>
      <w:r w:rsidR="00DF2C05">
        <w:rPr>
          <w:rFonts w:ascii="Times New Roman" w:hAnsi="Times New Roman" w:cs="Times New Roman"/>
          <w:sz w:val="24"/>
          <w:szCs w:val="24"/>
        </w:rPr>
        <w:t>.</w:t>
      </w:r>
    </w:p>
    <w:p w14:paraId="2DE1C676" w14:textId="77777777" w:rsidR="008D2A13" w:rsidRPr="005714A7" w:rsidRDefault="008D2A13" w:rsidP="003E15D2">
      <w:pPr>
        <w:shd w:val="clear" w:color="auto" w:fill="FFFFFF"/>
        <w:spacing w:after="0" w:line="276" w:lineRule="auto"/>
        <w:jc w:val="both"/>
        <w:rPr>
          <w:rFonts w:ascii="Times New Roman" w:hAnsi="Times New Roman" w:cs="Times New Roman"/>
          <w:sz w:val="24"/>
          <w:szCs w:val="24"/>
        </w:rPr>
      </w:pPr>
    </w:p>
    <w:p w14:paraId="4987791B"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D3DCB49" w14:textId="461FD93D" w:rsidR="00B02173" w:rsidRPr="005714A7" w:rsidRDefault="005D7746" w:rsidP="00550B1F">
      <w:pPr>
        <w:keepNext/>
        <w:shd w:val="clear" w:color="auto" w:fill="FFFFFF"/>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79818" wp14:editId="5A5A8E06">
            <wp:extent cx="4430111" cy="3372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041" cy="3378229"/>
                    </a:xfrm>
                    <a:prstGeom prst="rect">
                      <a:avLst/>
                    </a:prstGeom>
                    <a:noFill/>
                  </pic:spPr>
                </pic:pic>
              </a:graphicData>
            </a:graphic>
          </wp:inline>
        </w:drawing>
      </w:r>
    </w:p>
    <w:p w14:paraId="76AC9E7C" w14:textId="5C30A342" w:rsidR="009F32E4" w:rsidRPr="005714A7" w:rsidRDefault="00FC4642" w:rsidP="003E15D2">
      <w:pPr>
        <w:pStyle w:val="Caption"/>
        <w:spacing w:line="276" w:lineRule="auto"/>
        <w:jc w:val="both"/>
        <w:rPr>
          <w:rFonts w:ascii="Times New Roman" w:hAnsi="Times New Roman" w:cs="Times New Roman"/>
          <w:bCs/>
          <w:i w:val="0"/>
          <w:sz w:val="24"/>
          <w:szCs w:val="24"/>
        </w:rPr>
      </w:pPr>
      <w:bookmarkStart w:id="17" w:name="_Toc75950095"/>
      <w:r>
        <w:rPr>
          <w:rFonts w:ascii="Times New Roman" w:hAnsi="Times New Roman" w:cs="Times New Roman"/>
          <w:i w:val="0"/>
          <w:sz w:val="24"/>
          <w:szCs w:val="24"/>
        </w:rPr>
        <w:t xml:space="preserve">Figure </w:t>
      </w:r>
      <w:r w:rsidR="00A15B0C">
        <w:rPr>
          <w:rFonts w:ascii="Times New Roman" w:hAnsi="Times New Roman" w:cs="Times New Roman"/>
          <w:i w:val="0"/>
          <w:sz w:val="24"/>
          <w:szCs w:val="24"/>
        </w:rPr>
        <w:t>5</w:t>
      </w:r>
      <w:r>
        <w:rPr>
          <w:rFonts w:ascii="Times New Roman" w:hAnsi="Times New Roman" w:cs="Times New Roman"/>
          <w:i w:val="0"/>
          <w:sz w:val="24"/>
          <w:szCs w:val="24"/>
        </w:rPr>
        <w:t xml:space="preserve">.1 </w:t>
      </w:r>
      <w:r w:rsidR="009011C5">
        <w:rPr>
          <w:rFonts w:ascii="Times New Roman" w:hAnsi="Times New Roman" w:cs="Times New Roman"/>
          <w:i w:val="0"/>
          <w:sz w:val="24"/>
          <w:szCs w:val="24"/>
        </w:rPr>
        <w:t>System</w:t>
      </w:r>
      <w:bookmarkEnd w:id="17"/>
    </w:p>
    <w:p w14:paraId="26B46EF6" w14:textId="641D4BBC" w:rsidR="00737BF0" w:rsidRDefault="00487855" w:rsidP="003E15D2">
      <w:pPr>
        <w:shd w:val="clear" w:color="auto" w:fill="FFFFFF"/>
        <w:spacing w:after="0" w:line="276" w:lineRule="auto"/>
        <w:jc w:val="both"/>
        <w:rPr>
          <w:rFonts w:ascii="Times New Roman" w:hAnsi="Times New Roman" w:cs="Times New Roman"/>
          <w:bCs/>
          <w:sz w:val="24"/>
          <w:szCs w:val="24"/>
        </w:rPr>
      </w:pPr>
      <w:r w:rsidRPr="00487855">
        <w:rPr>
          <w:rFonts w:ascii="Times New Roman" w:hAnsi="Times New Roman" w:cs="Times New Roman"/>
          <w:bCs/>
          <w:sz w:val="24"/>
          <w:szCs w:val="24"/>
        </w:rPr>
        <w:t>This gives a high level view of the system with the main components and the services they provide and how they communicate. It consists of the general graphical user interface facilities.</w:t>
      </w:r>
    </w:p>
    <w:p w14:paraId="77F10BCA" w14:textId="77777777" w:rsidR="00550B1F" w:rsidRDefault="00550B1F" w:rsidP="003E15D2">
      <w:pPr>
        <w:shd w:val="clear" w:color="auto" w:fill="FFFFFF"/>
        <w:spacing w:after="0" w:line="276" w:lineRule="auto"/>
        <w:jc w:val="both"/>
        <w:rPr>
          <w:rFonts w:ascii="Times New Roman" w:hAnsi="Times New Roman" w:cs="Times New Roman"/>
          <w:bCs/>
          <w:sz w:val="24"/>
          <w:szCs w:val="24"/>
        </w:rPr>
        <w:sectPr w:rsidR="00550B1F" w:rsidSect="008161AC">
          <w:type w:val="continuous"/>
          <w:pgSz w:w="11900" w:h="17140"/>
          <w:pgMar w:top="3969" w:right="1418" w:bottom="1418" w:left="1985" w:header="851" w:footer="249" w:gutter="0"/>
          <w:cols w:space="720"/>
        </w:sectPr>
      </w:pPr>
    </w:p>
    <w:p w14:paraId="5C1DB259" w14:textId="7E75412F" w:rsidR="002D5A15" w:rsidRPr="00A15B0C" w:rsidRDefault="00DD473F" w:rsidP="00BC78EA">
      <w:pPr>
        <w:pStyle w:val="ListParagraph"/>
        <w:numPr>
          <w:ilvl w:val="1"/>
          <w:numId w:val="37"/>
        </w:numPr>
        <w:shd w:val="clear" w:color="auto" w:fill="FFFFFF"/>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Output Screen</w:t>
      </w:r>
    </w:p>
    <w:p w14:paraId="7A4FE914" w14:textId="77777777" w:rsidR="002D5A15" w:rsidRPr="005714A7" w:rsidRDefault="002D5A15" w:rsidP="003E15D2">
      <w:pPr>
        <w:shd w:val="clear" w:color="auto" w:fill="FFFFFF"/>
        <w:spacing w:after="0" w:line="276" w:lineRule="auto"/>
        <w:jc w:val="both"/>
        <w:rPr>
          <w:rFonts w:ascii="Times New Roman" w:hAnsi="Times New Roman" w:cs="Times New Roman"/>
          <w:bCs/>
          <w:sz w:val="24"/>
          <w:szCs w:val="24"/>
        </w:rPr>
      </w:pPr>
    </w:p>
    <w:p w14:paraId="66ADA1EB" w14:textId="1D2870C6" w:rsidR="008123A3" w:rsidRDefault="004A5348" w:rsidP="00BC78EA">
      <w:pPr>
        <w:jc w:val="center"/>
        <w:rPr>
          <w:rFonts w:ascii="Times New Roman" w:hAnsi="Times New Roman" w:cs="Times New Roman"/>
        </w:rPr>
      </w:pPr>
      <w:r w:rsidRPr="00D85C0A">
        <w:rPr>
          <w:rFonts w:ascii="Times New Roman" w:hAnsi="Times New Roman" w:cs="Times New Roman"/>
        </w:rPr>
        <w:t>HOME PAGE</w:t>
      </w:r>
    </w:p>
    <w:p w14:paraId="2BCEC4BE" w14:textId="77777777" w:rsidR="00D85C0A" w:rsidRPr="00D85C0A" w:rsidRDefault="00D85C0A" w:rsidP="003E15D2">
      <w:pPr>
        <w:jc w:val="both"/>
        <w:rPr>
          <w:rFonts w:ascii="Times New Roman" w:hAnsi="Times New Roman" w:cs="Times New Roman"/>
        </w:rPr>
      </w:pPr>
    </w:p>
    <w:p w14:paraId="60870648" w14:textId="4200CDD5" w:rsidR="00D85C0A" w:rsidRPr="00387F7A" w:rsidRDefault="00D85C0A" w:rsidP="00BC78EA">
      <w:pPr>
        <w:jc w:val="center"/>
      </w:pPr>
    </w:p>
    <w:p w14:paraId="6D1B9F61" w14:textId="57BE2D7E" w:rsidR="00D85C0A" w:rsidRDefault="00D85C0A" w:rsidP="003E15D2">
      <w:pPr>
        <w:shd w:val="clear" w:color="auto" w:fill="FFFFFF"/>
        <w:spacing w:after="0" w:line="276" w:lineRule="auto"/>
        <w:jc w:val="both"/>
        <w:rPr>
          <w:rFonts w:ascii="Times New Roman" w:hAnsi="Times New Roman" w:cs="Times New Roman"/>
          <w:bCs/>
          <w:sz w:val="24"/>
          <w:szCs w:val="24"/>
        </w:rPr>
      </w:pPr>
    </w:p>
    <w:p w14:paraId="13A8828C" w14:textId="77777777" w:rsidR="00DD473F" w:rsidRDefault="00DD473F" w:rsidP="00DD473F">
      <w:pPr>
        <w:pStyle w:val="BodyText"/>
        <w:rPr>
          <w:rFonts w:ascii="Caladea"/>
          <w:b/>
          <w:sz w:val="20"/>
        </w:rPr>
      </w:pPr>
    </w:p>
    <w:p w14:paraId="42A4E9D5" w14:textId="77777777" w:rsidR="00DD473F" w:rsidRDefault="00DD473F" w:rsidP="00BC78EA">
      <w:pPr>
        <w:pStyle w:val="BodyText"/>
        <w:rPr>
          <w:rFonts w:ascii="Caladea"/>
          <w:b/>
          <w:sz w:val="20"/>
        </w:rPr>
      </w:pPr>
    </w:p>
    <w:p w14:paraId="4BAB7A54" w14:textId="77777777" w:rsidR="00DD473F" w:rsidRDefault="00DD473F" w:rsidP="00DD473F">
      <w:pPr>
        <w:pStyle w:val="BodyText"/>
        <w:rPr>
          <w:rFonts w:ascii="Caladea"/>
          <w:b/>
          <w:sz w:val="20"/>
        </w:rPr>
      </w:pPr>
    </w:p>
    <w:p w14:paraId="0C80BC37" w14:textId="77777777" w:rsidR="00DD473F" w:rsidRDefault="00DD473F" w:rsidP="00DD473F">
      <w:pPr>
        <w:pStyle w:val="BodyText"/>
        <w:rPr>
          <w:rFonts w:ascii="Caladea"/>
          <w:b/>
          <w:sz w:val="20"/>
        </w:rPr>
      </w:pPr>
    </w:p>
    <w:p w14:paraId="41C13956" w14:textId="77777777" w:rsidR="00DD473F" w:rsidRDefault="00DD473F" w:rsidP="00DD473F">
      <w:pPr>
        <w:pStyle w:val="BodyText"/>
        <w:spacing w:before="3"/>
        <w:rPr>
          <w:rFonts w:ascii="Caladea"/>
          <w:b/>
          <w:sz w:val="17"/>
        </w:rPr>
      </w:pPr>
      <w:r>
        <w:rPr>
          <w:noProof/>
        </w:rPr>
        <w:drawing>
          <wp:anchor distT="0" distB="0" distL="0" distR="0" simplePos="0" relativeHeight="251663872" behindDoc="0" locked="0" layoutInCell="1" allowOverlap="1" wp14:anchorId="303F7C0E" wp14:editId="0E86FA6F">
            <wp:simplePos x="0" y="0"/>
            <wp:positionH relativeFrom="page">
              <wp:posOffset>355600</wp:posOffset>
            </wp:positionH>
            <wp:positionV relativeFrom="paragraph">
              <wp:posOffset>153463</wp:posOffset>
            </wp:positionV>
            <wp:extent cx="6813299" cy="3957923"/>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6" cstate="print"/>
                    <a:stretch>
                      <a:fillRect/>
                    </a:stretch>
                  </pic:blipFill>
                  <pic:spPr>
                    <a:xfrm>
                      <a:off x="0" y="0"/>
                      <a:ext cx="6813299" cy="3957923"/>
                    </a:xfrm>
                    <a:prstGeom prst="rect">
                      <a:avLst/>
                    </a:prstGeom>
                  </pic:spPr>
                </pic:pic>
              </a:graphicData>
            </a:graphic>
          </wp:anchor>
        </w:drawing>
      </w:r>
    </w:p>
    <w:p w14:paraId="2CC16A4A" w14:textId="77777777" w:rsidR="00DD473F" w:rsidRDefault="00DD473F" w:rsidP="00DD473F">
      <w:pPr>
        <w:pStyle w:val="BodyText"/>
        <w:spacing w:before="7"/>
        <w:rPr>
          <w:rFonts w:ascii="Caladea"/>
          <w:b/>
          <w:sz w:val="26"/>
        </w:rPr>
      </w:pPr>
    </w:p>
    <w:p w14:paraId="13176EC1" w14:textId="4CDE6E5A" w:rsidR="00DD473F" w:rsidRDefault="00DD473F" w:rsidP="00DD473F">
      <w:pPr>
        <w:ind w:left="2914" w:right="3236"/>
        <w:jc w:val="center"/>
        <w:rPr>
          <w:rFonts w:ascii="Carlito"/>
          <w:b/>
          <w:sz w:val="24"/>
        </w:rPr>
      </w:pPr>
      <w:r>
        <w:rPr>
          <w:rFonts w:ascii="Carlito"/>
          <w:b/>
          <w:sz w:val="24"/>
        </w:rPr>
        <w:t>Fig 5.2.1 Showing 5 objects</w:t>
      </w:r>
    </w:p>
    <w:p w14:paraId="05009BBD" w14:textId="77777777" w:rsidR="00DD473F" w:rsidRDefault="00DD473F" w:rsidP="00DD473F">
      <w:pPr>
        <w:jc w:val="center"/>
        <w:rPr>
          <w:rFonts w:ascii="Carlito"/>
          <w:sz w:val="24"/>
        </w:rPr>
        <w:sectPr w:rsidR="00DD473F" w:rsidSect="00DD473F">
          <w:type w:val="nextColumn"/>
          <w:pgSz w:w="12240" w:h="15840"/>
          <w:pgMar w:top="1500" w:right="500" w:bottom="1000" w:left="460" w:header="0" w:footer="729" w:gutter="0"/>
          <w:cols w:space="720"/>
        </w:sectPr>
      </w:pPr>
    </w:p>
    <w:p w14:paraId="036348ED" w14:textId="77777777" w:rsidR="00DD473F" w:rsidRDefault="00DD473F" w:rsidP="00DD473F">
      <w:pPr>
        <w:pStyle w:val="BodyText"/>
        <w:rPr>
          <w:rFonts w:ascii="Carlito"/>
          <w:b/>
          <w:sz w:val="20"/>
        </w:rPr>
      </w:pPr>
    </w:p>
    <w:p w14:paraId="12F16678" w14:textId="77777777" w:rsidR="00DD473F" w:rsidRDefault="00DD473F" w:rsidP="00DD473F">
      <w:pPr>
        <w:pStyle w:val="BodyText"/>
        <w:rPr>
          <w:rFonts w:ascii="Carlito"/>
          <w:b/>
          <w:sz w:val="20"/>
        </w:rPr>
      </w:pPr>
    </w:p>
    <w:p w14:paraId="51F4D02D" w14:textId="77777777" w:rsidR="00DD473F" w:rsidRDefault="00DD473F" w:rsidP="00DD473F">
      <w:pPr>
        <w:pStyle w:val="BodyText"/>
        <w:rPr>
          <w:rFonts w:ascii="Carlito"/>
          <w:b/>
          <w:sz w:val="20"/>
        </w:rPr>
      </w:pPr>
    </w:p>
    <w:p w14:paraId="37E32C3C" w14:textId="77777777" w:rsidR="00DD473F" w:rsidRDefault="00DD473F" w:rsidP="00DD473F">
      <w:pPr>
        <w:pStyle w:val="BodyText"/>
        <w:rPr>
          <w:rFonts w:ascii="Carlito"/>
          <w:b/>
          <w:sz w:val="20"/>
        </w:rPr>
      </w:pPr>
    </w:p>
    <w:p w14:paraId="2124C421" w14:textId="77777777" w:rsidR="00DD473F" w:rsidRDefault="00DD473F" w:rsidP="00DD473F">
      <w:pPr>
        <w:pStyle w:val="BodyText"/>
        <w:rPr>
          <w:rFonts w:ascii="Carlito"/>
          <w:b/>
          <w:sz w:val="20"/>
        </w:rPr>
      </w:pPr>
    </w:p>
    <w:p w14:paraId="1A84E0A9" w14:textId="77777777" w:rsidR="00DD473F" w:rsidRDefault="00DD473F" w:rsidP="00DD473F">
      <w:pPr>
        <w:pStyle w:val="BodyText"/>
        <w:rPr>
          <w:rFonts w:ascii="Carlito"/>
          <w:b/>
          <w:sz w:val="20"/>
        </w:rPr>
      </w:pPr>
    </w:p>
    <w:p w14:paraId="76AB6F7C" w14:textId="77777777" w:rsidR="00DD473F" w:rsidRDefault="00DD473F" w:rsidP="00DD473F">
      <w:pPr>
        <w:pStyle w:val="BodyText"/>
        <w:rPr>
          <w:rFonts w:ascii="Carlito"/>
          <w:b/>
          <w:sz w:val="20"/>
        </w:rPr>
      </w:pPr>
    </w:p>
    <w:p w14:paraId="29E0DBD0" w14:textId="77777777" w:rsidR="00DD473F" w:rsidRDefault="00DD473F" w:rsidP="00DD473F">
      <w:pPr>
        <w:pStyle w:val="BodyText"/>
        <w:rPr>
          <w:rFonts w:ascii="Carlito"/>
          <w:b/>
          <w:sz w:val="20"/>
        </w:rPr>
      </w:pPr>
    </w:p>
    <w:p w14:paraId="325D8677" w14:textId="77777777" w:rsidR="00DD473F" w:rsidRDefault="00DD473F" w:rsidP="00DD473F">
      <w:pPr>
        <w:pStyle w:val="BodyText"/>
        <w:rPr>
          <w:rFonts w:ascii="Carlito"/>
          <w:b/>
          <w:sz w:val="20"/>
        </w:rPr>
      </w:pPr>
    </w:p>
    <w:p w14:paraId="48FC5D25" w14:textId="7E09350D" w:rsidR="00DD473F" w:rsidRPr="00DD473F" w:rsidRDefault="00DD473F" w:rsidP="00BC78EA">
      <w:pPr>
        <w:widowControl w:val="0"/>
        <w:tabs>
          <w:tab w:val="left" w:pos="1221"/>
        </w:tabs>
        <w:autoSpaceDE w:val="0"/>
        <w:autoSpaceDN w:val="0"/>
        <w:spacing w:before="253" w:after="0" w:line="240" w:lineRule="auto"/>
        <w:ind w:left="797"/>
        <w:jc w:val="center"/>
        <w:rPr>
          <w:b/>
          <w:sz w:val="26"/>
        </w:rPr>
      </w:pPr>
      <w:r w:rsidRPr="00DD473F">
        <w:rPr>
          <w:b/>
          <w:sz w:val="28"/>
        </w:rPr>
        <w:t>Courses</w:t>
      </w:r>
      <w:r w:rsidRPr="00DD473F">
        <w:rPr>
          <w:b/>
          <w:spacing w:val="-8"/>
          <w:sz w:val="28"/>
        </w:rPr>
        <w:t xml:space="preserve"> </w:t>
      </w:r>
      <w:r w:rsidRPr="00DD473F">
        <w:rPr>
          <w:b/>
          <w:sz w:val="28"/>
        </w:rPr>
        <w:t>Object:</w:t>
      </w:r>
    </w:p>
    <w:p w14:paraId="148E2D16" w14:textId="77777777" w:rsidR="00DD473F" w:rsidRDefault="00DD473F" w:rsidP="00DD473F">
      <w:pPr>
        <w:pStyle w:val="BodyText"/>
        <w:rPr>
          <w:b/>
          <w:sz w:val="20"/>
        </w:rPr>
      </w:pPr>
    </w:p>
    <w:p w14:paraId="2D6453E6" w14:textId="77777777" w:rsidR="00DD473F" w:rsidRDefault="00DD473F" w:rsidP="00DD473F">
      <w:pPr>
        <w:pStyle w:val="BodyText"/>
        <w:spacing w:before="6"/>
        <w:rPr>
          <w:b/>
          <w:sz w:val="17"/>
        </w:rPr>
      </w:pPr>
      <w:r>
        <w:rPr>
          <w:noProof/>
        </w:rPr>
        <w:drawing>
          <wp:anchor distT="0" distB="0" distL="0" distR="0" simplePos="0" relativeHeight="251664896" behindDoc="0" locked="0" layoutInCell="1" allowOverlap="1" wp14:anchorId="6B422387" wp14:editId="6359DC84">
            <wp:simplePos x="0" y="0"/>
            <wp:positionH relativeFrom="page">
              <wp:posOffset>355600</wp:posOffset>
            </wp:positionH>
            <wp:positionV relativeFrom="paragraph">
              <wp:posOffset>153023</wp:posOffset>
            </wp:positionV>
            <wp:extent cx="7005696" cy="3538156"/>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stretch>
                      <a:fillRect/>
                    </a:stretch>
                  </pic:blipFill>
                  <pic:spPr>
                    <a:xfrm>
                      <a:off x="0" y="0"/>
                      <a:ext cx="7005696" cy="3538156"/>
                    </a:xfrm>
                    <a:prstGeom prst="rect">
                      <a:avLst/>
                    </a:prstGeom>
                  </pic:spPr>
                </pic:pic>
              </a:graphicData>
            </a:graphic>
          </wp:anchor>
        </w:drawing>
      </w:r>
    </w:p>
    <w:p w14:paraId="7CF36D27" w14:textId="77777777" w:rsidR="00DD473F" w:rsidRDefault="00DD473F" w:rsidP="00DD473F">
      <w:pPr>
        <w:pStyle w:val="BodyText"/>
        <w:spacing w:before="9"/>
        <w:rPr>
          <w:b/>
          <w:sz w:val="15"/>
        </w:rPr>
      </w:pPr>
    </w:p>
    <w:p w14:paraId="21AF5FC4" w14:textId="3FD5C663" w:rsidR="00DD473F" w:rsidRDefault="00DD473F" w:rsidP="00DD473F">
      <w:pPr>
        <w:spacing w:before="52"/>
        <w:ind w:left="2537" w:right="3236"/>
        <w:jc w:val="center"/>
        <w:rPr>
          <w:rFonts w:ascii="Carlito"/>
          <w:b/>
          <w:sz w:val="24"/>
        </w:rPr>
      </w:pPr>
      <w:r>
        <w:rPr>
          <w:rFonts w:ascii="Carlito"/>
          <w:b/>
          <w:sz w:val="24"/>
        </w:rPr>
        <w:t>Fig 5.2</w:t>
      </w:r>
      <w:r w:rsidR="00BC78EA">
        <w:rPr>
          <w:rFonts w:ascii="Carlito"/>
          <w:b/>
          <w:sz w:val="24"/>
        </w:rPr>
        <w:t xml:space="preserve">.2 </w:t>
      </w:r>
      <w:r>
        <w:rPr>
          <w:rFonts w:ascii="Carlito"/>
          <w:b/>
          <w:sz w:val="24"/>
        </w:rPr>
        <w:t>Showing Course Object</w:t>
      </w:r>
    </w:p>
    <w:p w14:paraId="5FF99993" w14:textId="77777777" w:rsidR="00DD473F" w:rsidRDefault="00DD473F" w:rsidP="00DD473F">
      <w:pPr>
        <w:jc w:val="center"/>
        <w:rPr>
          <w:rFonts w:ascii="Carlito"/>
          <w:sz w:val="24"/>
        </w:rPr>
        <w:sectPr w:rsidR="00DD473F">
          <w:pgSz w:w="12240" w:h="15840"/>
          <w:pgMar w:top="1500" w:right="500" w:bottom="1000" w:left="460" w:header="0" w:footer="729" w:gutter="0"/>
          <w:cols w:space="720"/>
        </w:sectPr>
      </w:pPr>
    </w:p>
    <w:p w14:paraId="05857F29" w14:textId="77777777" w:rsidR="00DD473F" w:rsidRDefault="00DD473F" w:rsidP="00DD473F">
      <w:pPr>
        <w:pStyle w:val="BodyText"/>
        <w:rPr>
          <w:rFonts w:ascii="Carlito"/>
          <w:b/>
          <w:sz w:val="20"/>
        </w:rPr>
      </w:pPr>
    </w:p>
    <w:p w14:paraId="6D6C0ACE" w14:textId="77777777" w:rsidR="00DD473F" w:rsidRDefault="00DD473F" w:rsidP="00DD473F">
      <w:pPr>
        <w:pStyle w:val="BodyText"/>
        <w:rPr>
          <w:rFonts w:ascii="Carlito"/>
          <w:b/>
          <w:sz w:val="20"/>
        </w:rPr>
      </w:pPr>
    </w:p>
    <w:p w14:paraId="64E7628A" w14:textId="77777777" w:rsidR="00DD473F" w:rsidRDefault="00DD473F" w:rsidP="00DD473F">
      <w:pPr>
        <w:pStyle w:val="BodyText"/>
        <w:rPr>
          <w:rFonts w:ascii="Carlito"/>
          <w:b/>
          <w:sz w:val="20"/>
        </w:rPr>
      </w:pPr>
    </w:p>
    <w:p w14:paraId="1BBC42F1" w14:textId="77777777" w:rsidR="00DD473F" w:rsidRDefault="00DD473F" w:rsidP="00DD473F">
      <w:pPr>
        <w:pStyle w:val="BodyText"/>
        <w:rPr>
          <w:rFonts w:ascii="Carlito"/>
          <w:b/>
          <w:sz w:val="20"/>
        </w:rPr>
      </w:pPr>
    </w:p>
    <w:p w14:paraId="2060E63A" w14:textId="77777777" w:rsidR="00DD473F" w:rsidRDefault="00DD473F" w:rsidP="00DD473F">
      <w:pPr>
        <w:pStyle w:val="BodyText"/>
        <w:spacing w:before="9"/>
        <w:rPr>
          <w:rFonts w:ascii="Carlito"/>
          <w:b/>
          <w:sz w:val="17"/>
        </w:rPr>
      </w:pPr>
    </w:p>
    <w:p w14:paraId="406D0E45" w14:textId="1D031409" w:rsidR="00DD473F" w:rsidRPr="00DD473F" w:rsidRDefault="00BC78EA" w:rsidP="00BC78EA">
      <w:pPr>
        <w:widowControl w:val="0"/>
        <w:tabs>
          <w:tab w:val="left" w:pos="1151"/>
        </w:tabs>
        <w:autoSpaceDE w:val="0"/>
        <w:autoSpaceDN w:val="0"/>
        <w:spacing w:before="89" w:after="0" w:line="240" w:lineRule="auto"/>
        <w:ind w:left="797"/>
        <w:jc w:val="center"/>
        <w:rPr>
          <w:b/>
          <w:sz w:val="26"/>
        </w:rPr>
      </w:pPr>
      <w:r>
        <w:rPr>
          <w:b/>
          <w:sz w:val="28"/>
        </w:rPr>
        <w:t xml:space="preserve">5.3 </w:t>
      </w:r>
      <w:r w:rsidR="00DD473F" w:rsidRPr="00DD473F">
        <w:rPr>
          <w:b/>
          <w:sz w:val="28"/>
        </w:rPr>
        <w:t>Validations On Course</w:t>
      </w:r>
      <w:r w:rsidR="00DD473F" w:rsidRPr="00DD473F">
        <w:rPr>
          <w:b/>
          <w:spacing w:val="-22"/>
          <w:sz w:val="28"/>
        </w:rPr>
        <w:t xml:space="preserve"> </w:t>
      </w:r>
      <w:r w:rsidR="00DD473F" w:rsidRPr="00DD473F">
        <w:rPr>
          <w:b/>
          <w:sz w:val="28"/>
        </w:rPr>
        <w:t>Object:</w:t>
      </w:r>
    </w:p>
    <w:p w14:paraId="32C946AF" w14:textId="77777777" w:rsidR="00DD473F" w:rsidRDefault="00DD473F" w:rsidP="00DD473F">
      <w:pPr>
        <w:pStyle w:val="BodyText"/>
        <w:rPr>
          <w:b/>
          <w:sz w:val="20"/>
        </w:rPr>
      </w:pPr>
    </w:p>
    <w:p w14:paraId="6EA96457" w14:textId="77777777" w:rsidR="00DD473F" w:rsidRDefault="00DD473F" w:rsidP="00DD473F">
      <w:pPr>
        <w:pStyle w:val="BodyText"/>
        <w:rPr>
          <w:b/>
          <w:sz w:val="20"/>
        </w:rPr>
      </w:pPr>
    </w:p>
    <w:p w14:paraId="737B435B" w14:textId="77777777" w:rsidR="00DD473F" w:rsidRDefault="00DD473F" w:rsidP="00DD473F">
      <w:pPr>
        <w:pStyle w:val="BodyText"/>
        <w:spacing w:before="11"/>
        <w:rPr>
          <w:b/>
          <w:sz w:val="16"/>
        </w:rPr>
      </w:pPr>
      <w:r>
        <w:rPr>
          <w:noProof/>
        </w:rPr>
        <w:drawing>
          <wp:anchor distT="0" distB="0" distL="0" distR="0" simplePos="0" relativeHeight="251665920" behindDoc="0" locked="0" layoutInCell="1" allowOverlap="1" wp14:anchorId="096D9224" wp14:editId="4B8C2EEB">
            <wp:simplePos x="0" y="0"/>
            <wp:positionH relativeFrom="page">
              <wp:posOffset>355600</wp:posOffset>
            </wp:positionH>
            <wp:positionV relativeFrom="paragraph">
              <wp:posOffset>148580</wp:posOffset>
            </wp:positionV>
            <wp:extent cx="6879428" cy="2079021"/>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8" cstate="print"/>
                    <a:stretch>
                      <a:fillRect/>
                    </a:stretch>
                  </pic:blipFill>
                  <pic:spPr>
                    <a:xfrm>
                      <a:off x="0" y="0"/>
                      <a:ext cx="6879428" cy="2079021"/>
                    </a:xfrm>
                    <a:prstGeom prst="rect">
                      <a:avLst/>
                    </a:prstGeom>
                  </pic:spPr>
                </pic:pic>
              </a:graphicData>
            </a:graphic>
          </wp:anchor>
        </w:drawing>
      </w:r>
    </w:p>
    <w:p w14:paraId="5AD3EDAC" w14:textId="77777777" w:rsidR="00DD473F" w:rsidRDefault="00DD473F" w:rsidP="00DD473F">
      <w:pPr>
        <w:pStyle w:val="BodyText"/>
        <w:rPr>
          <w:b/>
          <w:sz w:val="30"/>
        </w:rPr>
      </w:pPr>
    </w:p>
    <w:p w14:paraId="0F51C3D1" w14:textId="58221899" w:rsidR="00DD473F" w:rsidRDefault="00DD473F" w:rsidP="00DD473F">
      <w:pPr>
        <w:spacing w:before="215" w:after="5"/>
        <w:ind w:left="2071" w:right="3236"/>
        <w:jc w:val="center"/>
        <w:rPr>
          <w:rFonts w:ascii="Carlito"/>
          <w:b/>
          <w:sz w:val="24"/>
        </w:rPr>
      </w:pPr>
      <w:r>
        <w:rPr>
          <w:rFonts w:ascii="Carlito"/>
          <w:b/>
          <w:sz w:val="24"/>
        </w:rPr>
        <w:t>Fig 5.3.1 Validations</w:t>
      </w:r>
    </w:p>
    <w:p w14:paraId="4ED1E4B8" w14:textId="77777777" w:rsidR="00DD473F" w:rsidRDefault="00DD473F" w:rsidP="00DD473F">
      <w:pPr>
        <w:pStyle w:val="BodyText"/>
        <w:ind w:left="100"/>
        <w:rPr>
          <w:rFonts w:ascii="Carlito"/>
          <w:sz w:val="20"/>
        </w:rPr>
      </w:pPr>
      <w:r>
        <w:rPr>
          <w:rFonts w:ascii="Carlito"/>
          <w:noProof/>
          <w:sz w:val="20"/>
        </w:rPr>
        <w:drawing>
          <wp:inline distT="0" distB="0" distL="0" distR="0" wp14:anchorId="5BF0BDEB" wp14:editId="3DB2C453">
            <wp:extent cx="7009990" cy="2566987"/>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9" cstate="print"/>
                    <a:stretch>
                      <a:fillRect/>
                    </a:stretch>
                  </pic:blipFill>
                  <pic:spPr>
                    <a:xfrm>
                      <a:off x="0" y="0"/>
                      <a:ext cx="7009990" cy="2566987"/>
                    </a:xfrm>
                    <a:prstGeom prst="rect">
                      <a:avLst/>
                    </a:prstGeom>
                  </pic:spPr>
                </pic:pic>
              </a:graphicData>
            </a:graphic>
          </wp:inline>
        </w:drawing>
      </w:r>
    </w:p>
    <w:p w14:paraId="65403EBC" w14:textId="77777777" w:rsidR="00DD473F" w:rsidRDefault="00DD473F" w:rsidP="00DD473F">
      <w:pPr>
        <w:pStyle w:val="BodyText"/>
        <w:spacing w:before="11"/>
        <w:rPr>
          <w:rFonts w:ascii="Carlito"/>
          <w:b/>
        </w:rPr>
      </w:pPr>
    </w:p>
    <w:p w14:paraId="6CB38E9B" w14:textId="0C850B06" w:rsidR="00DD473F" w:rsidRDefault="00DD473F" w:rsidP="00DD473F">
      <w:pPr>
        <w:ind w:left="3260" w:right="2830"/>
        <w:jc w:val="center"/>
        <w:rPr>
          <w:rFonts w:ascii="Carlito"/>
          <w:b/>
          <w:sz w:val="24"/>
        </w:rPr>
      </w:pPr>
      <w:r>
        <w:rPr>
          <w:rFonts w:ascii="Carlito"/>
          <w:b/>
          <w:sz w:val="24"/>
        </w:rPr>
        <w:t>Fig 5.3.2 Validations on Course_Fees Object</w:t>
      </w:r>
    </w:p>
    <w:p w14:paraId="3F72C81F" w14:textId="77777777" w:rsidR="00DD473F" w:rsidRDefault="00DD473F" w:rsidP="00DD473F">
      <w:pPr>
        <w:jc w:val="center"/>
        <w:rPr>
          <w:rFonts w:ascii="Carlito"/>
          <w:sz w:val="24"/>
        </w:rPr>
        <w:sectPr w:rsidR="00DD473F">
          <w:pgSz w:w="12240" w:h="15840"/>
          <w:pgMar w:top="1500" w:right="500" w:bottom="1000" w:left="460" w:header="0" w:footer="729" w:gutter="0"/>
          <w:cols w:space="720"/>
        </w:sectPr>
      </w:pPr>
    </w:p>
    <w:p w14:paraId="317411D3" w14:textId="77777777" w:rsidR="00DD473F" w:rsidRDefault="00DD473F" w:rsidP="00DD473F">
      <w:pPr>
        <w:pStyle w:val="BodyText"/>
        <w:ind w:left="100"/>
        <w:rPr>
          <w:rFonts w:ascii="Carlito"/>
          <w:sz w:val="20"/>
        </w:rPr>
      </w:pPr>
      <w:r>
        <w:rPr>
          <w:rFonts w:ascii="Carlito"/>
          <w:noProof/>
          <w:sz w:val="20"/>
        </w:rPr>
        <w:lastRenderedPageBreak/>
        <w:drawing>
          <wp:inline distT="0" distB="0" distL="0" distR="0" wp14:anchorId="0E2289D5" wp14:editId="5E0E7683">
            <wp:extent cx="7005554" cy="2603658"/>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0" cstate="print"/>
                    <a:stretch>
                      <a:fillRect/>
                    </a:stretch>
                  </pic:blipFill>
                  <pic:spPr>
                    <a:xfrm>
                      <a:off x="0" y="0"/>
                      <a:ext cx="7005554" cy="2603658"/>
                    </a:xfrm>
                    <a:prstGeom prst="rect">
                      <a:avLst/>
                    </a:prstGeom>
                  </pic:spPr>
                </pic:pic>
              </a:graphicData>
            </a:graphic>
          </wp:inline>
        </w:drawing>
      </w:r>
    </w:p>
    <w:p w14:paraId="4CDC86D8" w14:textId="77777777" w:rsidR="00DD473F" w:rsidRDefault="00DD473F" w:rsidP="00DD473F">
      <w:pPr>
        <w:rPr>
          <w:rFonts w:ascii="Carlito"/>
          <w:sz w:val="20"/>
        </w:rPr>
        <w:sectPr w:rsidR="00DD473F">
          <w:pgSz w:w="12240" w:h="15840"/>
          <w:pgMar w:top="1500" w:right="500" w:bottom="920" w:left="460" w:header="0" w:footer="729" w:gutter="0"/>
          <w:cols w:space="720"/>
        </w:sectPr>
      </w:pPr>
    </w:p>
    <w:p w14:paraId="432DF957" w14:textId="35C8DD8F" w:rsidR="00DD473F" w:rsidRDefault="00DD473F" w:rsidP="00DD473F">
      <w:pPr>
        <w:spacing w:before="34"/>
        <w:ind w:right="3669"/>
        <w:jc w:val="right"/>
        <w:rPr>
          <w:rFonts w:ascii="Carlito"/>
          <w:b/>
          <w:sz w:val="24"/>
        </w:rPr>
      </w:pPr>
      <w:r>
        <w:rPr>
          <w:rFonts w:ascii="Carlito"/>
          <w:b/>
          <w:sz w:val="24"/>
        </w:rPr>
        <w:lastRenderedPageBreak/>
        <w:t>Fig 5.3.3 Validations on Course_Fees Object</w:t>
      </w:r>
    </w:p>
    <w:p w14:paraId="55C35585" w14:textId="77777777" w:rsidR="00DD473F" w:rsidRDefault="00DD473F" w:rsidP="00DD473F">
      <w:pPr>
        <w:pStyle w:val="BodyText"/>
        <w:rPr>
          <w:rFonts w:ascii="Carlito"/>
          <w:b/>
        </w:rPr>
      </w:pPr>
    </w:p>
    <w:p w14:paraId="41B4C421" w14:textId="77777777" w:rsidR="00DD473F" w:rsidRDefault="00DD473F" w:rsidP="00DD473F">
      <w:pPr>
        <w:pStyle w:val="BodyText"/>
        <w:rPr>
          <w:rFonts w:ascii="Carlito"/>
          <w:b/>
        </w:rPr>
      </w:pPr>
    </w:p>
    <w:p w14:paraId="4ED506A5" w14:textId="77777777" w:rsidR="00DD473F" w:rsidRDefault="00DD473F" w:rsidP="00DD473F">
      <w:pPr>
        <w:pStyle w:val="BodyText"/>
        <w:rPr>
          <w:rFonts w:ascii="Carlito"/>
          <w:b/>
        </w:rPr>
      </w:pPr>
    </w:p>
    <w:p w14:paraId="5D6CCDEB" w14:textId="77777777" w:rsidR="00DD473F" w:rsidRDefault="00DD473F" w:rsidP="00DD473F">
      <w:pPr>
        <w:pStyle w:val="BodyText"/>
        <w:rPr>
          <w:rFonts w:ascii="Carlito"/>
          <w:b/>
        </w:rPr>
      </w:pPr>
    </w:p>
    <w:p w14:paraId="32249261" w14:textId="77777777" w:rsidR="00DD473F" w:rsidRDefault="00DD473F" w:rsidP="00DD473F">
      <w:pPr>
        <w:pStyle w:val="BodyText"/>
        <w:rPr>
          <w:rFonts w:ascii="Carlito"/>
          <w:b/>
        </w:rPr>
      </w:pPr>
    </w:p>
    <w:p w14:paraId="40105D31" w14:textId="77777777" w:rsidR="00DD473F" w:rsidRDefault="00DD473F" w:rsidP="00DD473F">
      <w:pPr>
        <w:pStyle w:val="BodyText"/>
        <w:rPr>
          <w:rFonts w:ascii="Carlito"/>
          <w:b/>
        </w:rPr>
      </w:pPr>
    </w:p>
    <w:p w14:paraId="4ED4055B" w14:textId="77777777" w:rsidR="00DD473F" w:rsidRDefault="00DD473F" w:rsidP="00DD473F">
      <w:pPr>
        <w:pStyle w:val="BodyText"/>
        <w:rPr>
          <w:rFonts w:ascii="Carlito"/>
          <w:b/>
        </w:rPr>
      </w:pPr>
    </w:p>
    <w:p w14:paraId="36DE44C2" w14:textId="77777777" w:rsidR="00DD473F" w:rsidRDefault="00DD473F" w:rsidP="00DD473F">
      <w:pPr>
        <w:pStyle w:val="BodyText"/>
        <w:rPr>
          <w:rFonts w:ascii="Carlito"/>
          <w:b/>
        </w:rPr>
      </w:pPr>
    </w:p>
    <w:p w14:paraId="08009202" w14:textId="77777777" w:rsidR="00DD473F" w:rsidRDefault="00DD473F" w:rsidP="00DD473F">
      <w:pPr>
        <w:pStyle w:val="BodyText"/>
        <w:rPr>
          <w:rFonts w:ascii="Carlito"/>
          <w:b/>
        </w:rPr>
      </w:pPr>
    </w:p>
    <w:p w14:paraId="18EE0DCD" w14:textId="018D5AC8" w:rsidR="00DD473F" w:rsidRDefault="00DD473F" w:rsidP="00BC78EA">
      <w:pPr>
        <w:widowControl w:val="0"/>
        <w:tabs>
          <w:tab w:val="left" w:pos="1219"/>
        </w:tabs>
        <w:autoSpaceDE w:val="0"/>
        <w:autoSpaceDN w:val="0"/>
        <w:spacing w:before="158" w:after="5" w:line="240" w:lineRule="auto"/>
        <w:ind w:left="797"/>
        <w:jc w:val="center"/>
        <w:rPr>
          <w:b/>
          <w:sz w:val="28"/>
        </w:rPr>
      </w:pPr>
      <w:r w:rsidRPr="00DD473F">
        <w:rPr>
          <w:b/>
          <w:sz w:val="28"/>
        </w:rPr>
        <w:t>Enrollment</w:t>
      </w:r>
      <w:r w:rsidRPr="00DD473F">
        <w:rPr>
          <w:b/>
          <w:spacing w:val="-8"/>
          <w:sz w:val="28"/>
        </w:rPr>
        <w:t xml:space="preserve"> </w:t>
      </w:r>
      <w:r w:rsidRPr="00DD473F">
        <w:rPr>
          <w:b/>
          <w:sz w:val="28"/>
        </w:rPr>
        <w:t>Object</w:t>
      </w:r>
    </w:p>
    <w:p w14:paraId="26E0657A" w14:textId="77777777" w:rsidR="00BC78EA" w:rsidRPr="00DD473F" w:rsidRDefault="00BC78EA" w:rsidP="00BC78EA">
      <w:pPr>
        <w:widowControl w:val="0"/>
        <w:tabs>
          <w:tab w:val="left" w:pos="1219"/>
        </w:tabs>
        <w:autoSpaceDE w:val="0"/>
        <w:autoSpaceDN w:val="0"/>
        <w:spacing w:before="158" w:after="5" w:line="240" w:lineRule="auto"/>
        <w:ind w:left="797"/>
        <w:jc w:val="center"/>
        <w:rPr>
          <w:b/>
          <w:sz w:val="28"/>
        </w:rPr>
      </w:pPr>
    </w:p>
    <w:p w14:paraId="7F94385A" w14:textId="77777777" w:rsidR="00DD473F" w:rsidRDefault="00DD473F" w:rsidP="00DD473F">
      <w:pPr>
        <w:pStyle w:val="BodyText"/>
        <w:ind w:left="100"/>
        <w:rPr>
          <w:sz w:val="20"/>
        </w:rPr>
      </w:pPr>
      <w:r>
        <w:rPr>
          <w:noProof/>
          <w:sz w:val="20"/>
        </w:rPr>
        <w:drawing>
          <wp:inline distT="0" distB="0" distL="0" distR="0" wp14:anchorId="6BE55A07" wp14:editId="58BBA199">
            <wp:extent cx="7028726" cy="359683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1" cstate="print"/>
                    <a:stretch>
                      <a:fillRect/>
                    </a:stretch>
                  </pic:blipFill>
                  <pic:spPr>
                    <a:xfrm>
                      <a:off x="0" y="0"/>
                      <a:ext cx="7028726" cy="3596830"/>
                    </a:xfrm>
                    <a:prstGeom prst="rect">
                      <a:avLst/>
                    </a:prstGeom>
                  </pic:spPr>
                </pic:pic>
              </a:graphicData>
            </a:graphic>
          </wp:inline>
        </w:drawing>
      </w:r>
    </w:p>
    <w:p w14:paraId="1DD0245C" w14:textId="77777777" w:rsidR="00BC78EA" w:rsidRDefault="00BC78EA" w:rsidP="00BC78EA">
      <w:pPr>
        <w:spacing w:before="263"/>
        <w:ind w:right="3757"/>
        <w:jc w:val="right"/>
        <w:rPr>
          <w:rFonts w:ascii="Carlito"/>
          <w:b/>
          <w:sz w:val="24"/>
        </w:rPr>
      </w:pPr>
    </w:p>
    <w:p w14:paraId="7442CE73" w14:textId="09A1C35B" w:rsidR="00DD473F" w:rsidRDefault="00DD473F" w:rsidP="00BC78EA">
      <w:pPr>
        <w:spacing w:before="263"/>
        <w:ind w:right="3757"/>
        <w:jc w:val="right"/>
        <w:rPr>
          <w:rFonts w:ascii="Carlito"/>
          <w:b/>
          <w:sz w:val="24"/>
        </w:rPr>
      </w:pPr>
      <w:r>
        <w:rPr>
          <w:rFonts w:ascii="Carlito"/>
          <w:b/>
          <w:sz w:val="24"/>
        </w:rPr>
        <w:t>Fig 5.4 showing all the Fields of Enrollment Object</w:t>
      </w:r>
    </w:p>
    <w:p w14:paraId="41F7186C" w14:textId="77777777" w:rsidR="00DD473F" w:rsidRDefault="00DD473F" w:rsidP="00DD473F">
      <w:pPr>
        <w:jc w:val="right"/>
        <w:rPr>
          <w:rFonts w:ascii="Carlito"/>
          <w:sz w:val="24"/>
        </w:rPr>
        <w:sectPr w:rsidR="00DD473F">
          <w:pgSz w:w="12240" w:h="15840"/>
          <w:pgMar w:top="980" w:right="500" w:bottom="920" w:left="460" w:header="0" w:footer="729" w:gutter="0"/>
          <w:cols w:space="720"/>
        </w:sectPr>
      </w:pPr>
    </w:p>
    <w:p w14:paraId="3F70D0CF" w14:textId="77777777" w:rsidR="00DD473F" w:rsidRDefault="00DD473F" w:rsidP="00DD473F">
      <w:pPr>
        <w:pStyle w:val="BodyText"/>
        <w:spacing w:before="7"/>
        <w:rPr>
          <w:rFonts w:ascii="Carlito"/>
          <w:b/>
          <w:sz w:val="11"/>
        </w:rPr>
      </w:pPr>
    </w:p>
    <w:p w14:paraId="66076C6A" w14:textId="77777777" w:rsidR="00DD473F" w:rsidRPr="00DD473F" w:rsidRDefault="00DD473F" w:rsidP="00BC78EA">
      <w:pPr>
        <w:widowControl w:val="0"/>
        <w:tabs>
          <w:tab w:val="left" w:pos="1151"/>
        </w:tabs>
        <w:autoSpaceDE w:val="0"/>
        <w:autoSpaceDN w:val="0"/>
        <w:spacing w:before="89" w:after="0" w:line="240" w:lineRule="auto"/>
        <w:ind w:left="797"/>
        <w:jc w:val="center"/>
        <w:rPr>
          <w:b/>
          <w:sz w:val="26"/>
        </w:rPr>
      </w:pPr>
      <w:r w:rsidRPr="00DD473F">
        <w:rPr>
          <w:b/>
          <w:sz w:val="28"/>
        </w:rPr>
        <w:t>Validation On Enrollment</w:t>
      </w:r>
      <w:r w:rsidRPr="00DD473F">
        <w:rPr>
          <w:b/>
          <w:spacing w:val="-23"/>
          <w:sz w:val="28"/>
        </w:rPr>
        <w:t xml:space="preserve"> </w:t>
      </w:r>
      <w:r w:rsidRPr="00DD473F">
        <w:rPr>
          <w:b/>
          <w:sz w:val="28"/>
        </w:rPr>
        <w:t>Object</w:t>
      </w:r>
    </w:p>
    <w:p w14:paraId="45D708D5" w14:textId="77777777" w:rsidR="00DD473F" w:rsidRDefault="00DD473F" w:rsidP="00DD473F">
      <w:pPr>
        <w:pStyle w:val="BodyText"/>
        <w:rPr>
          <w:b/>
          <w:sz w:val="20"/>
        </w:rPr>
      </w:pPr>
    </w:p>
    <w:p w14:paraId="657AA38D" w14:textId="77777777" w:rsidR="00DD473F" w:rsidRDefault="00DD473F" w:rsidP="00DD473F">
      <w:pPr>
        <w:pStyle w:val="BodyText"/>
        <w:rPr>
          <w:b/>
          <w:sz w:val="20"/>
        </w:rPr>
      </w:pPr>
    </w:p>
    <w:p w14:paraId="2CE13FB3" w14:textId="77777777" w:rsidR="00DD473F" w:rsidRDefault="00DD473F" w:rsidP="00DD473F">
      <w:pPr>
        <w:pStyle w:val="BodyText"/>
        <w:spacing w:before="3"/>
        <w:rPr>
          <w:b/>
          <w:sz w:val="21"/>
        </w:rPr>
      </w:pPr>
      <w:r>
        <w:rPr>
          <w:noProof/>
        </w:rPr>
        <w:drawing>
          <wp:anchor distT="0" distB="0" distL="0" distR="0" simplePos="0" relativeHeight="251666944" behindDoc="0" locked="0" layoutInCell="1" allowOverlap="1" wp14:anchorId="31334984" wp14:editId="17982C1D">
            <wp:simplePos x="0" y="0"/>
            <wp:positionH relativeFrom="page">
              <wp:posOffset>355600</wp:posOffset>
            </wp:positionH>
            <wp:positionV relativeFrom="paragraph">
              <wp:posOffset>180122</wp:posOffset>
            </wp:positionV>
            <wp:extent cx="6986424" cy="2607945"/>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2" cstate="print"/>
                    <a:stretch>
                      <a:fillRect/>
                    </a:stretch>
                  </pic:blipFill>
                  <pic:spPr>
                    <a:xfrm>
                      <a:off x="0" y="0"/>
                      <a:ext cx="6986424" cy="2607945"/>
                    </a:xfrm>
                    <a:prstGeom prst="rect">
                      <a:avLst/>
                    </a:prstGeom>
                  </pic:spPr>
                </pic:pic>
              </a:graphicData>
            </a:graphic>
          </wp:anchor>
        </w:drawing>
      </w:r>
    </w:p>
    <w:p w14:paraId="585589F2" w14:textId="77777777" w:rsidR="00DD473F" w:rsidRDefault="00DD473F" w:rsidP="00DD473F">
      <w:pPr>
        <w:pStyle w:val="BodyText"/>
        <w:rPr>
          <w:b/>
          <w:sz w:val="30"/>
        </w:rPr>
      </w:pPr>
    </w:p>
    <w:p w14:paraId="6499F389" w14:textId="344D73F1" w:rsidR="00DD473F" w:rsidRDefault="00DD473F" w:rsidP="00DD473F">
      <w:pPr>
        <w:spacing w:before="267"/>
        <w:ind w:left="1678" w:right="1404"/>
        <w:jc w:val="center"/>
        <w:rPr>
          <w:rFonts w:ascii="Carlito"/>
          <w:b/>
          <w:sz w:val="24"/>
        </w:rPr>
      </w:pPr>
      <w:r>
        <w:rPr>
          <w:rFonts w:ascii="Carlito"/>
          <w:b/>
          <w:sz w:val="24"/>
        </w:rPr>
        <w:t>Fig 5.5 Showing Validations and Master Detailed Realtionships</w:t>
      </w:r>
    </w:p>
    <w:p w14:paraId="0120BAD2" w14:textId="77777777" w:rsidR="00DD473F" w:rsidRDefault="00DD473F" w:rsidP="00DD473F">
      <w:pPr>
        <w:jc w:val="center"/>
        <w:rPr>
          <w:rFonts w:ascii="Carlito"/>
          <w:sz w:val="24"/>
        </w:rPr>
        <w:sectPr w:rsidR="00DD473F">
          <w:pgSz w:w="12240" w:h="15840"/>
          <w:pgMar w:top="1500" w:right="500" w:bottom="1000" w:left="460" w:header="0" w:footer="729" w:gutter="0"/>
          <w:cols w:space="720"/>
        </w:sectPr>
      </w:pPr>
    </w:p>
    <w:p w14:paraId="5FABBAEA" w14:textId="77777777" w:rsidR="00DD473F" w:rsidRDefault="00DD473F" w:rsidP="00DD473F">
      <w:pPr>
        <w:pStyle w:val="BodyText"/>
        <w:spacing w:before="7"/>
        <w:rPr>
          <w:rFonts w:ascii="Carlito"/>
          <w:b/>
          <w:sz w:val="11"/>
        </w:rPr>
      </w:pPr>
    </w:p>
    <w:p w14:paraId="5A2E9ECA" w14:textId="77777777" w:rsidR="00DD473F" w:rsidRPr="00DD473F" w:rsidRDefault="00DD473F" w:rsidP="00BC78EA">
      <w:pPr>
        <w:widowControl w:val="0"/>
        <w:tabs>
          <w:tab w:val="left" w:pos="1219"/>
        </w:tabs>
        <w:autoSpaceDE w:val="0"/>
        <w:autoSpaceDN w:val="0"/>
        <w:spacing w:before="89" w:after="0" w:line="240" w:lineRule="auto"/>
        <w:ind w:left="797"/>
        <w:jc w:val="center"/>
        <w:rPr>
          <w:b/>
          <w:sz w:val="28"/>
        </w:rPr>
      </w:pPr>
      <w:r w:rsidRPr="00DD473F">
        <w:rPr>
          <w:b/>
          <w:sz w:val="28"/>
        </w:rPr>
        <w:t>Students</w:t>
      </w:r>
      <w:r w:rsidRPr="00DD473F">
        <w:rPr>
          <w:b/>
          <w:spacing w:val="-8"/>
          <w:sz w:val="28"/>
        </w:rPr>
        <w:t xml:space="preserve"> </w:t>
      </w:r>
      <w:r w:rsidRPr="00DD473F">
        <w:rPr>
          <w:b/>
          <w:sz w:val="28"/>
        </w:rPr>
        <w:t>Object</w:t>
      </w:r>
    </w:p>
    <w:p w14:paraId="498E9362" w14:textId="77777777" w:rsidR="00DD473F" w:rsidRDefault="00DD473F" w:rsidP="00DD473F">
      <w:pPr>
        <w:pStyle w:val="BodyText"/>
        <w:spacing w:before="7"/>
        <w:rPr>
          <w:b/>
          <w:sz w:val="17"/>
        </w:rPr>
      </w:pPr>
      <w:r>
        <w:rPr>
          <w:noProof/>
        </w:rPr>
        <w:drawing>
          <wp:anchor distT="0" distB="0" distL="0" distR="0" simplePos="0" relativeHeight="251667968" behindDoc="0" locked="0" layoutInCell="1" allowOverlap="1" wp14:anchorId="43E1223C" wp14:editId="2EEB3F80">
            <wp:simplePos x="0" y="0"/>
            <wp:positionH relativeFrom="page">
              <wp:posOffset>355600</wp:posOffset>
            </wp:positionH>
            <wp:positionV relativeFrom="paragraph">
              <wp:posOffset>153638</wp:posOffset>
            </wp:positionV>
            <wp:extent cx="7005105" cy="391287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3" cstate="print"/>
                    <a:stretch>
                      <a:fillRect/>
                    </a:stretch>
                  </pic:blipFill>
                  <pic:spPr>
                    <a:xfrm>
                      <a:off x="0" y="0"/>
                      <a:ext cx="7005105" cy="3912870"/>
                    </a:xfrm>
                    <a:prstGeom prst="rect">
                      <a:avLst/>
                    </a:prstGeom>
                  </pic:spPr>
                </pic:pic>
              </a:graphicData>
            </a:graphic>
          </wp:anchor>
        </w:drawing>
      </w:r>
    </w:p>
    <w:p w14:paraId="516BC6D5" w14:textId="77777777" w:rsidR="00BC78EA" w:rsidRDefault="00BC78EA" w:rsidP="00BC78EA">
      <w:pPr>
        <w:spacing w:before="251"/>
        <w:ind w:left="2566"/>
        <w:jc w:val="center"/>
        <w:rPr>
          <w:b/>
          <w:sz w:val="24"/>
        </w:rPr>
      </w:pPr>
    </w:p>
    <w:p w14:paraId="7DB8F4EF" w14:textId="550F9248" w:rsidR="00DD473F" w:rsidRDefault="00DD473F" w:rsidP="00BC78EA">
      <w:pPr>
        <w:spacing w:before="251"/>
        <w:ind w:left="2566"/>
        <w:jc w:val="center"/>
        <w:rPr>
          <w:b/>
          <w:sz w:val="24"/>
        </w:rPr>
      </w:pPr>
      <w:r>
        <w:rPr>
          <w:b/>
          <w:sz w:val="24"/>
        </w:rPr>
        <w:t>Fig 5.6 Showing all the Fields Of Students Object</w:t>
      </w:r>
    </w:p>
    <w:p w14:paraId="3B9968F7" w14:textId="77777777" w:rsidR="00DD473F" w:rsidRDefault="00DD473F" w:rsidP="00DD473F">
      <w:pPr>
        <w:pStyle w:val="BodyText"/>
        <w:rPr>
          <w:b/>
          <w:sz w:val="26"/>
        </w:rPr>
      </w:pPr>
    </w:p>
    <w:p w14:paraId="075C9431" w14:textId="77777777" w:rsidR="00DD473F" w:rsidRDefault="00DD473F" w:rsidP="00DD473F">
      <w:pPr>
        <w:pStyle w:val="BodyText"/>
        <w:rPr>
          <w:b/>
          <w:sz w:val="26"/>
        </w:rPr>
      </w:pPr>
    </w:p>
    <w:p w14:paraId="05ADC1B8" w14:textId="77777777" w:rsidR="00DD473F" w:rsidRDefault="00DD473F" w:rsidP="00DD473F">
      <w:pPr>
        <w:pStyle w:val="BodyText"/>
        <w:rPr>
          <w:b/>
          <w:sz w:val="26"/>
        </w:rPr>
      </w:pPr>
    </w:p>
    <w:p w14:paraId="75ED5FDF" w14:textId="77777777" w:rsidR="00DD473F" w:rsidRDefault="00DD473F" w:rsidP="00DD473F">
      <w:pPr>
        <w:pStyle w:val="BodyText"/>
        <w:rPr>
          <w:b/>
          <w:sz w:val="26"/>
        </w:rPr>
      </w:pPr>
    </w:p>
    <w:p w14:paraId="2E83D869" w14:textId="77777777" w:rsidR="00DD473F" w:rsidRDefault="00DD473F" w:rsidP="00DD473F">
      <w:pPr>
        <w:pStyle w:val="BodyText"/>
        <w:rPr>
          <w:b/>
          <w:sz w:val="26"/>
        </w:rPr>
      </w:pPr>
    </w:p>
    <w:p w14:paraId="13120B4A" w14:textId="77777777" w:rsidR="00DD473F" w:rsidRDefault="00DD473F" w:rsidP="00DD473F">
      <w:pPr>
        <w:pStyle w:val="BodyText"/>
        <w:spacing w:before="9"/>
        <w:rPr>
          <w:b/>
          <w:sz w:val="35"/>
        </w:rPr>
      </w:pPr>
    </w:p>
    <w:p w14:paraId="3647D2E0" w14:textId="77777777" w:rsidR="00DD473F" w:rsidRPr="00DD473F" w:rsidRDefault="00DD473F" w:rsidP="00BC78EA">
      <w:pPr>
        <w:widowControl w:val="0"/>
        <w:tabs>
          <w:tab w:val="left" w:pos="1151"/>
        </w:tabs>
        <w:autoSpaceDE w:val="0"/>
        <w:autoSpaceDN w:val="0"/>
        <w:spacing w:after="0" w:line="240" w:lineRule="auto"/>
        <w:ind w:left="797"/>
        <w:jc w:val="center"/>
        <w:rPr>
          <w:b/>
          <w:sz w:val="26"/>
        </w:rPr>
      </w:pPr>
      <w:r w:rsidRPr="00DD473F">
        <w:rPr>
          <w:b/>
          <w:sz w:val="28"/>
        </w:rPr>
        <w:t>Validations On Students</w:t>
      </w:r>
      <w:r w:rsidRPr="00DD473F">
        <w:rPr>
          <w:b/>
          <w:spacing w:val="-21"/>
          <w:sz w:val="28"/>
        </w:rPr>
        <w:t xml:space="preserve"> </w:t>
      </w:r>
      <w:r w:rsidRPr="00DD473F">
        <w:rPr>
          <w:b/>
          <w:sz w:val="28"/>
        </w:rPr>
        <w:t>Object</w:t>
      </w:r>
    </w:p>
    <w:p w14:paraId="7C71AFAA" w14:textId="77777777" w:rsidR="00DD473F" w:rsidRDefault="00DD473F" w:rsidP="00DD473F">
      <w:pPr>
        <w:rPr>
          <w:sz w:val="26"/>
        </w:rPr>
        <w:sectPr w:rsidR="00DD473F">
          <w:pgSz w:w="12240" w:h="15840"/>
          <w:pgMar w:top="1500" w:right="500" w:bottom="1000" w:left="460" w:header="0" w:footer="729" w:gutter="0"/>
          <w:cols w:space="720"/>
        </w:sectPr>
      </w:pPr>
    </w:p>
    <w:p w14:paraId="306D1A39" w14:textId="77777777" w:rsidR="00DD473F" w:rsidRDefault="00DD473F" w:rsidP="00DD473F">
      <w:pPr>
        <w:pStyle w:val="BodyText"/>
        <w:ind w:left="100"/>
        <w:rPr>
          <w:sz w:val="20"/>
        </w:rPr>
      </w:pPr>
      <w:r>
        <w:rPr>
          <w:noProof/>
          <w:sz w:val="20"/>
        </w:rPr>
        <w:lastRenderedPageBreak/>
        <w:drawing>
          <wp:inline distT="0" distB="0" distL="0" distR="0" wp14:anchorId="11EFD3F7" wp14:editId="38A362A1">
            <wp:extent cx="6978943" cy="2577083"/>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4" cstate="print"/>
                    <a:stretch>
                      <a:fillRect/>
                    </a:stretch>
                  </pic:blipFill>
                  <pic:spPr>
                    <a:xfrm>
                      <a:off x="0" y="0"/>
                      <a:ext cx="6978943" cy="2577083"/>
                    </a:xfrm>
                    <a:prstGeom prst="rect">
                      <a:avLst/>
                    </a:prstGeom>
                  </pic:spPr>
                </pic:pic>
              </a:graphicData>
            </a:graphic>
          </wp:inline>
        </w:drawing>
      </w:r>
    </w:p>
    <w:p w14:paraId="6493D425" w14:textId="77777777" w:rsidR="00DD473F" w:rsidRDefault="00DD473F" w:rsidP="00DD473F">
      <w:pPr>
        <w:pStyle w:val="BodyText"/>
        <w:rPr>
          <w:b/>
          <w:sz w:val="20"/>
        </w:rPr>
      </w:pPr>
    </w:p>
    <w:p w14:paraId="163E8EAC" w14:textId="77777777" w:rsidR="00DD473F" w:rsidRDefault="00DD473F" w:rsidP="00DD473F">
      <w:pPr>
        <w:pStyle w:val="BodyText"/>
        <w:rPr>
          <w:b/>
          <w:sz w:val="20"/>
        </w:rPr>
      </w:pPr>
    </w:p>
    <w:p w14:paraId="78F4204B" w14:textId="65049874" w:rsidR="00DD473F" w:rsidRDefault="00DD473F" w:rsidP="00BC78EA">
      <w:pPr>
        <w:spacing w:before="223"/>
        <w:ind w:left="2737"/>
        <w:rPr>
          <w:b/>
          <w:sz w:val="24"/>
        </w:rPr>
      </w:pPr>
      <w:r>
        <w:rPr>
          <w:b/>
          <w:sz w:val="24"/>
        </w:rPr>
        <w:t>Fig 5.7 Showing Validations On Students Object</w:t>
      </w:r>
    </w:p>
    <w:p w14:paraId="4887C5D9" w14:textId="77777777" w:rsidR="00DD473F" w:rsidRDefault="00DD473F" w:rsidP="00DD473F">
      <w:pPr>
        <w:rPr>
          <w:sz w:val="24"/>
        </w:rPr>
        <w:sectPr w:rsidR="00DD473F">
          <w:pgSz w:w="12240" w:h="15840"/>
          <w:pgMar w:top="1500" w:right="500" w:bottom="1000" w:left="460" w:header="0" w:footer="729" w:gutter="0"/>
          <w:cols w:space="720"/>
        </w:sectPr>
      </w:pPr>
    </w:p>
    <w:p w14:paraId="1BBDDF30" w14:textId="77777777" w:rsidR="00DD473F" w:rsidRDefault="00DD473F" w:rsidP="00DD473F">
      <w:pPr>
        <w:pStyle w:val="BodyText"/>
        <w:rPr>
          <w:b/>
          <w:sz w:val="20"/>
        </w:rPr>
      </w:pPr>
    </w:p>
    <w:p w14:paraId="5E28079B" w14:textId="77777777" w:rsidR="00DD473F" w:rsidRDefault="00DD473F" w:rsidP="00DD473F">
      <w:pPr>
        <w:pStyle w:val="BodyText"/>
        <w:rPr>
          <w:b/>
          <w:sz w:val="20"/>
        </w:rPr>
      </w:pPr>
    </w:p>
    <w:p w14:paraId="40B8B6FA" w14:textId="77777777" w:rsidR="00DD473F" w:rsidRDefault="00DD473F" w:rsidP="00DD473F">
      <w:pPr>
        <w:pStyle w:val="BodyText"/>
        <w:rPr>
          <w:b/>
          <w:sz w:val="20"/>
        </w:rPr>
      </w:pPr>
    </w:p>
    <w:p w14:paraId="09505D5B" w14:textId="77777777" w:rsidR="00DD473F" w:rsidRDefault="00DD473F" w:rsidP="00DD473F">
      <w:pPr>
        <w:pStyle w:val="BodyText"/>
        <w:rPr>
          <w:b/>
          <w:sz w:val="20"/>
        </w:rPr>
      </w:pPr>
    </w:p>
    <w:p w14:paraId="6B1A18F0" w14:textId="77777777" w:rsidR="00DD473F" w:rsidRDefault="00DD473F" w:rsidP="00DD473F">
      <w:pPr>
        <w:pStyle w:val="BodyText"/>
        <w:rPr>
          <w:b/>
          <w:sz w:val="20"/>
        </w:rPr>
      </w:pPr>
    </w:p>
    <w:p w14:paraId="633BA7D2" w14:textId="77777777" w:rsidR="00DD473F" w:rsidRDefault="00DD473F" w:rsidP="00DD473F">
      <w:pPr>
        <w:pStyle w:val="BodyText"/>
        <w:spacing w:before="10"/>
        <w:rPr>
          <w:b/>
          <w:sz w:val="21"/>
        </w:rPr>
      </w:pPr>
    </w:p>
    <w:p w14:paraId="02A20E37" w14:textId="77777777" w:rsidR="00DD473F" w:rsidRPr="00DD473F" w:rsidRDefault="00DD473F" w:rsidP="00DD473F">
      <w:pPr>
        <w:widowControl w:val="0"/>
        <w:tabs>
          <w:tab w:val="left" w:pos="5109"/>
        </w:tabs>
        <w:autoSpaceDE w:val="0"/>
        <w:autoSpaceDN w:val="0"/>
        <w:spacing w:before="89" w:after="0" w:line="240" w:lineRule="auto"/>
        <w:ind w:left="4689"/>
        <w:rPr>
          <w:b/>
          <w:sz w:val="28"/>
        </w:rPr>
      </w:pPr>
      <w:r w:rsidRPr="00DD473F">
        <w:rPr>
          <w:b/>
          <w:sz w:val="28"/>
        </w:rPr>
        <w:t>Evaluation</w:t>
      </w:r>
      <w:r w:rsidRPr="00DD473F">
        <w:rPr>
          <w:b/>
          <w:spacing w:val="-7"/>
          <w:sz w:val="28"/>
        </w:rPr>
        <w:t xml:space="preserve"> </w:t>
      </w:r>
      <w:r w:rsidRPr="00DD473F">
        <w:rPr>
          <w:b/>
          <w:sz w:val="28"/>
        </w:rPr>
        <w:t>Object</w:t>
      </w:r>
    </w:p>
    <w:p w14:paraId="1E080F2D" w14:textId="77777777" w:rsidR="00DD473F" w:rsidRDefault="00DD473F" w:rsidP="00DD473F">
      <w:pPr>
        <w:pStyle w:val="BodyText"/>
        <w:rPr>
          <w:b/>
          <w:sz w:val="20"/>
        </w:rPr>
      </w:pPr>
    </w:p>
    <w:p w14:paraId="363AF7DC" w14:textId="77777777" w:rsidR="00DD473F" w:rsidRDefault="00DD473F" w:rsidP="00DD473F">
      <w:pPr>
        <w:pStyle w:val="BodyText"/>
        <w:rPr>
          <w:b/>
          <w:sz w:val="20"/>
        </w:rPr>
      </w:pPr>
    </w:p>
    <w:p w14:paraId="0F437A7B" w14:textId="77777777" w:rsidR="00DD473F" w:rsidRDefault="00DD473F" w:rsidP="00DD473F">
      <w:pPr>
        <w:pStyle w:val="BodyText"/>
        <w:rPr>
          <w:b/>
          <w:sz w:val="17"/>
        </w:rPr>
      </w:pPr>
      <w:r>
        <w:rPr>
          <w:noProof/>
        </w:rPr>
        <w:drawing>
          <wp:anchor distT="0" distB="0" distL="0" distR="0" simplePos="0" relativeHeight="251668992" behindDoc="0" locked="0" layoutInCell="1" allowOverlap="1" wp14:anchorId="6F0B814B" wp14:editId="276C0D0A">
            <wp:simplePos x="0" y="0"/>
            <wp:positionH relativeFrom="page">
              <wp:posOffset>355600</wp:posOffset>
            </wp:positionH>
            <wp:positionV relativeFrom="paragraph">
              <wp:posOffset>148897</wp:posOffset>
            </wp:positionV>
            <wp:extent cx="7075800" cy="3757326"/>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5" cstate="print"/>
                    <a:stretch>
                      <a:fillRect/>
                    </a:stretch>
                  </pic:blipFill>
                  <pic:spPr>
                    <a:xfrm>
                      <a:off x="0" y="0"/>
                      <a:ext cx="7075800" cy="3757326"/>
                    </a:xfrm>
                    <a:prstGeom prst="rect">
                      <a:avLst/>
                    </a:prstGeom>
                  </pic:spPr>
                </pic:pic>
              </a:graphicData>
            </a:graphic>
          </wp:anchor>
        </w:drawing>
      </w:r>
    </w:p>
    <w:p w14:paraId="6A2A1BA8" w14:textId="26D8E9BF" w:rsidR="00DD473F" w:rsidRPr="00BC78EA" w:rsidRDefault="00DD473F" w:rsidP="00BC78EA">
      <w:pPr>
        <w:spacing w:before="202"/>
        <w:ind w:left="3003"/>
        <w:rPr>
          <w:b/>
          <w:sz w:val="24"/>
        </w:rPr>
        <w:sectPr w:rsidR="00DD473F" w:rsidRPr="00BC78EA">
          <w:pgSz w:w="12240" w:h="15840"/>
          <w:pgMar w:top="1500" w:right="500" w:bottom="1000" w:left="460" w:header="0" w:footer="729" w:gutter="0"/>
          <w:cols w:space="720"/>
        </w:sectPr>
      </w:pPr>
      <w:r>
        <w:rPr>
          <w:b/>
          <w:sz w:val="24"/>
        </w:rPr>
        <w:t>Fig 5.7 Showing Evaluation Object</w:t>
      </w:r>
    </w:p>
    <w:p w14:paraId="5DD71C98" w14:textId="2EB7C67A" w:rsidR="00DD473F" w:rsidRPr="00DD473F" w:rsidRDefault="00DD473F" w:rsidP="00BC78EA">
      <w:pPr>
        <w:widowControl w:val="0"/>
        <w:tabs>
          <w:tab w:val="left" w:pos="4406"/>
        </w:tabs>
        <w:autoSpaceDE w:val="0"/>
        <w:autoSpaceDN w:val="0"/>
        <w:spacing w:before="44" w:after="0" w:line="240" w:lineRule="auto"/>
        <w:ind w:left="4689"/>
        <w:rPr>
          <w:rFonts w:ascii="Carlito"/>
          <w:b/>
          <w:sz w:val="28"/>
        </w:rPr>
      </w:pPr>
      <w:r w:rsidRPr="00DD473F">
        <w:rPr>
          <w:rFonts w:ascii="Carlito"/>
          <w:b/>
          <w:sz w:val="28"/>
        </w:rPr>
        <w:lastRenderedPageBreak/>
        <w:t>Relationships Between</w:t>
      </w:r>
      <w:r w:rsidRPr="00DD473F">
        <w:rPr>
          <w:rFonts w:ascii="Carlito"/>
          <w:b/>
          <w:spacing w:val="-16"/>
          <w:sz w:val="28"/>
        </w:rPr>
        <w:t xml:space="preserve"> </w:t>
      </w:r>
      <w:r w:rsidRPr="00DD473F">
        <w:rPr>
          <w:rFonts w:ascii="Carlito"/>
          <w:b/>
          <w:sz w:val="28"/>
        </w:rPr>
        <w:t>Objects</w:t>
      </w:r>
    </w:p>
    <w:p w14:paraId="2070CB43" w14:textId="77777777" w:rsidR="00DD473F" w:rsidRDefault="00DD473F" w:rsidP="00DD473F">
      <w:pPr>
        <w:pStyle w:val="BodyText"/>
        <w:rPr>
          <w:rFonts w:ascii="Carlito"/>
          <w:b/>
          <w:sz w:val="20"/>
        </w:rPr>
      </w:pPr>
    </w:p>
    <w:p w14:paraId="22328D3A" w14:textId="77777777" w:rsidR="00DD473F" w:rsidRDefault="00DD473F" w:rsidP="00DD473F">
      <w:pPr>
        <w:pStyle w:val="BodyText"/>
        <w:spacing w:before="4"/>
        <w:rPr>
          <w:noProof/>
        </w:rPr>
      </w:pPr>
    </w:p>
    <w:p w14:paraId="0860B347" w14:textId="77777777" w:rsidR="00DD473F" w:rsidRDefault="00DD473F" w:rsidP="00DD473F">
      <w:pPr>
        <w:pStyle w:val="BodyText"/>
        <w:spacing w:before="4"/>
        <w:rPr>
          <w:noProof/>
        </w:rPr>
      </w:pPr>
      <w:r>
        <w:rPr>
          <w:noProof/>
        </w:rPr>
        <w:drawing>
          <wp:anchor distT="0" distB="0" distL="0" distR="0" simplePos="0" relativeHeight="251670016" behindDoc="0" locked="0" layoutInCell="1" allowOverlap="1" wp14:anchorId="773CF698" wp14:editId="78CD2DBC">
            <wp:simplePos x="0" y="0"/>
            <wp:positionH relativeFrom="page">
              <wp:posOffset>355600</wp:posOffset>
            </wp:positionH>
            <wp:positionV relativeFrom="paragraph">
              <wp:posOffset>159427</wp:posOffset>
            </wp:positionV>
            <wp:extent cx="7058848" cy="2294763"/>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6" cstate="print"/>
                    <a:stretch>
                      <a:fillRect/>
                    </a:stretch>
                  </pic:blipFill>
                  <pic:spPr>
                    <a:xfrm>
                      <a:off x="0" y="0"/>
                      <a:ext cx="7058848" cy="2294763"/>
                    </a:xfrm>
                    <a:prstGeom prst="rect">
                      <a:avLst/>
                    </a:prstGeom>
                  </pic:spPr>
                </pic:pic>
              </a:graphicData>
            </a:graphic>
          </wp:anchor>
        </w:drawing>
      </w:r>
    </w:p>
    <w:p w14:paraId="00CA7008" w14:textId="77777777" w:rsidR="00DD473F" w:rsidRDefault="00DD473F" w:rsidP="00DD473F">
      <w:pPr>
        <w:pStyle w:val="BodyText"/>
        <w:spacing w:before="4"/>
        <w:rPr>
          <w:rFonts w:ascii="Carlito"/>
          <w:b/>
          <w:sz w:val="17"/>
        </w:rPr>
      </w:pPr>
    </w:p>
    <w:p w14:paraId="71389016" w14:textId="16078F37" w:rsidR="00DD473F" w:rsidRDefault="00DD473F" w:rsidP="00DD473F">
      <w:pPr>
        <w:spacing w:before="212"/>
        <w:ind w:left="2439"/>
        <w:rPr>
          <w:b/>
          <w:sz w:val="24"/>
        </w:rPr>
      </w:pPr>
      <w:r>
        <w:rPr>
          <w:b/>
          <w:sz w:val="24"/>
        </w:rPr>
        <w:t>5.8 Showing Mater-Detailed Relationships Between Objects</w:t>
      </w:r>
    </w:p>
    <w:p w14:paraId="21FC8A24" w14:textId="77777777" w:rsidR="00DD473F" w:rsidRDefault="00DD473F" w:rsidP="00DD473F">
      <w:pPr>
        <w:rPr>
          <w:sz w:val="24"/>
        </w:rPr>
      </w:pPr>
    </w:p>
    <w:p w14:paraId="704C468A" w14:textId="77777777" w:rsidR="00DD473F" w:rsidRDefault="00DD473F" w:rsidP="00DD473F">
      <w:pPr>
        <w:rPr>
          <w:sz w:val="24"/>
        </w:rPr>
      </w:pPr>
    </w:p>
    <w:p w14:paraId="393B1691" w14:textId="77777777" w:rsidR="00DD473F" w:rsidRPr="00C2655A" w:rsidRDefault="00DD473F" w:rsidP="00DD473F">
      <w:pPr>
        <w:jc w:val="center"/>
        <w:rPr>
          <w:b/>
          <w:bCs/>
          <w:sz w:val="48"/>
          <w:szCs w:val="48"/>
        </w:rPr>
      </w:pPr>
      <w:r w:rsidRPr="00C2655A">
        <w:rPr>
          <w:b/>
          <w:bCs/>
          <w:sz w:val="48"/>
          <w:szCs w:val="48"/>
        </w:rPr>
        <w:t>Salesforce Hubspot Integration</w:t>
      </w:r>
    </w:p>
    <w:p w14:paraId="2ADD8B06" w14:textId="77777777" w:rsidR="00DD473F" w:rsidRDefault="00DD473F" w:rsidP="00DD473F">
      <w:pPr>
        <w:jc w:val="center"/>
        <w:rPr>
          <w:b/>
          <w:bCs/>
          <w:sz w:val="52"/>
          <w:szCs w:val="52"/>
        </w:rPr>
      </w:pPr>
    </w:p>
    <w:p w14:paraId="102B3090"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Our main motive it to resolve the client problem which are faced during the client product.</w:t>
      </w:r>
    </w:p>
    <w:p w14:paraId="63F2AD72"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We are creating and managing tickets for that in CRM and provide the better customer experience.</w:t>
      </w:r>
    </w:p>
    <w:p w14:paraId="6FF4E3E6"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We are storing and managing data in Salesforce.</w:t>
      </w:r>
    </w:p>
    <w:p w14:paraId="20D7E791"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We have integrate Hub spot CRM with Salesforce for that.</w:t>
      </w:r>
    </w:p>
    <w:p w14:paraId="15DB66A4"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We have Integrate client website with hubspot to take the data as input.</w:t>
      </w:r>
    </w:p>
    <w:p w14:paraId="1CFD6790" w14:textId="77777777" w:rsidR="00DD473F" w:rsidRPr="00C2655A" w:rsidRDefault="00DD473F" w:rsidP="00DD473F">
      <w:pPr>
        <w:widowControl w:val="0"/>
        <w:numPr>
          <w:ilvl w:val="0"/>
          <w:numId w:val="43"/>
        </w:numPr>
        <w:autoSpaceDE w:val="0"/>
        <w:autoSpaceDN w:val="0"/>
        <w:spacing w:after="0" w:line="240" w:lineRule="auto"/>
        <w:rPr>
          <w:sz w:val="24"/>
          <w:szCs w:val="24"/>
        </w:rPr>
      </w:pPr>
      <w:r w:rsidRPr="00C2655A">
        <w:rPr>
          <w:sz w:val="24"/>
          <w:szCs w:val="24"/>
        </w:rPr>
        <w:t xml:space="preserve">We have created some chatbot and forms in hubspot which are embedded in </w:t>
      </w:r>
      <w:r w:rsidRPr="00C2655A">
        <w:rPr>
          <w:sz w:val="24"/>
          <w:szCs w:val="24"/>
        </w:rPr>
        <w:lastRenderedPageBreak/>
        <w:t>client website.</w:t>
      </w:r>
    </w:p>
    <w:p w14:paraId="407ACBD1" w14:textId="77777777" w:rsidR="00DD473F" w:rsidRDefault="00DD473F" w:rsidP="00DD473F">
      <w:pPr>
        <w:rPr>
          <w:sz w:val="52"/>
          <w:szCs w:val="52"/>
        </w:rPr>
      </w:pPr>
    </w:p>
    <w:p w14:paraId="41E9D5DC" w14:textId="77777777" w:rsidR="00DD473F" w:rsidRDefault="00DD473F" w:rsidP="00DD473F">
      <w:pPr>
        <w:jc w:val="center"/>
        <w:rPr>
          <w:b/>
          <w:bCs/>
          <w:sz w:val="48"/>
          <w:szCs w:val="48"/>
        </w:rPr>
      </w:pPr>
    </w:p>
    <w:p w14:paraId="42BE36F5" w14:textId="77777777" w:rsidR="00DD473F" w:rsidRDefault="00DD473F" w:rsidP="00DD473F">
      <w:pPr>
        <w:jc w:val="center"/>
        <w:rPr>
          <w:b/>
          <w:bCs/>
          <w:sz w:val="48"/>
          <w:szCs w:val="48"/>
        </w:rPr>
      </w:pPr>
    </w:p>
    <w:p w14:paraId="164F2D46" w14:textId="77777777" w:rsidR="00DD473F" w:rsidRDefault="00DD473F" w:rsidP="00DD473F">
      <w:pPr>
        <w:jc w:val="center"/>
        <w:rPr>
          <w:b/>
          <w:bCs/>
          <w:sz w:val="48"/>
          <w:szCs w:val="48"/>
        </w:rPr>
      </w:pPr>
    </w:p>
    <w:p w14:paraId="768888DA" w14:textId="77777777" w:rsidR="00DD473F" w:rsidRDefault="00DD473F" w:rsidP="00DD473F">
      <w:pPr>
        <w:jc w:val="center"/>
        <w:rPr>
          <w:b/>
          <w:bCs/>
          <w:sz w:val="48"/>
          <w:szCs w:val="48"/>
        </w:rPr>
      </w:pPr>
    </w:p>
    <w:p w14:paraId="6EF71CC3" w14:textId="77777777" w:rsidR="00DD473F" w:rsidRDefault="00DD473F" w:rsidP="00DD473F">
      <w:pPr>
        <w:jc w:val="center"/>
        <w:rPr>
          <w:noProof/>
        </w:rPr>
      </w:pPr>
      <w:r w:rsidRPr="00C2655A">
        <w:rPr>
          <w:b/>
          <w:bCs/>
          <w:sz w:val="48"/>
          <w:szCs w:val="48"/>
        </w:rPr>
        <w:t>Here is the Just Call Integration with hub spot</w:t>
      </w:r>
    </w:p>
    <w:p w14:paraId="19175190" w14:textId="77777777" w:rsidR="00DD473F" w:rsidRDefault="00DD473F" w:rsidP="00DD473F">
      <w:pPr>
        <w:jc w:val="center"/>
        <w:rPr>
          <w:noProof/>
        </w:rPr>
      </w:pPr>
    </w:p>
    <w:p w14:paraId="2EA0CA5E" w14:textId="77777777" w:rsidR="00DD473F" w:rsidRDefault="00DD473F" w:rsidP="00DD473F">
      <w:pPr>
        <w:jc w:val="center"/>
        <w:rPr>
          <w:b/>
          <w:bCs/>
          <w:sz w:val="48"/>
          <w:szCs w:val="48"/>
        </w:rPr>
      </w:pPr>
      <w:r w:rsidRPr="00C2655A">
        <w:rPr>
          <w:b/>
          <w:bCs/>
          <w:noProof/>
          <w:sz w:val="48"/>
          <w:szCs w:val="48"/>
        </w:rPr>
        <w:drawing>
          <wp:inline distT="0" distB="0" distL="0" distR="0" wp14:anchorId="726083B3" wp14:editId="7BA95459">
            <wp:extent cx="7159625" cy="310896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7159625" cy="3108960"/>
                    </a:xfrm>
                    <a:prstGeom prst="rect">
                      <a:avLst/>
                    </a:prstGeom>
                  </pic:spPr>
                </pic:pic>
              </a:graphicData>
            </a:graphic>
          </wp:inline>
        </w:drawing>
      </w:r>
    </w:p>
    <w:p w14:paraId="698055CE" w14:textId="77777777" w:rsidR="00DD473F" w:rsidRDefault="00DD473F" w:rsidP="00DD473F">
      <w:pPr>
        <w:jc w:val="center"/>
        <w:rPr>
          <w:b/>
          <w:bCs/>
          <w:sz w:val="48"/>
          <w:szCs w:val="48"/>
        </w:rPr>
      </w:pPr>
    </w:p>
    <w:p w14:paraId="7B68C1FC" w14:textId="77777777" w:rsidR="00DD473F" w:rsidRDefault="00DD473F" w:rsidP="00DD473F">
      <w:pPr>
        <w:jc w:val="center"/>
        <w:rPr>
          <w:b/>
          <w:bCs/>
          <w:sz w:val="48"/>
          <w:szCs w:val="48"/>
        </w:rPr>
      </w:pPr>
      <w:r w:rsidRPr="00C2655A">
        <w:rPr>
          <w:b/>
          <w:bCs/>
          <w:noProof/>
          <w:sz w:val="48"/>
          <w:szCs w:val="48"/>
        </w:rPr>
        <w:drawing>
          <wp:inline distT="0" distB="0" distL="0" distR="0" wp14:anchorId="2A15D0F2" wp14:editId="21FD9C12">
            <wp:extent cx="7159625" cy="320421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7159625" cy="3204210"/>
                    </a:xfrm>
                    <a:prstGeom prst="rect">
                      <a:avLst/>
                    </a:prstGeom>
                  </pic:spPr>
                </pic:pic>
              </a:graphicData>
            </a:graphic>
          </wp:inline>
        </w:drawing>
      </w:r>
    </w:p>
    <w:p w14:paraId="7CE6CDF0" w14:textId="77777777" w:rsidR="00DD473F" w:rsidRDefault="00DD473F" w:rsidP="00DD473F">
      <w:pPr>
        <w:jc w:val="center"/>
        <w:rPr>
          <w:b/>
          <w:bCs/>
          <w:sz w:val="48"/>
          <w:szCs w:val="48"/>
        </w:rPr>
      </w:pPr>
    </w:p>
    <w:p w14:paraId="3D7777E2" w14:textId="77777777" w:rsidR="00DD473F" w:rsidRDefault="00DD473F" w:rsidP="00DD473F">
      <w:pPr>
        <w:jc w:val="center"/>
        <w:rPr>
          <w:b/>
          <w:bCs/>
          <w:sz w:val="48"/>
          <w:szCs w:val="48"/>
        </w:rPr>
      </w:pPr>
      <w:r w:rsidRPr="00C2655A">
        <w:rPr>
          <w:b/>
          <w:bCs/>
          <w:noProof/>
          <w:sz w:val="48"/>
          <w:szCs w:val="48"/>
        </w:rPr>
        <w:lastRenderedPageBreak/>
        <w:drawing>
          <wp:inline distT="0" distB="0" distL="0" distR="0" wp14:anchorId="1959354F" wp14:editId="0E5ED837">
            <wp:extent cx="7159625" cy="321437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7159625" cy="3214370"/>
                    </a:xfrm>
                    <a:prstGeom prst="rect">
                      <a:avLst/>
                    </a:prstGeom>
                  </pic:spPr>
                </pic:pic>
              </a:graphicData>
            </a:graphic>
          </wp:inline>
        </w:drawing>
      </w:r>
    </w:p>
    <w:p w14:paraId="2B3EF125" w14:textId="77777777" w:rsidR="00DD473F" w:rsidRDefault="00DD473F" w:rsidP="00DD473F">
      <w:pPr>
        <w:jc w:val="center"/>
        <w:rPr>
          <w:b/>
          <w:bCs/>
          <w:sz w:val="48"/>
          <w:szCs w:val="48"/>
        </w:rPr>
      </w:pPr>
    </w:p>
    <w:p w14:paraId="28B5DC54" w14:textId="77777777" w:rsidR="00DD473F" w:rsidRDefault="00DD473F" w:rsidP="00DD473F">
      <w:pPr>
        <w:jc w:val="center"/>
        <w:rPr>
          <w:b/>
          <w:bCs/>
          <w:sz w:val="48"/>
          <w:szCs w:val="48"/>
        </w:rPr>
      </w:pPr>
      <w:r w:rsidRPr="00C2655A">
        <w:rPr>
          <w:b/>
          <w:bCs/>
          <w:sz w:val="48"/>
          <w:szCs w:val="48"/>
        </w:rPr>
        <w:t>Hub spot Form which is rendered in Client Website</w:t>
      </w:r>
    </w:p>
    <w:p w14:paraId="63D24BB8" w14:textId="77777777" w:rsidR="00DD473F" w:rsidRDefault="00DD473F" w:rsidP="00DD473F">
      <w:pPr>
        <w:jc w:val="center"/>
        <w:rPr>
          <w:b/>
          <w:bCs/>
          <w:sz w:val="48"/>
          <w:szCs w:val="48"/>
        </w:rPr>
      </w:pPr>
      <w:r w:rsidRPr="00C2655A">
        <w:rPr>
          <w:b/>
          <w:bCs/>
          <w:noProof/>
          <w:sz w:val="48"/>
          <w:szCs w:val="48"/>
        </w:rPr>
        <w:lastRenderedPageBreak/>
        <w:drawing>
          <wp:inline distT="0" distB="0" distL="0" distR="0" wp14:anchorId="67997884" wp14:editId="05B1452F">
            <wp:extent cx="7159625" cy="2972435"/>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stretch>
                      <a:fillRect/>
                    </a:stretch>
                  </pic:blipFill>
                  <pic:spPr>
                    <a:xfrm>
                      <a:off x="0" y="0"/>
                      <a:ext cx="7159625" cy="2972435"/>
                    </a:xfrm>
                    <a:prstGeom prst="rect">
                      <a:avLst/>
                    </a:prstGeom>
                  </pic:spPr>
                </pic:pic>
              </a:graphicData>
            </a:graphic>
          </wp:inline>
        </w:drawing>
      </w:r>
    </w:p>
    <w:p w14:paraId="15AFBD72" w14:textId="77777777" w:rsidR="00DD473F" w:rsidRDefault="00DD473F" w:rsidP="00DD473F">
      <w:pPr>
        <w:jc w:val="center"/>
        <w:rPr>
          <w:b/>
          <w:bCs/>
          <w:sz w:val="48"/>
          <w:szCs w:val="48"/>
        </w:rPr>
      </w:pPr>
    </w:p>
    <w:p w14:paraId="12036B99" w14:textId="77777777" w:rsidR="00DD473F" w:rsidRDefault="00DD473F" w:rsidP="00DD473F">
      <w:pPr>
        <w:jc w:val="center"/>
        <w:rPr>
          <w:b/>
          <w:bCs/>
          <w:sz w:val="48"/>
          <w:szCs w:val="48"/>
        </w:rPr>
      </w:pPr>
    </w:p>
    <w:p w14:paraId="2843945D" w14:textId="77777777" w:rsidR="00DD473F" w:rsidRDefault="00DD473F" w:rsidP="00DD473F">
      <w:pPr>
        <w:jc w:val="center"/>
        <w:rPr>
          <w:b/>
          <w:bCs/>
          <w:sz w:val="48"/>
          <w:szCs w:val="48"/>
        </w:rPr>
      </w:pPr>
    </w:p>
    <w:p w14:paraId="439F8E13" w14:textId="77777777" w:rsidR="00DD473F" w:rsidRDefault="00DD473F" w:rsidP="00DD473F">
      <w:pPr>
        <w:jc w:val="center"/>
        <w:rPr>
          <w:b/>
          <w:bCs/>
          <w:sz w:val="48"/>
          <w:szCs w:val="48"/>
        </w:rPr>
      </w:pPr>
    </w:p>
    <w:p w14:paraId="5B1A4405" w14:textId="77777777" w:rsidR="00DD473F" w:rsidRDefault="00DD473F" w:rsidP="00DD473F">
      <w:pPr>
        <w:jc w:val="center"/>
        <w:rPr>
          <w:b/>
          <w:bCs/>
          <w:sz w:val="48"/>
          <w:szCs w:val="48"/>
        </w:rPr>
      </w:pPr>
      <w:r w:rsidRPr="00C2655A">
        <w:rPr>
          <w:b/>
          <w:bCs/>
          <w:sz w:val="48"/>
          <w:szCs w:val="48"/>
        </w:rPr>
        <w:t>Hub spot Form ticket created and contact created</w:t>
      </w:r>
    </w:p>
    <w:p w14:paraId="19B05AD8" w14:textId="77777777" w:rsidR="00DD473F" w:rsidRDefault="00DD473F" w:rsidP="00DD473F">
      <w:pPr>
        <w:jc w:val="center"/>
        <w:rPr>
          <w:b/>
          <w:bCs/>
          <w:sz w:val="48"/>
          <w:szCs w:val="48"/>
        </w:rPr>
      </w:pPr>
    </w:p>
    <w:p w14:paraId="1D99E0F2" w14:textId="77777777" w:rsidR="00DD473F" w:rsidRDefault="00DD473F" w:rsidP="00DD473F">
      <w:pPr>
        <w:jc w:val="center"/>
        <w:rPr>
          <w:b/>
          <w:bCs/>
          <w:sz w:val="48"/>
          <w:szCs w:val="48"/>
        </w:rPr>
      </w:pPr>
      <w:r w:rsidRPr="00C2655A">
        <w:rPr>
          <w:b/>
          <w:bCs/>
          <w:noProof/>
          <w:sz w:val="48"/>
          <w:szCs w:val="48"/>
        </w:rPr>
        <w:lastRenderedPageBreak/>
        <w:drawing>
          <wp:inline distT="0" distB="0" distL="0" distR="0" wp14:anchorId="7CB7DEC2" wp14:editId="34E9ABA4">
            <wp:extent cx="7159625" cy="306197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7159625" cy="3061970"/>
                    </a:xfrm>
                    <a:prstGeom prst="rect">
                      <a:avLst/>
                    </a:prstGeom>
                  </pic:spPr>
                </pic:pic>
              </a:graphicData>
            </a:graphic>
          </wp:inline>
        </w:drawing>
      </w:r>
    </w:p>
    <w:p w14:paraId="33575A8A" w14:textId="77777777" w:rsidR="00DD473F" w:rsidRDefault="00DD473F" w:rsidP="00DD473F">
      <w:pPr>
        <w:jc w:val="center"/>
        <w:rPr>
          <w:b/>
          <w:bCs/>
          <w:sz w:val="48"/>
          <w:szCs w:val="48"/>
        </w:rPr>
      </w:pPr>
    </w:p>
    <w:p w14:paraId="39392392" w14:textId="77777777" w:rsidR="00DD473F" w:rsidRDefault="00DD473F" w:rsidP="00DD473F">
      <w:pPr>
        <w:jc w:val="center"/>
        <w:rPr>
          <w:b/>
          <w:bCs/>
          <w:sz w:val="48"/>
          <w:szCs w:val="48"/>
        </w:rPr>
      </w:pPr>
      <w:r w:rsidRPr="00C2655A">
        <w:rPr>
          <w:b/>
          <w:bCs/>
          <w:sz w:val="48"/>
          <w:szCs w:val="48"/>
        </w:rPr>
        <w:t>Here is the Salesforce Integration with hubspot</w:t>
      </w:r>
    </w:p>
    <w:p w14:paraId="60165DCC" w14:textId="77777777" w:rsidR="00DD473F" w:rsidRDefault="00DD473F" w:rsidP="00DD473F">
      <w:pPr>
        <w:jc w:val="center"/>
        <w:rPr>
          <w:b/>
          <w:bCs/>
          <w:sz w:val="48"/>
          <w:szCs w:val="48"/>
        </w:rPr>
      </w:pPr>
    </w:p>
    <w:p w14:paraId="55193912" w14:textId="77777777" w:rsidR="00DD473F" w:rsidRDefault="00DD473F" w:rsidP="00DD473F">
      <w:pPr>
        <w:jc w:val="center"/>
        <w:rPr>
          <w:b/>
          <w:bCs/>
          <w:sz w:val="48"/>
          <w:szCs w:val="48"/>
        </w:rPr>
      </w:pPr>
      <w:r w:rsidRPr="00C2655A">
        <w:rPr>
          <w:b/>
          <w:bCs/>
          <w:noProof/>
          <w:sz w:val="48"/>
          <w:szCs w:val="48"/>
        </w:rPr>
        <w:lastRenderedPageBreak/>
        <w:drawing>
          <wp:inline distT="0" distB="0" distL="0" distR="0" wp14:anchorId="036A9377" wp14:editId="2AA7EA63">
            <wp:extent cx="7159625" cy="292290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7159625" cy="2922905"/>
                    </a:xfrm>
                    <a:prstGeom prst="rect">
                      <a:avLst/>
                    </a:prstGeom>
                  </pic:spPr>
                </pic:pic>
              </a:graphicData>
            </a:graphic>
          </wp:inline>
        </w:drawing>
      </w:r>
    </w:p>
    <w:p w14:paraId="43AF38D6" w14:textId="77777777" w:rsidR="00DD473F" w:rsidRDefault="00DD473F" w:rsidP="00DD473F">
      <w:pPr>
        <w:jc w:val="center"/>
        <w:rPr>
          <w:b/>
          <w:bCs/>
          <w:sz w:val="48"/>
          <w:szCs w:val="48"/>
        </w:rPr>
      </w:pPr>
    </w:p>
    <w:p w14:paraId="342446A8" w14:textId="77777777" w:rsidR="00DD473F" w:rsidRDefault="00DD473F" w:rsidP="00DD473F">
      <w:pPr>
        <w:jc w:val="center"/>
        <w:rPr>
          <w:b/>
          <w:bCs/>
          <w:sz w:val="48"/>
          <w:szCs w:val="48"/>
        </w:rPr>
      </w:pPr>
    </w:p>
    <w:p w14:paraId="6EB7577F" w14:textId="77777777" w:rsidR="00DD473F" w:rsidRDefault="00DD473F" w:rsidP="00DD473F">
      <w:pPr>
        <w:jc w:val="center"/>
        <w:rPr>
          <w:b/>
          <w:bCs/>
          <w:sz w:val="48"/>
          <w:szCs w:val="48"/>
        </w:rPr>
      </w:pPr>
      <w:r w:rsidRPr="00D74D1E">
        <w:rPr>
          <w:b/>
          <w:bCs/>
          <w:sz w:val="48"/>
          <w:szCs w:val="48"/>
        </w:rPr>
        <w:t>Live Chat Bot which create a ticket in hubspot</w:t>
      </w:r>
    </w:p>
    <w:p w14:paraId="0AA49362" w14:textId="77777777" w:rsidR="00DD473F" w:rsidRDefault="00DD473F" w:rsidP="00DD473F">
      <w:pPr>
        <w:jc w:val="center"/>
        <w:rPr>
          <w:b/>
          <w:bCs/>
          <w:sz w:val="48"/>
          <w:szCs w:val="48"/>
        </w:rPr>
      </w:pPr>
    </w:p>
    <w:p w14:paraId="66B6CDF9" w14:textId="77777777" w:rsidR="00DD473F" w:rsidRDefault="00DD473F" w:rsidP="00DD473F">
      <w:pPr>
        <w:jc w:val="center"/>
        <w:rPr>
          <w:b/>
          <w:bCs/>
          <w:sz w:val="48"/>
          <w:szCs w:val="48"/>
        </w:rPr>
      </w:pPr>
      <w:r w:rsidRPr="00D74D1E">
        <w:rPr>
          <w:b/>
          <w:bCs/>
          <w:noProof/>
          <w:sz w:val="48"/>
          <w:szCs w:val="48"/>
        </w:rPr>
        <w:lastRenderedPageBreak/>
        <w:drawing>
          <wp:inline distT="0" distB="0" distL="0" distR="0" wp14:anchorId="06D7AD9D" wp14:editId="1B2C04C1">
            <wp:extent cx="7159625" cy="353187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stretch>
                      <a:fillRect/>
                    </a:stretch>
                  </pic:blipFill>
                  <pic:spPr>
                    <a:xfrm>
                      <a:off x="0" y="0"/>
                      <a:ext cx="7159625" cy="3531870"/>
                    </a:xfrm>
                    <a:prstGeom prst="rect">
                      <a:avLst/>
                    </a:prstGeom>
                  </pic:spPr>
                </pic:pic>
              </a:graphicData>
            </a:graphic>
          </wp:inline>
        </w:drawing>
      </w:r>
    </w:p>
    <w:p w14:paraId="0E08AC37" w14:textId="77777777" w:rsidR="00DD473F" w:rsidRDefault="00DD473F" w:rsidP="00DD473F">
      <w:pPr>
        <w:jc w:val="center"/>
        <w:rPr>
          <w:sz w:val="48"/>
          <w:szCs w:val="48"/>
        </w:rPr>
      </w:pPr>
      <w:r w:rsidRPr="00D74D1E">
        <w:rPr>
          <w:noProof/>
          <w:sz w:val="48"/>
          <w:szCs w:val="48"/>
        </w:rPr>
        <w:drawing>
          <wp:inline distT="0" distB="0" distL="0" distR="0" wp14:anchorId="02BF13BE" wp14:editId="77651944">
            <wp:extent cx="7159625" cy="308102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7159625" cy="3081020"/>
                    </a:xfrm>
                    <a:prstGeom prst="rect">
                      <a:avLst/>
                    </a:prstGeom>
                  </pic:spPr>
                </pic:pic>
              </a:graphicData>
            </a:graphic>
          </wp:inline>
        </w:drawing>
      </w:r>
    </w:p>
    <w:p w14:paraId="7DC37CE3" w14:textId="77777777" w:rsidR="00DD473F" w:rsidRDefault="00DD473F" w:rsidP="00DD473F">
      <w:pPr>
        <w:jc w:val="center"/>
        <w:rPr>
          <w:sz w:val="48"/>
          <w:szCs w:val="48"/>
        </w:rPr>
      </w:pPr>
    </w:p>
    <w:p w14:paraId="4F9B1889" w14:textId="77777777" w:rsidR="00DD473F" w:rsidRDefault="00DD473F" w:rsidP="00DD473F">
      <w:pPr>
        <w:jc w:val="center"/>
        <w:rPr>
          <w:sz w:val="48"/>
          <w:szCs w:val="48"/>
        </w:rPr>
      </w:pPr>
    </w:p>
    <w:p w14:paraId="0C091438" w14:textId="77777777" w:rsidR="00DD473F" w:rsidRDefault="00DD473F" w:rsidP="00DD473F">
      <w:pPr>
        <w:jc w:val="center"/>
        <w:rPr>
          <w:sz w:val="48"/>
          <w:szCs w:val="48"/>
        </w:rPr>
      </w:pPr>
    </w:p>
    <w:p w14:paraId="535950A8" w14:textId="77777777" w:rsidR="00DD473F" w:rsidRDefault="00DD473F" w:rsidP="00DD473F">
      <w:pPr>
        <w:jc w:val="center"/>
        <w:rPr>
          <w:sz w:val="48"/>
          <w:szCs w:val="48"/>
        </w:rPr>
      </w:pPr>
    </w:p>
    <w:p w14:paraId="24780C3C" w14:textId="77777777" w:rsidR="00DD473F" w:rsidRDefault="00DD473F" w:rsidP="00DD473F">
      <w:pPr>
        <w:jc w:val="center"/>
        <w:rPr>
          <w:sz w:val="48"/>
          <w:szCs w:val="48"/>
        </w:rPr>
      </w:pPr>
      <w:r w:rsidRPr="00D74D1E">
        <w:rPr>
          <w:sz w:val="48"/>
          <w:szCs w:val="48"/>
        </w:rPr>
        <w:t>Example of some tickets created by live chat</w:t>
      </w:r>
    </w:p>
    <w:p w14:paraId="2C7A0D0D" w14:textId="77777777" w:rsidR="00DD473F" w:rsidRDefault="00DD473F" w:rsidP="00DD473F">
      <w:pPr>
        <w:jc w:val="center"/>
        <w:rPr>
          <w:sz w:val="48"/>
          <w:szCs w:val="48"/>
        </w:rPr>
      </w:pPr>
    </w:p>
    <w:p w14:paraId="6153687D" w14:textId="77777777" w:rsidR="00DD473F" w:rsidRDefault="00DD473F" w:rsidP="00DD473F">
      <w:pPr>
        <w:jc w:val="center"/>
        <w:rPr>
          <w:sz w:val="48"/>
          <w:szCs w:val="48"/>
        </w:rPr>
      </w:pPr>
      <w:r w:rsidRPr="00D74D1E">
        <w:rPr>
          <w:noProof/>
          <w:sz w:val="48"/>
          <w:szCs w:val="48"/>
        </w:rPr>
        <w:drawing>
          <wp:inline distT="0" distB="0" distL="0" distR="0" wp14:anchorId="7C873D36" wp14:editId="6B444CF5">
            <wp:extent cx="7159625" cy="3494405"/>
            <wp:effectExtent l="0" t="0" r="0" b="0"/>
            <wp:docPr id="4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5"/>
                    <a:stretch>
                      <a:fillRect/>
                    </a:stretch>
                  </pic:blipFill>
                  <pic:spPr>
                    <a:xfrm>
                      <a:off x="0" y="0"/>
                      <a:ext cx="7159625" cy="3494405"/>
                    </a:xfrm>
                    <a:prstGeom prst="rect">
                      <a:avLst/>
                    </a:prstGeom>
                  </pic:spPr>
                </pic:pic>
              </a:graphicData>
            </a:graphic>
          </wp:inline>
        </w:drawing>
      </w:r>
    </w:p>
    <w:p w14:paraId="57DC6929" w14:textId="77777777" w:rsidR="00DD473F" w:rsidRDefault="00DD473F" w:rsidP="00DD473F">
      <w:pPr>
        <w:jc w:val="center"/>
        <w:rPr>
          <w:sz w:val="48"/>
          <w:szCs w:val="48"/>
        </w:rPr>
      </w:pPr>
      <w:r w:rsidRPr="00D74D1E">
        <w:rPr>
          <w:sz w:val="48"/>
          <w:szCs w:val="48"/>
        </w:rPr>
        <w:lastRenderedPageBreak/>
        <w:t>Created a flow for creating ticket from live chat</w:t>
      </w:r>
    </w:p>
    <w:p w14:paraId="3DBB3D5C" w14:textId="77777777" w:rsidR="00DD473F" w:rsidRDefault="00DD473F" w:rsidP="00DD473F">
      <w:pPr>
        <w:jc w:val="center"/>
        <w:rPr>
          <w:sz w:val="48"/>
          <w:szCs w:val="48"/>
        </w:rPr>
      </w:pPr>
      <w:r w:rsidRPr="00D74D1E">
        <w:rPr>
          <w:noProof/>
          <w:sz w:val="48"/>
          <w:szCs w:val="48"/>
        </w:rPr>
        <w:drawing>
          <wp:inline distT="0" distB="0" distL="0" distR="0" wp14:anchorId="36493516" wp14:editId="31865DFE">
            <wp:extent cx="7159625" cy="2680335"/>
            <wp:effectExtent l="0" t="0" r="0" b="0"/>
            <wp:docPr id="20" name="Picture 4">
              <a:extLst xmlns:a="http://schemas.openxmlformats.org/drawingml/2006/main">
                <a:ext uri="{FF2B5EF4-FFF2-40B4-BE49-F238E27FC236}">
                  <a16:creationId xmlns:a16="http://schemas.microsoft.com/office/drawing/2014/main" id="{E30D5EBE-142D-42CC-AA2D-549B1ECB4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30D5EBE-142D-42CC-AA2D-549B1ECB4F2C}"/>
                        </a:ext>
                      </a:extLst>
                    </pic:cNvPr>
                    <pic:cNvPicPr>
                      <a:picLocks noChangeAspect="1"/>
                    </pic:cNvPicPr>
                  </pic:nvPicPr>
                  <pic:blipFill>
                    <a:blip r:embed="rId46"/>
                    <a:stretch>
                      <a:fillRect/>
                    </a:stretch>
                  </pic:blipFill>
                  <pic:spPr>
                    <a:xfrm>
                      <a:off x="0" y="0"/>
                      <a:ext cx="7159625" cy="2680335"/>
                    </a:xfrm>
                    <a:prstGeom prst="rect">
                      <a:avLst/>
                    </a:prstGeom>
                  </pic:spPr>
                </pic:pic>
              </a:graphicData>
            </a:graphic>
          </wp:inline>
        </w:drawing>
      </w:r>
    </w:p>
    <w:p w14:paraId="532DC8BD" w14:textId="77777777" w:rsidR="00DD473F" w:rsidRDefault="00DD473F" w:rsidP="00DD473F">
      <w:pPr>
        <w:jc w:val="center"/>
        <w:rPr>
          <w:sz w:val="48"/>
          <w:szCs w:val="48"/>
        </w:rPr>
      </w:pPr>
    </w:p>
    <w:p w14:paraId="1E7ADE18" w14:textId="77777777" w:rsidR="00DD473F" w:rsidRDefault="00DD473F" w:rsidP="00DD473F">
      <w:pPr>
        <w:jc w:val="center"/>
        <w:rPr>
          <w:sz w:val="48"/>
          <w:szCs w:val="48"/>
        </w:rPr>
      </w:pPr>
      <w:r w:rsidRPr="00D74D1E">
        <w:rPr>
          <w:sz w:val="48"/>
          <w:szCs w:val="48"/>
        </w:rPr>
        <w:t>Knowledge Base Creation</w:t>
      </w:r>
    </w:p>
    <w:p w14:paraId="6AA6F39E" w14:textId="77777777" w:rsidR="00DD473F" w:rsidRDefault="00DD473F" w:rsidP="00DD473F">
      <w:pPr>
        <w:jc w:val="center"/>
        <w:rPr>
          <w:sz w:val="48"/>
          <w:szCs w:val="48"/>
        </w:rPr>
      </w:pPr>
      <w:r w:rsidRPr="00D74D1E">
        <w:rPr>
          <w:noProof/>
          <w:sz w:val="48"/>
          <w:szCs w:val="48"/>
        </w:rPr>
        <w:lastRenderedPageBreak/>
        <w:drawing>
          <wp:inline distT="0" distB="0" distL="0" distR="0" wp14:anchorId="0AD09A51" wp14:editId="7FBCBC03">
            <wp:extent cx="7159625" cy="3208020"/>
            <wp:effectExtent l="0" t="0" r="0" b="0"/>
            <wp:docPr id="22" name="Picture 5">
              <a:extLst xmlns:a="http://schemas.openxmlformats.org/drawingml/2006/main">
                <a:ext uri="{FF2B5EF4-FFF2-40B4-BE49-F238E27FC236}">
                  <a16:creationId xmlns:a16="http://schemas.microsoft.com/office/drawing/2014/main" id="{1D6A0F81-1E1B-4BA8-8BA8-1A0A036CB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D6A0F81-1E1B-4BA8-8BA8-1A0A036CBFB3}"/>
                        </a:ext>
                      </a:extLst>
                    </pic:cNvPr>
                    <pic:cNvPicPr>
                      <a:picLocks noChangeAspect="1"/>
                    </pic:cNvPicPr>
                  </pic:nvPicPr>
                  <pic:blipFill>
                    <a:blip r:embed="rId47"/>
                    <a:stretch>
                      <a:fillRect/>
                    </a:stretch>
                  </pic:blipFill>
                  <pic:spPr>
                    <a:xfrm>
                      <a:off x="0" y="0"/>
                      <a:ext cx="7159625" cy="3208020"/>
                    </a:xfrm>
                    <a:prstGeom prst="rect">
                      <a:avLst/>
                    </a:prstGeom>
                  </pic:spPr>
                </pic:pic>
              </a:graphicData>
            </a:graphic>
          </wp:inline>
        </w:drawing>
      </w:r>
    </w:p>
    <w:p w14:paraId="0EBF961A" w14:textId="77777777" w:rsidR="002078B7" w:rsidRDefault="00DD473F" w:rsidP="002078B7">
      <w:pPr>
        <w:jc w:val="center"/>
        <w:rPr>
          <w:rFonts w:ascii="Times New Roman" w:hAnsi="Times New Roman" w:cs="Times New Roman"/>
          <w:b/>
          <w:bCs/>
          <w:sz w:val="28"/>
          <w:szCs w:val="24"/>
        </w:rPr>
      </w:pPr>
      <w:r w:rsidRPr="00D74D1E">
        <w:rPr>
          <w:noProof/>
          <w:sz w:val="48"/>
          <w:szCs w:val="48"/>
        </w:rPr>
        <w:drawing>
          <wp:inline distT="0" distB="0" distL="0" distR="0" wp14:anchorId="0685ADD6" wp14:editId="516AB033">
            <wp:extent cx="7159625" cy="330835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stretch>
                      <a:fillRect/>
                    </a:stretch>
                  </pic:blipFill>
                  <pic:spPr>
                    <a:xfrm>
                      <a:off x="0" y="0"/>
                      <a:ext cx="7159625" cy="3308350"/>
                    </a:xfrm>
                    <a:prstGeom prst="rect">
                      <a:avLst/>
                    </a:prstGeom>
                  </pic:spPr>
                </pic:pic>
              </a:graphicData>
            </a:graphic>
          </wp:inline>
        </w:drawing>
      </w:r>
    </w:p>
    <w:p w14:paraId="593F72E5" w14:textId="77777777" w:rsidR="002078B7" w:rsidRDefault="002078B7">
      <w:pPr>
        <w:rPr>
          <w:rFonts w:ascii="Times New Roman" w:hAnsi="Times New Roman" w:cs="Times New Roman"/>
          <w:b/>
          <w:bCs/>
          <w:sz w:val="28"/>
          <w:szCs w:val="24"/>
        </w:rPr>
      </w:pPr>
      <w:r>
        <w:rPr>
          <w:rFonts w:ascii="Times New Roman" w:hAnsi="Times New Roman" w:cs="Times New Roman"/>
          <w:b/>
          <w:bCs/>
          <w:sz w:val="28"/>
          <w:szCs w:val="24"/>
        </w:rPr>
        <w:br w:type="page"/>
      </w:r>
    </w:p>
    <w:p w14:paraId="45D2B294" w14:textId="77777777" w:rsidR="002078B7" w:rsidRDefault="002078B7" w:rsidP="002078B7">
      <w:pPr>
        <w:jc w:val="center"/>
        <w:rPr>
          <w:rFonts w:ascii="Times New Roman" w:hAnsi="Times New Roman" w:cs="Times New Roman"/>
          <w:b/>
          <w:bCs/>
          <w:sz w:val="28"/>
          <w:szCs w:val="24"/>
        </w:rPr>
      </w:pPr>
      <w:r>
        <w:rPr>
          <w:rFonts w:ascii="Times New Roman" w:hAnsi="Times New Roman" w:cs="Times New Roman"/>
          <w:b/>
          <w:bCs/>
          <w:sz w:val="28"/>
          <w:szCs w:val="24"/>
        </w:rPr>
        <w:lastRenderedPageBreak/>
        <w:t>CH</w:t>
      </w:r>
      <w:r w:rsidR="00732975">
        <w:rPr>
          <w:rFonts w:ascii="Times New Roman" w:hAnsi="Times New Roman" w:cs="Times New Roman"/>
          <w:b/>
          <w:bCs/>
          <w:sz w:val="28"/>
          <w:szCs w:val="24"/>
        </w:rPr>
        <w:t xml:space="preserve">APTER </w:t>
      </w:r>
      <w:r w:rsidR="001B2973">
        <w:rPr>
          <w:rFonts w:ascii="Times New Roman" w:hAnsi="Times New Roman" w:cs="Times New Roman"/>
          <w:b/>
          <w:bCs/>
          <w:sz w:val="28"/>
          <w:szCs w:val="24"/>
        </w:rPr>
        <w:t>6</w:t>
      </w:r>
    </w:p>
    <w:p w14:paraId="38C751C4" w14:textId="3F19ACBC" w:rsidR="00F332EC" w:rsidRDefault="009F32E4" w:rsidP="002078B7">
      <w:pPr>
        <w:jc w:val="center"/>
        <w:rPr>
          <w:rFonts w:ascii="Times New Roman" w:hAnsi="Times New Roman" w:cs="Times New Roman"/>
          <w:b/>
          <w:bCs/>
          <w:sz w:val="28"/>
          <w:szCs w:val="24"/>
        </w:rPr>
      </w:pPr>
      <w:r w:rsidRPr="00F332EC">
        <w:rPr>
          <w:rFonts w:ascii="Times New Roman" w:hAnsi="Times New Roman" w:cs="Times New Roman"/>
          <w:b/>
          <w:bCs/>
          <w:sz w:val="28"/>
          <w:szCs w:val="24"/>
        </w:rPr>
        <w:t>TESTING</w:t>
      </w:r>
    </w:p>
    <w:p w14:paraId="5198970E" w14:textId="77777777" w:rsidR="00F332EC" w:rsidRPr="00F332EC" w:rsidRDefault="00F332EC" w:rsidP="003E15D2">
      <w:pPr>
        <w:shd w:val="clear" w:color="auto" w:fill="FFFFFF"/>
        <w:spacing w:after="0" w:line="276" w:lineRule="auto"/>
        <w:jc w:val="both"/>
        <w:rPr>
          <w:rFonts w:ascii="Times New Roman" w:hAnsi="Times New Roman" w:cs="Times New Roman"/>
          <w:b/>
          <w:bCs/>
          <w:sz w:val="28"/>
          <w:szCs w:val="24"/>
        </w:rPr>
      </w:pPr>
    </w:p>
    <w:p w14:paraId="65E7DF88" w14:textId="485B32DB" w:rsidR="006C1518" w:rsidRPr="00F332EC" w:rsidRDefault="001B2973" w:rsidP="00550B1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C1518" w:rsidRPr="00F332EC">
        <w:rPr>
          <w:rFonts w:ascii="Times New Roman" w:hAnsi="Times New Roman" w:cs="Times New Roman"/>
          <w:b/>
          <w:bCs/>
          <w:sz w:val="24"/>
          <w:szCs w:val="24"/>
        </w:rPr>
        <w:t xml:space="preserve">.1 </w:t>
      </w:r>
      <w:r w:rsidR="00DF52E7" w:rsidRPr="00F332EC">
        <w:rPr>
          <w:rFonts w:ascii="Times New Roman" w:hAnsi="Times New Roman" w:cs="Times New Roman"/>
          <w:b/>
          <w:bCs/>
          <w:sz w:val="24"/>
          <w:szCs w:val="24"/>
        </w:rPr>
        <w:t>INTRODUCTION</w:t>
      </w:r>
    </w:p>
    <w:p w14:paraId="46176CAC" w14:textId="77777777" w:rsidR="00550B1F" w:rsidRDefault="00550B1F" w:rsidP="00550B1F">
      <w:pPr>
        <w:spacing w:after="0" w:line="276" w:lineRule="auto"/>
        <w:ind w:firstLine="720"/>
        <w:jc w:val="both"/>
        <w:rPr>
          <w:rFonts w:ascii="Times New Roman" w:hAnsi="Times New Roman" w:cs="Times New Roman"/>
          <w:sz w:val="24"/>
          <w:szCs w:val="24"/>
        </w:rPr>
      </w:pPr>
    </w:p>
    <w:p w14:paraId="0B775062" w14:textId="10E1EB95" w:rsidR="009F32E4" w:rsidRPr="005714A7" w:rsidRDefault="009F32E4" w:rsidP="00550B1F">
      <w:pPr>
        <w:spacing w:after="0" w:line="276" w:lineRule="auto"/>
        <w:ind w:firstLine="720"/>
        <w:jc w:val="both"/>
        <w:rPr>
          <w:rFonts w:ascii="Times New Roman" w:hAnsi="Times New Roman" w:cs="Times New Roman"/>
          <w:sz w:val="24"/>
          <w:szCs w:val="24"/>
        </w:rPr>
      </w:pPr>
      <w:r w:rsidRPr="005714A7">
        <w:rPr>
          <w:rFonts w:ascii="Times New Roman" w:hAnsi="Times New Roman" w:cs="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thorough testing.</w:t>
      </w:r>
    </w:p>
    <w:p w14:paraId="7B536942" w14:textId="77777777" w:rsidR="009F32E4" w:rsidRPr="005714A7" w:rsidRDefault="009F32E4" w:rsidP="003E15D2">
      <w:pPr>
        <w:spacing w:line="276" w:lineRule="auto"/>
        <w:jc w:val="both"/>
        <w:rPr>
          <w:rFonts w:ascii="Times New Roman" w:hAnsi="Times New Roman" w:cs="Times New Roman"/>
          <w:sz w:val="24"/>
          <w:szCs w:val="24"/>
        </w:rPr>
      </w:pPr>
    </w:p>
    <w:p w14:paraId="49FA08E1" w14:textId="31605556" w:rsidR="009F32E4" w:rsidRPr="00F332EC" w:rsidRDefault="001B2973" w:rsidP="003E15D2">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15B0C">
        <w:rPr>
          <w:rFonts w:ascii="Times New Roman" w:hAnsi="Times New Roman" w:cs="Times New Roman"/>
          <w:b/>
          <w:sz w:val="24"/>
          <w:szCs w:val="24"/>
        </w:rPr>
        <w:t>.</w:t>
      </w:r>
      <w:r w:rsidR="00F332EC" w:rsidRPr="00F332EC">
        <w:rPr>
          <w:rFonts w:ascii="Times New Roman" w:hAnsi="Times New Roman" w:cs="Times New Roman"/>
          <w:b/>
          <w:sz w:val="24"/>
          <w:szCs w:val="24"/>
        </w:rPr>
        <w:t xml:space="preserve">1.1  </w:t>
      </w:r>
      <w:r w:rsidR="00F332EC">
        <w:rPr>
          <w:rFonts w:ascii="Times New Roman" w:hAnsi="Times New Roman" w:cs="Times New Roman"/>
          <w:b/>
          <w:sz w:val="24"/>
          <w:szCs w:val="24"/>
        </w:rPr>
        <w:t>Testing Objectives</w:t>
      </w:r>
    </w:p>
    <w:p w14:paraId="18337BF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following are the testing objectives:</w:t>
      </w:r>
    </w:p>
    <w:p w14:paraId="0A27F04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is a process of executing a program with the intent of finding an error.</w:t>
      </w:r>
    </w:p>
    <w:p w14:paraId="393A829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 good test case is one that has a high probability of finding an as-yet-undiscovered error</w:t>
      </w:r>
    </w:p>
    <w:p w14:paraId="14B041FB"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-successful test is one that uncovers an as yet undiscovered error.</w:t>
      </w:r>
    </w:p>
    <w:p w14:paraId="48E00855" w14:textId="77777777" w:rsidR="009F32E4" w:rsidRPr="005714A7" w:rsidRDefault="009F32E4" w:rsidP="003E15D2">
      <w:pPr>
        <w:spacing w:line="276" w:lineRule="auto"/>
        <w:jc w:val="both"/>
        <w:rPr>
          <w:rFonts w:ascii="Times New Roman" w:hAnsi="Times New Roman" w:cs="Times New Roman"/>
          <w:sz w:val="24"/>
          <w:szCs w:val="24"/>
        </w:rPr>
      </w:pPr>
    </w:p>
    <w:p w14:paraId="55AC9006" w14:textId="0F970E73" w:rsidR="009F32E4" w:rsidRPr="00F332EC" w:rsidRDefault="001B2973" w:rsidP="003E15D2">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332EC" w:rsidRPr="00F332EC">
        <w:rPr>
          <w:rFonts w:ascii="Times New Roman" w:hAnsi="Times New Roman" w:cs="Times New Roman"/>
          <w:b/>
          <w:sz w:val="24"/>
          <w:szCs w:val="24"/>
        </w:rPr>
        <w:t xml:space="preserve">.1.2  </w:t>
      </w:r>
      <w:r w:rsidR="009F32E4" w:rsidRPr="00F332EC">
        <w:rPr>
          <w:rFonts w:ascii="Times New Roman" w:hAnsi="Times New Roman" w:cs="Times New Roman"/>
          <w:b/>
          <w:sz w:val="24"/>
          <w:szCs w:val="24"/>
        </w:rPr>
        <w:t>Testing Principles</w:t>
      </w:r>
    </w:p>
    <w:p w14:paraId="581E2CA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basic principles that guide software testing are as follows:</w:t>
      </w:r>
    </w:p>
    <w:p w14:paraId="18A3701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-All tests should be traceable to customer requirements.</w:t>
      </w:r>
    </w:p>
    <w:p w14:paraId="510FD408" w14:textId="3A8D5819" w:rsidR="009F32E4" w:rsidRPr="005714A7" w:rsidRDefault="009F32E4" w:rsidP="007160B5">
      <w:pPr>
        <w:tabs>
          <w:tab w:val="left" w:pos="720"/>
          <w:tab w:val="left" w:pos="1440"/>
          <w:tab w:val="left" w:pos="2160"/>
          <w:tab w:val="left" w:pos="2880"/>
          <w:tab w:val="left" w:pos="3600"/>
          <w:tab w:val="left" w:pos="4320"/>
          <w:tab w:val="left" w:pos="5040"/>
          <w:tab w:val="left" w:pos="5760"/>
          <w:tab w:val="right" w:pos="8503"/>
        </w:tabs>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-Tests should be planned long before testing begins.</w:t>
      </w:r>
      <w:r w:rsidR="007160B5">
        <w:rPr>
          <w:rFonts w:ascii="Times New Roman" w:hAnsi="Times New Roman" w:cs="Times New Roman"/>
          <w:sz w:val="24"/>
          <w:szCs w:val="24"/>
        </w:rPr>
        <w:tab/>
      </w:r>
      <w:r w:rsidR="007160B5">
        <w:rPr>
          <w:rFonts w:ascii="Times New Roman" w:hAnsi="Times New Roman" w:cs="Times New Roman"/>
          <w:sz w:val="24"/>
          <w:szCs w:val="24"/>
        </w:rPr>
        <w:tab/>
      </w:r>
    </w:p>
    <w:p w14:paraId="2389C904" w14:textId="57048163" w:rsidR="00550B1F" w:rsidRDefault="009F32E4" w:rsidP="003E15D2">
      <w:pPr>
        <w:spacing w:line="276" w:lineRule="auto"/>
        <w:jc w:val="both"/>
        <w:rPr>
          <w:rFonts w:ascii="Times New Roman" w:hAnsi="Times New Roman" w:cs="Times New Roman"/>
          <w:sz w:val="24"/>
          <w:szCs w:val="24"/>
        </w:rPr>
        <w:sectPr w:rsidR="00550B1F" w:rsidSect="00550B1F">
          <w:type w:val="nextColumn"/>
          <w:pgSz w:w="11906" w:h="16838"/>
          <w:pgMar w:top="3969" w:right="1418" w:bottom="1418" w:left="1985" w:header="709" w:footer="709" w:gutter="0"/>
          <w:pgNumType w:start="55"/>
          <w:cols w:space="708"/>
          <w:docGrid w:linePitch="360"/>
        </w:sectPr>
      </w:pPr>
      <w:r w:rsidRPr="005714A7">
        <w:rPr>
          <w:rFonts w:ascii="Times New Roman" w:hAnsi="Times New Roman" w:cs="Times New Roman"/>
          <w:sz w:val="24"/>
          <w:szCs w:val="24"/>
        </w:rPr>
        <w:tab/>
        <w:t>-The parate principle applies to software testing</w:t>
      </w:r>
    </w:p>
    <w:p w14:paraId="35F24BE5"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lastRenderedPageBreak/>
        <w:t xml:space="preserve">Pareto principle states that 80 percent of all </w:t>
      </w:r>
      <w:r w:rsidR="00732975">
        <w:rPr>
          <w:rFonts w:ascii="Times New Roman" w:hAnsi="Times New Roman" w:cs="Times New Roman"/>
          <w:sz w:val="24"/>
          <w:szCs w:val="24"/>
        </w:rPr>
        <w:t xml:space="preserve">errors uncovered during testing </w:t>
      </w:r>
      <w:r w:rsidRPr="005714A7">
        <w:rPr>
          <w:rFonts w:ascii="Times New Roman" w:hAnsi="Times New Roman" w:cs="Times New Roman"/>
          <w:sz w:val="24"/>
          <w:szCs w:val="24"/>
        </w:rPr>
        <w:t>will likely be traceable to 20 percent of all program components.</w:t>
      </w:r>
    </w:p>
    <w:p w14:paraId="2B5663B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should begin “in the small “and progress toward testing “in the large.”</w:t>
      </w:r>
    </w:p>
    <w:p w14:paraId="3E7DC2A6" w14:textId="0BB0EF82" w:rsidR="00AB2CED" w:rsidRPr="00550B1F" w:rsidRDefault="009F32E4" w:rsidP="00550B1F">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Exhaustive testing is not possible.</w:t>
      </w:r>
    </w:p>
    <w:p w14:paraId="79A12BC0" w14:textId="7CFE69FF" w:rsidR="009F32E4" w:rsidRPr="00F332EC" w:rsidRDefault="001B2973"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F332EC" w:rsidRPr="00F332EC">
        <w:rPr>
          <w:rFonts w:ascii="Times New Roman" w:hAnsi="Times New Roman" w:cs="Times New Roman"/>
          <w:b/>
          <w:bCs/>
          <w:sz w:val="24"/>
          <w:szCs w:val="24"/>
        </w:rPr>
        <w:t xml:space="preserve">2  </w:t>
      </w:r>
      <w:r w:rsidR="00F332EC">
        <w:rPr>
          <w:rFonts w:ascii="Times New Roman" w:hAnsi="Times New Roman" w:cs="Times New Roman"/>
          <w:b/>
          <w:bCs/>
          <w:sz w:val="24"/>
          <w:szCs w:val="24"/>
        </w:rPr>
        <w:t>LEVEL OF TESTING</w:t>
      </w:r>
    </w:p>
    <w:p w14:paraId="37184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There are different levels of testing</w:t>
      </w:r>
    </w:p>
    <w:p w14:paraId="3AB27B52"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-&gt;Unit Testing</w:t>
      </w:r>
    </w:p>
    <w:p w14:paraId="6C31D15A"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-&gt;Integration Testing</w:t>
      </w:r>
    </w:p>
    <w:p w14:paraId="4E395E5C"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-&gt;System Testing</w:t>
      </w:r>
    </w:p>
    <w:p w14:paraId="09E5C239" w14:textId="77777777" w:rsidR="0082566A" w:rsidRPr="005714A7" w:rsidRDefault="009F32E4" w:rsidP="003E15D2">
      <w:pPr>
        <w:keepNext/>
        <w:spacing w:line="276" w:lineRule="auto"/>
        <w:jc w:val="both"/>
        <w:rPr>
          <w:rFonts w:ascii="Times New Roman" w:hAnsi="Times New Roman" w:cs="Times New Roman"/>
          <w:sz w:val="24"/>
          <w:szCs w:val="24"/>
        </w:rPr>
      </w:pPr>
      <w:r w:rsidRPr="005714A7">
        <w:rPr>
          <w:rFonts w:ascii="Times New Roman" w:eastAsia="Times New Roman" w:hAnsi="Times New Roman" w:cs="Times New Roman"/>
          <w:sz w:val="24"/>
          <w:szCs w:val="24"/>
          <w:lang w:val="en-US"/>
        </w:rPr>
        <w:object w:dxaOrig="7584" w:dyaOrig="5856" w14:anchorId="39119C22">
          <v:shape id="_x0000_i1025" type="#_x0000_t75" style="width:381.5pt;height:293pt" o:ole="">
            <v:imagedata r:id="rId49" o:title=""/>
          </v:shape>
          <o:OLEObject Type="Embed" ProgID="PBrush" ShapeID="_x0000_i1025" DrawAspect="Content" ObjectID="_1689792581" r:id="rId50"/>
        </w:object>
      </w:r>
    </w:p>
    <w:p w14:paraId="5D1A0ED9" w14:textId="62EEF16C" w:rsidR="009F32E4" w:rsidRPr="00550B1F" w:rsidRDefault="00FC4642" w:rsidP="00550B1F">
      <w:pPr>
        <w:pStyle w:val="Caption"/>
        <w:spacing w:line="276" w:lineRule="auto"/>
        <w:jc w:val="both"/>
        <w:rPr>
          <w:rFonts w:ascii="Times New Roman" w:hAnsi="Times New Roman" w:cs="Times New Roman"/>
          <w:i w:val="0"/>
          <w:sz w:val="24"/>
          <w:szCs w:val="24"/>
        </w:rPr>
      </w:pPr>
      <w:bookmarkStart w:id="18" w:name="_Toc75950096"/>
      <w:r>
        <w:rPr>
          <w:rFonts w:ascii="Times New Roman" w:hAnsi="Times New Roman" w:cs="Times New Roman"/>
          <w:i w:val="0"/>
          <w:sz w:val="24"/>
          <w:szCs w:val="24"/>
        </w:rPr>
        <w:t xml:space="preserve">Figure </w:t>
      </w:r>
      <w:r w:rsidR="001B2973">
        <w:rPr>
          <w:rFonts w:ascii="Times New Roman" w:hAnsi="Times New Roman" w:cs="Times New Roman"/>
          <w:i w:val="0"/>
          <w:sz w:val="24"/>
          <w:szCs w:val="24"/>
        </w:rPr>
        <w:t>6</w:t>
      </w:r>
      <w:r>
        <w:rPr>
          <w:rFonts w:ascii="Times New Roman" w:hAnsi="Times New Roman" w:cs="Times New Roman"/>
          <w:i w:val="0"/>
          <w:sz w:val="24"/>
          <w:szCs w:val="24"/>
        </w:rPr>
        <w:t>.1:T</w:t>
      </w:r>
      <w:r w:rsidR="0082566A" w:rsidRPr="005714A7">
        <w:rPr>
          <w:rFonts w:ascii="Times New Roman" w:hAnsi="Times New Roman" w:cs="Times New Roman"/>
          <w:i w:val="0"/>
          <w:sz w:val="24"/>
          <w:szCs w:val="24"/>
        </w:rPr>
        <w:t>esting pyramid</w:t>
      </w:r>
      <w:bookmarkEnd w:id="18"/>
    </w:p>
    <w:p w14:paraId="4BB87EB6" w14:textId="1798C08D" w:rsidR="009F32E4" w:rsidRPr="00F332EC" w:rsidRDefault="009F32E4" w:rsidP="001B2973">
      <w:pPr>
        <w:pStyle w:val="NoSpacing"/>
        <w:numPr>
          <w:ilvl w:val="2"/>
          <w:numId w:val="45"/>
        </w:numPr>
        <w:spacing w:line="276" w:lineRule="auto"/>
        <w:jc w:val="both"/>
        <w:rPr>
          <w:rFonts w:ascii="Times New Roman" w:hAnsi="Times New Roman"/>
          <w:b/>
          <w:sz w:val="24"/>
          <w:szCs w:val="24"/>
        </w:rPr>
      </w:pPr>
      <w:r w:rsidRPr="00F332EC">
        <w:rPr>
          <w:rFonts w:ascii="Times New Roman" w:hAnsi="Times New Roman"/>
          <w:b/>
          <w:sz w:val="24"/>
          <w:szCs w:val="24"/>
        </w:rPr>
        <w:t>Unit testing</w:t>
      </w:r>
    </w:p>
    <w:p w14:paraId="7FE1EAD3" w14:textId="3EEB4616" w:rsidR="009F32E4"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r w:rsidRPr="005714A7">
        <w:rPr>
          <w:rFonts w:ascii="Times New Roman" w:hAnsi="Times New Roman" w:cs="Times New Roman"/>
          <w:sz w:val="24"/>
          <w:szCs w:val="24"/>
        </w:rPr>
        <w:tab/>
        <w:t xml:space="preserve">                          Unit testing focuses verification effort on the smallest unit of software design, the module. The important control parts are tested to uncover with in the boundary of the module. The module interface is tested to ensure that the information properly flows into and out of the program unit and boundary conditions are tested to ensure that the modules operate properly at boundaries established to limit or restrict processing. Test date is provided through testing screens.</w:t>
      </w:r>
    </w:p>
    <w:p w14:paraId="62EC7FE6" w14:textId="25F38674" w:rsidR="002078B7" w:rsidRDefault="002078B7">
      <w:pPr>
        <w:rPr>
          <w:rFonts w:ascii="Times New Roman" w:hAnsi="Times New Roman" w:cs="Times New Roman"/>
          <w:sz w:val="24"/>
          <w:szCs w:val="24"/>
        </w:rPr>
      </w:pPr>
      <w:r>
        <w:rPr>
          <w:rFonts w:ascii="Times New Roman" w:hAnsi="Times New Roman" w:cs="Times New Roman"/>
          <w:sz w:val="24"/>
          <w:szCs w:val="24"/>
        </w:rPr>
        <w:br w:type="page"/>
      </w:r>
    </w:p>
    <w:p w14:paraId="0A79D933" w14:textId="77777777" w:rsidR="002078B7" w:rsidRPr="005714A7" w:rsidRDefault="002078B7" w:rsidP="003E15D2">
      <w:pPr>
        <w:tabs>
          <w:tab w:val="left" w:pos="720"/>
          <w:tab w:val="left" w:pos="1560"/>
        </w:tabs>
        <w:spacing w:line="276" w:lineRule="auto"/>
        <w:ind w:left="144" w:right="144"/>
        <w:jc w:val="both"/>
        <w:rPr>
          <w:rFonts w:ascii="Times New Roman" w:hAnsi="Times New Roman" w:cs="Times New Roman"/>
          <w:sz w:val="24"/>
          <w:szCs w:val="24"/>
        </w:rPr>
      </w:pPr>
    </w:p>
    <w:p w14:paraId="2EE82E95" w14:textId="104F6A4C" w:rsidR="009F32E4" w:rsidRPr="00F332EC" w:rsidRDefault="009F32E4" w:rsidP="001B2973">
      <w:pPr>
        <w:pStyle w:val="NoSpacing"/>
        <w:numPr>
          <w:ilvl w:val="2"/>
          <w:numId w:val="44"/>
        </w:numPr>
        <w:spacing w:line="276" w:lineRule="auto"/>
        <w:jc w:val="both"/>
        <w:rPr>
          <w:rFonts w:ascii="Times New Roman" w:hAnsi="Times New Roman"/>
          <w:b/>
          <w:sz w:val="24"/>
          <w:szCs w:val="24"/>
        </w:rPr>
      </w:pPr>
      <w:r w:rsidRPr="00F332EC">
        <w:rPr>
          <w:rFonts w:ascii="Times New Roman" w:hAnsi="Times New Roman"/>
          <w:b/>
          <w:sz w:val="24"/>
          <w:szCs w:val="24"/>
        </w:rPr>
        <w:t>Integration testing</w:t>
      </w:r>
    </w:p>
    <w:p w14:paraId="1C4FD06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Integrating testing is a systematic technique for constructing Program structure while conducting tests to uncover error associates with interfacing .The objective is to take unit modules and built a program structure that has been directed by design.</w:t>
      </w:r>
    </w:p>
    <w:p w14:paraId="3CFB34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Testing will test whether the modules work well together.</w:t>
      </w:r>
    </w:p>
    <w:p w14:paraId="0C1AAD22"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This will check whether the design is correct.</w:t>
      </w:r>
    </w:p>
    <w:p w14:paraId="7670AA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can be done in 4 different ways:</w:t>
      </w:r>
    </w:p>
    <w:p w14:paraId="5B4AA0DB" w14:textId="02F29A83" w:rsidR="00A470C1" w:rsidRPr="00A470C1" w:rsidRDefault="001B2973" w:rsidP="00A15B0C">
      <w:pPr>
        <w:pStyle w:val="NoSpacing"/>
        <w:spacing w:line="276" w:lineRule="auto"/>
        <w:jc w:val="both"/>
        <w:rPr>
          <w:rFonts w:ascii="Times New Roman" w:hAnsi="Times New Roman"/>
          <w:b/>
          <w:sz w:val="24"/>
          <w:szCs w:val="24"/>
        </w:rPr>
      </w:pPr>
      <w:r>
        <w:rPr>
          <w:rFonts w:ascii="Times New Roman" w:hAnsi="Times New Roman"/>
          <w:b/>
          <w:sz w:val="24"/>
          <w:szCs w:val="24"/>
        </w:rPr>
        <w:t>6</w:t>
      </w:r>
      <w:r w:rsidR="00A15B0C">
        <w:rPr>
          <w:rFonts w:ascii="Times New Roman" w:hAnsi="Times New Roman"/>
          <w:b/>
          <w:sz w:val="24"/>
          <w:szCs w:val="24"/>
        </w:rPr>
        <w:t xml:space="preserve">.2.3  </w:t>
      </w:r>
      <w:r w:rsidR="009F32E4" w:rsidRPr="00F332EC">
        <w:rPr>
          <w:rFonts w:ascii="Times New Roman" w:hAnsi="Times New Roman"/>
          <w:b/>
          <w:sz w:val="24"/>
          <w:szCs w:val="24"/>
        </w:rPr>
        <w:t>System testing</w:t>
      </w:r>
    </w:p>
    <w:p w14:paraId="6C8FA2E4" w14:textId="3289922B"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is the process of testing the completed software as a part of the environment it was created for. It is done to ensure that all the requirements specified by the customer are met. System testing involves functional testing and performance testing.</w:t>
      </w:r>
    </w:p>
    <w:p w14:paraId="5D68E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System Testing will contain the following testing :</w:t>
      </w:r>
    </w:p>
    <w:p w14:paraId="1DBCBAA5"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Functional Testing.</w:t>
      </w:r>
    </w:p>
    <w:p w14:paraId="6C50FB4B"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Performance Testing.</w:t>
      </w:r>
    </w:p>
    <w:p w14:paraId="79C564A7"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Function Testing will test the implementation of the business needs.</w:t>
      </w:r>
    </w:p>
    <w:p w14:paraId="7BC29984" w14:textId="0CF3EA71" w:rsidR="002E33B9" w:rsidRDefault="009F32E4" w:rsidP="002078B7">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Performance Testing will test the non-functional requirements of the system like the speed, load etc</w:t>
      </w:r>
    </w:p>
    <w:p w14:paraId="0475B829" w14:textId="77777777" w:rsidR="002078B7" w:rsidRDefault="002078B7" w:rsidP="002078B7">
      <w:pPr>
        <w:autoSpaceDE w:val="0"/>
        <w:autoSpaceDN w:val="0"/>
        <w:adjustRightInd w:val="0"/>
        <w:spacing w:line="276" w:lineRule="auto"/>
        <w:jc w:val="both"/>
        <w:rPr>
          <w:rFonts w:ascii="Times New Roman" w:hAnsi="Times New Roman" w:cs="Times New Roman"/>
          <w:bCs/>
          <w:sz w:val="24"/>
          <w:szCs w:val="24"/>
        </w:rPr>
      </w:pPr>
    </w:p>
    <w:p w14:paraId="5AA3DB52" w14:textId="77777777" w:rsidR="003E3792" w:rsidRPr="001B2973" w:rsidRDefault="00F332EC" w:rsidP="001B2973">
      <w:pPr>
        <w:shd w:val="clear" w:color="auto" w:fill="FFFFFF"/>
        <w:spacing w:after="0" w:line="276" w:lineRule="auto"/>
        <w:jc w:val="both"/>
        <w:rPr>
          <w:rFonts w:ascii="Times New Roman" w:hAnsi="Times New Roman" w:cs="Times New Roman"/>
          <w:b/>
          <w:bCs/>
          <w:sz w:val="24"/>
          <w:szCs w:val="24"/>
        </w:rPr>
      </w:pPr>
      <w:r w:rsidRPr="001B2973">
        <w:rPr>
          <w:rFonts w:ascii="Times New Roman" w:hAnsi="Times New Roman" w:cs="Times New Roman"/>
          <w:b/>
          <w:bCs/>
          <w:sz w:val="24"/>
          <w:szCs w:val="24"/>
        </w:rPr>
        <w:t>SOME</w:t>
      </w:r>
      <w:r w:rsidR="00CE4595" w:rsidRPr="001B2973">
        <w:rPr>
          <w:rFonts w:ascii="Times New Roman" w:hAnsi="Times New Roman" w:cs="Times New Roman"/>
          <w:b/>
          <w:bCs/>
          <w:sz w:val="24"/>
          <w:szCs w:val="24"/>
        </w:rPr>
        <w:t xml:space="preserve"> IMPORTANT</w:t>
      </w:r>
      <w:r w:rsidRPr="001B2973">
        <w:rPr>
          <w:rFonts w:ascii="Times New Roman" w:hAnsi="Times New Roman" w:cs="Times New Roman"/>
          <w:b/>
          <w:bCs/>
          <w:sz w:val="24"/>
          <w:szCs w:val="24"/>
        </w:rPr>
        <w:t xml:space="preserve"> OBSERVTIONS</w:t>
      </w:r>
    </w:p>
    <w:p w14:paraId="5B21B21A" w14:textId="77777777" w:rsidR="00C57D99" w:rsidRPr="00C57D99" w:rsidRDefault="00C57D99" w:rsidP="003E15D2">
      <w:pPr>
        <w:spacing w:line="276" w:lineRule="auto"/>
        <w:jc w:val="both"/>
        <w:rPr>
          <w:rFonts w:ascii="Times New Roman" w:hAnsi="Times New Roman" w:cs="Times New Roman"/>
          <w:bCs/>
          <w:sz w:val="24"/>
          <w:szCs w:val="24"/>
          <w:lang w:val="en-US"/>
        </w:rPr>
      </w:pPr>
    </w:p>
    <w:p w14:paraId="36BA7D11" w14:textId="489A77CF" w:rsidR="00C57D99" w:rsidRPr="00DB5A1D" w:rsidRDefault="006D7D6D" w:rsidP="003E15D2">
      <w:pPr>
        <w:spacing w:line="276" w:lineRule="auto"/>
        <w:jc w:val="both"/>
        <w:rPr>
          <w:rFonts w:ascii="Times New Roman" w:hAnsi="Times New Roman" w:cs="Times New Roman"/>
          <w:b/>
          <w:sz w:val="24"/>
          <w:szCs w:val="24"/>
          <w:lang w:val="en-US"/>
        </w:rPr>
      </w:pPr>
      <w:r w:rsidRPr="00DB5A1D">
        <w:rPr>
          <w:rFonts w:ascii="Times New Roman" w:hAnsi="Times New Roman" w:cs="Times New Roman"/>
          <w:b/>
          <w:sz w:val="24"/>
          <w:szCs w:val="24"/>
          <w:lang w:val="en-US"/>
        </w:rPr>
        <w:t xml:space="preserve"> </w:t>
      </w:r>
      <w:r w:rsidR="001B2973">
        <w:rPr>
          <w:rFonts w:ascii="Times New Roman" w:hAnsi="Times New Roman" w:cs="Times New Roman"/>
          <w:b/>
          <w:sz w:val="24"/>
          <w:szCs w:val="24"/>
          <w:lang w:val="en-US"/>
        </w:rPr>
        <w:t>6</w:t>
      </w:r>
      <w:r w:rsidR="00A15B0C">
        <w:rPr>
          <w:rFonts w:ascii="Times New Roman" w:hAnsi="Times New Roman" w:cs="Times New Roman"/>
          <w:b/>
          <w:sz w:val="24"/>
          <w:szCs w:val="24"/>
          <w:lang w:val="en-US"/>
        </w:rPr>
        <w:t xml:space="preserve">.3.1 </w:t>
      </w:r>
      <w:r w:rsidR="00DB5A1D">
        <w:rPr>
          <w:rFonts w:ascii="Times New Roman" w:hAnsi="Times New Roman" w:cs="Times New Roman"/>
          <w:b/>
          <w:sz w:val="24"/>
          <w:szCs w:val="24"/>
          <w:lang w:val="en-US"/>
        </w:rPr>
        <w:t xml:space="preserve"> </w:t>
      </w:r>
      <w:r w:rsidR="00C57D99" w:rsidRPr="00DB5A1D">
        <w:rPr>
          <w:rFonts w:ascii="Times New Roman" w:hAnsi="Times New Roman" w:cs="Times New Roman"/>
          <w:b/>
          <w:sz w:val="24"/>
          <w:szCs w:val="24"/>
          <w:lang w:val="en-US"/>
        </w:rPr>
        <w:t xml:space="preserve">System Testing and Validation Results. </w:t>
      </w:r>
    </w:p>
    <w:p w14:paraId="2B5CC50D" w14:textId="63B462B1" w:rsidR="00C57D99" w:rsidRPr="00C57D99" w:rsidRDefault="00C57D99" w:rsidP="003E15D2">
      <w:pPr>
        <w:spacing w:line="276" w:lineRule="auto"/>
        <w:jc w:val="both"/>
        <w:rPr>
          <w:rFonts w:ascii="Times New Roman" w:hAnsi="Times New Roman" w:cs="Times New Roman"/>
          <w:bCs/>
          <w:sz w:val="24"/>
          <w:szCs w:val="24"/>
          <w:lang w:val="en-US"/>
        </w:rPr>
      </w:pPr>
      <w:bookmarkStart w:id="19" w:name="_Hlk78110037"/>
      <w:r w:rsidRPr="00C57D99">
        <w:rPr>
          <w:rFonts w:ascii="Times New Roman" w:hAnsi="Times New Roman" w:cs="Times New Roman"/>
          <w:bCs/>
          <w:sz w:val="24"/>
          <w:szCs w:val="24"/>
          <w:lang w:val="en-US"/>
        </w:rPr>
        <w:t xml:space="preserve">System testing was done after the system was duly coded. Individual modules of the system were checked to ensure they are fully functional units before the integrating them. This was done by examining each unit; each script was checked to ensure that it functions as required and that it performed exactly as intended.  The  success of  each individual  unit gave us the  go  ahead  to carryout integration testing. </w:t>
      </w:r>
    </w:p>
    <w:p w14:paraId="21004F54" w14:textId="4544994B" w:rsidR="00F42B9C" w:rsidRPr="00EE08D7" w:rsidRDefault="00C57D99" w:rsidP="003E15D2">
      <w:pPr>
        <w:spacing w:line="276" w:lineRule="auto"/>
        <w:jc w:val="both"/>
        <w:rPr>
          <w:rFonts w:ascii="Times New Roman" w:hAnsi="Times New Roman" w:cs="Times New Roman"/>
          <w:bCs/>
          <w:sz w:val="24"/>
          <w:szCs w:val="24"/>
          <w:lang w:val="en-US"/>
        </w:rPr>
      </w:pPr>
      <w:r w:rsidRPr="00C57D99">
        <w:rPr>
          <w:rFonts w:ascii="Times New Roman" w:hAnsi="Times New Roman" w:cs="Times New Roman"/>
          <w:bCs/>
          <w:sz w:val="24"/>
          <w:szCs w:val="24"/>
          <w:lang w:val="en-US"/>
        </w:rPr>
        <w:t>The  system  was  validated  using  a  short  questionnaire  that  was  filled  by representatives of the users who were let to interact with the system using test data and provided feedback about the system features. This was done to assess if the system met their needs and requirements as regards. It was found out that the system performed in conformance to the then defined user needs  and requirements. Results of the validation are shown as percentages of respon</w:t>
      </w:r>
      <w:r w:rsidR="00EE08D7">
        <w:rPr>
          <w:rFonts w:ascii="Times New Roman" w:hAnsi="Times New Roman" w:cs="Times New Roman"/>
          <w:bCs/>
          <w:sz w:val="24"/>
          <w:szCs w:val="24"/>
          <w:lang w:val="en-US"/>
        </w:rPr>
        <w:t>dents against each requirement.</w:t>
      </w:r>
      <w:bookmarkEnd w:id="19"/>
    </w:p>
    <w:p w14:paraId="23F0078F" w14:textId="47110E31" w:rsidR="00EE08D7" w:rsidRPr="007829A3" w:rsidRDefault="001B2973" w:rsidP="003E15D2">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4A3F24">
        <w:rPr>
          <w:rFonts w:ascii="Times New Roman" w:hAnsi="Times New Roman" w:cs="Times New Roman"/>
          <w:b/>
          <w:bCs/>
          <w:sz w:val="24"/>
          <w:szCs w:val="24"/>
          <w:lang w:val="en-US"/>
        </w:rPr>
        <w:t>.3.</w:t>
      </w:r>
      <w:r w:rsidR="00DB5A1D">
        <w:rPr>
          <w:rFonts w:ascii="Times New Roman" w:hAnsi="Times New Roman" w:cs="Times New Roman"/>
          <w:b/>
          <w:bCs/>
          <w:sz w:val="24"/>
          <w:szCs w:val="24"/>
          <w:lang w:val="en-US"/>
        </w:rPr>
        <w:t>2</w:t>
      </w:r>
      <w:r w:rsidR="004A3F24">
        <w:rPr>
          <w:rFonts w:ascii="Times New Roman" w:hAnsi="Times New Roman" w:cs="Times New Roman"/>
          <w:b/>
          <w:bCs/>
          <w:sz w:val="24"/>
          <w:szCs w:val="24"/>
          <w:lang w:val="en-US"/>
        </w:rPr>
        <w:t xml:space="preserve"> </w:t>
      </w:r>
      <w:r w:rsidR="00EE08D7" w:rsidRPr="007829A3">
        <w:rPr>
          <w:rFonts w:ascii="Times New Roman" w:hAnsi="Times New Roman" w:cs="Times New Roman"/>
          <w:b/>
          <w:bCs/>
          <w:sz w:val="24"/>
          <w:szCs w:val="24"/>
          <w:lang w:val="en-US"/>
        </w:rPr>
        <w:t>Testing Test Scenarios</w:t>
      </w:r>
    </w:p>
    <w:p w14:paraId="4A5EBBB6" w14:textId="74CBD382" w:rsidR="00EE08D7" w:rsidRPr="009E7041" w:rsidRDefault="00DB5A1D" w:rsidP="009A3F81">
      <w:pPr>
        <w:pStyle w:val="NoSpacing"/>
        <w:rPr>
          <w:rFonts w:ascii="Times New Roman" w:hAnsi="Times New Roman"/>
          <w:sz w:val="24"/>
          <w:szCs w:val="24"/>
        </w:rPr>
      </w:pPr>
      <w:r w:rsidRPr="009E7041">
        <w:rPr>
          <w:rFonts w:ascii="Times New Roman" w:hAnsi="Times New Roman"/>
          <w:sz w:val="24"/>
          <w:szCs w:val="24"/>
        </w:rPr>
        <w:lastRenderedPageBreak/>
        <w:t>1.</w:t>
      </w:r>
      <w:r w:rsidR="00EE08D7" w:rsidRPr="009E7041">
        <w:rPr>
          <w:rFonts w:ascii="Times New Roman" w:hAnsi="Times New Roman"/>
          <w:sz w:val="24"/>
          <w:szCs w:val="24"/>
        </w:rPr>
        <w:t>Check</w:t>
      </w:r>
      <w:r w:rsidR="009A3F81" w:rsidRPr="009E7041">
        <w:rPr>
          <w:rFonts w:ascii="Times New Roman" w:hAnsi="Times New Roman"/>
          <w:sz w:val="24"/>
          <w:szCs w:val="24"/>
        </w:rPr>
        <w:t xml:space="preserve"> </w:t>
      </w:r>
      <w:r w:rsidR="00EE08D7" w:rsidRPr="009E7041">
        <w:rPr>
          <w:rFonts w:ascii="Times New Roman" w:hAnsi="Times New Roman"/>
          <w:sz w:val="24"/>
          <w:szCs w:val="24"/>
        </w:rPr>
        <w:t>if the page load time is within the acceptable range.</w:t>
      </w:r>
      <w:r w:rsidR="00EE08D7" w:rsidRPr="009E7041">
        <w:rPr>
          <w:rFonts w:ascii="Times New Roman" w:hAnsi="Times New Roman"/>
          <w:sz w:val="24"/>
          <w:szCs w:val="24"/>
        </w:rPr>
        <w:br/>
        <w:t>2.Check</w:t>
      </w:r>
      <w:r w:rsidRPr="009E7041">
        <w:rPr>
          <w:rFonts w:ascii="Times New Roman" w:hAnsi="Times New Roman"/>
          <w:sz w:val="24"/>
          <w:szCs w:val="24"/>
        </w:rPr>
        <w:t xml:space="preserve"> </w:t>
      </w:r>
      <w:r w:rsidR="00EE08D7" w:rsidRPr="009E7041">
        <w:rPr>
          <w:rFonts w:ascii="Times New Roman" w:hAnsi="Times New Roman"/>
          <w:sz w:val="24"/>
          <w:szCs w:val="24"/>
        </w:rPr>
        <w:t>the page load on slow connections.</w:t>
      </w:r>
      <w:r w:rsidR="00EE08D7" w:rsidRPr="009E7041">
        <w:rPr>
          <w:rFonts w:ascii="Times New Roman" w:hAnsi="Times New Roman"/>
          <w:sz w:val="24"/>
          <w:szCs w:val="24"/>
        </w:rPr>
        <w:br/>
        <w:t>3.Check the response time for any action under a light, normal, moderate, and heavy load conditions.</w:t>
      </w:r>
      <w:r w:rsidR="00EE08D7" w:rsidRPr="009E7041">
        <w:rPr>
          <w:rFonts w:ascii="Times New Roman" w:hAnsi="Times New Roman"/>
          <w:sz w:val="24"/>
          <w:szCs w:val="24"/>
        </w:rPr>
        <w:br/>
        <w:t>4.Check the performance of database stored procedures and triggers.</w:t>
      </w:r>
      <w:r w:rsidR="00EE08D7" w:rsidRPr="009E7041">
        <w:rPr>
          <w:rFonts w:ascii="Times New Roman" w:hAnsi="Times New Roman"/>
          <w:sz w:val="24"/>
          <w:szCs w:val="24"/>
        </w:rPr>
        <w:br/>
        <w:t>5.Check the database execution time.</w:t>
      </w:r>
      <w:r w:rsidR="00EE08D7" w:rsidRPr="009E7041">
        <w:rPr>
          <w:rFonts w:ascii="Times New Roman" w:hAnsi="Times New Roman"/>
          <w:sz w:val="24"/>
          <w:szCs w:val="24"/>
        </w:rPr>
        <w:br/>
        <w:t>6.Check for load testing of the application.</w:t>
      </w:r>
      <w:r w:rsidR="00EE08D7" w:rsidRPr="009E7041">
        <w:rPr>
          <w:rFonts w:ascii="Times New Roman" w:hAnsi="Times New Roman"/>
          <w:sz w:val="24"/>
          <w:szCs w:val="24"/>
        </w:rPr>
        <w:br/>
        <w:t>7.Check for the Stress testing of the application.</w:t>
      </w:r>
      <w:r w:rsidR="00EE08D7" w:rsidRPr="009E7041">
        <w:rPr>
          <w:rFonts w:ascii="Times New Roman" w:hAnsi="Times New Roman"/>
          <w:sz w:val="24"/>
          <w:szCs w:val="24"/>
        </w:rPr>
        <w:br/>
        <w:t>8. Check CPU and memory usage under peak load conditions.</w:t>
      </w:r>
    </w:p>
    <w:p w14:paraId="45E5C927" w14:textId="7E4F8809" w:rsidR="00F42B9C" w:rsidRPr="003E4041" w:rsidRDefault="00525C82" w:rsidP="003E15D2">
      <w:pPr>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We have checked for scenarios and find that our system performing well in the circumstances</w:t>
      </w:r>
      <w:r w:rsidR="00987FEE">
        <w:rPr>
          <w:rFonts w:ascii="Times New Roman" w:hAnsi="Times New Roman" w:cs="Times New Roman"/>
          <w:bCs/>
          <w:sz w:val="24"/>
          <w:szCs w:val="24"/>
          <w:lang w:val="en-US"/>
        </w:rPr>
        <w:t>.</w:t>
      </w:r>
    </w:p>
    <w:p w14:paraId="4FA5169E" w14:textId="77777777" w:rsidR="003E4041" w:rsidRDefault="003E4041" w:rsidP="003E4041">
      <w:pPr>
        <w:autoSpaceDE w:val="0"/>
        <w:autoSpaceDN w:val="0"/>
        <w:spacing w:after="0"/>
        <w:ind w:left="3"/>
        <w:rPr>
          <w:rFonts w:ascii="Times New Roman" w:eastAsia="Times New Roman" w:hAnsi="Times New Roman" w:cs="Times New Roman"/>
          <w:b/>
          <w:bCs/>
          <w:color w:val="000000"/>
          <w:sz w:val="24"/>
          <w:szCs w:val="24"/>
        </w:rPr>
      </w:pPr>
    </w:p>
    <w:p w14:paraId="1F384DE6" w14:textId="2BCFE22A" w:rsidR="003E4041" w:rsidRDefault="001B2973" w:rsidP="003E4041">
      <w:pPr>
        <w:autoSpaceDE w:val="0"/>
        <w:autoSpaceDN w:val="0"/>
        <w:spacing w:after="0"/>
        <w:ind w:left="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r w:rsidR="00F3618E">
        <w:rPr>
          <w:rFonts w:ascii="Times New Roman" w:eastAsia="Times New Roman" w:hAnsi="Times New Roman" w:cs="Times New Roman"/>
          <w:b/>
          <w:bCs/>
          <w:color w:val="000000"/>
          <w:sz w:val="24"/>
          <w:szCs w:val="24"/>
        </w:rPr>
        <w:t>.4</w:t>
      </w:r>
      <w:r w:rsidR="003E4041">
        <w:rPr>
          <w:rFonts w:ascii="Times New Roman" w:eastAsia="Times New Roman" w:hAnsi="Times New Roman" w:cs="Times New Roman"/>
          <w:b/>
          <w:bCs/>
          <w:color w:val="000000"/>
          <w:spacing w:val="3"/>
          <w:w w:val="103"/>
          <w:sz w:val="24"/>
          <w:szCs w:val="24"/>
        </w:rPr>
        <w:t xml:space="preserve"> </w:t>
      </w:r>
      <w:bookmarkStart w:id="20" w:name="_Hlk78109918"/>
      <w:r w:rsidR="003E4041" w:rsidRPr="007D4636">
        <w:rPr>
          <w:rFonts w:ascii="Times New Roman" w:eastAsia="Times New Roman" w:hAnsi="Times New Roman" w:cs="Times New Roman"/>
          <w:b/>
          <w:bCs/>
          <w:color w:val="000000"/>
          <w:spacing w:val="16"/>
          <w:sz w:val="24"/>
          <w:szCs w:val="24"/>
        </w:rPr>
        <w:t>TEST</w:t>
      </w:r>
      <w:r w:rsidR="003E4041">
        <w:rPr>
          <w:rFonts w:ascii="Times New Roman" w:eastAsia="Times New Roman" w:hAnsi="Times New Roman" w:cs="Times New Roman"/>
          <w:b/>
          <w:bCs/>
          <w:color w:val="000000"/>
          <w:spacing w:val="16"/>
          <w:sz w:val="24"/>
          <w:szCs w:val="24"/>
        </w:rPr>
        <w:t xml:space="preserve"> </w:t>
      </w:r>
      <w:r w:rsidR="003E4041" w:rsidRPr="007D4636">
        <w:rPr>
          <w:rFonts w:ascii="Times New Roman" w:eastAsia="Times New Roman" w:hAnsi="Times New Roman" w:cs="Times New Roman"/>
          <w:b/>
          <w:bCs/>
          <w:color w:val="000000"/>
          <w:w w:val="99"/>
          <w:sz w:val="24"/>
          <w:szCs w:val="24"/>
        </w:rPr>
        <w:t>C</w:t>
      </w:r>
      <w:r w:rsidR="003E4041" w:rsidRPr="007D4636">
        <w:rPr>
          <w:rFonts w:ascii="Times New Roman" w:eastAsia="Times New Roman" w:hAnsi="Times New Roman" w:cs="Times New Roman"/>
          <w:b/>
          <w:bCs/>
          <w:color w:val="000000"/>
          <w:spacing w:val="7"/>
          <w:sz w:val="24"/>
          <w:szCs w:val="24"/>
        </w:rPr>
        <w:t>AS</w:t>
      </w:r>
      <w:r w:rsidR="003E4041" w:rsidRPr="007D4636">
        <w:rPr>
          <w:rFonts w:ascii="Times New Roman" w:eastAsia="Times New Roman" w:hAnsi="Times New Roman" w:cs="Times New Roman"/>
          <w:b/>
          <w:bCs/>
          <w:color w:val="000000"/>
          <w:sz w:val="24"/>
          <w:szCs w:val="24"/>
        </w:rPr>
        <w:t>E</w:t>
      </w:r>
      <w:r w:rsidR="003E4041">
        <w:rPr>
          <w:rFonts w:ascii="Times New Roman" w:eastAsia="Times New Roman" w:hAnsi="Times New Roman" w:cs="Times New Roman"/>
          <w:b/>
          <w:bCs/>
          <w:color w:val="000000"/>
          <w:sz w:val="24"/>
          <w:szCs w:val="24"/>
        </w:rPr>
        <w:t xml:space="preserve"> </w:t>
      </w:r>
      <w:r w:rsidR="003E4041" w:rsidRPr="007D4636">
        <w:rPr>
          <w:rFonts w:ascii="Times New Roman" w:eastAsia="Times New Roman" w:hAnsi="Times New Roman" w:cs="Times New Roman"/>
          <w:b/>
          <w:bCs/>
          <w:color w:val="000000"/>
          <w:spacing w:val="-1"/>
          <w:w w:val="104"/>
          <w:sz w:val="24"/>
          <w:szCs w:val="24"/>
        </w:rPr>
        <w:t>RE</w:t>
      </w:r>
      <w:r w:rsidR="003E4041" w:rsidRPr="007D4636">
        <w:rPr>
          <w:rFonts w:ascii="Times New Roman" w:eastAsia="Times New Roman" w:hAnsi="Times New Roman" w:cs="Times New Roman"/>
          <w:b/>
          <w:bCs/>
          <w:color w:val="000000"/>
          <w:spacing w:val="10"/>
          <w:w w:val="101"/>
          <w:sz w:val="24"/>
          <w:szCs w:val="24"/>
        </w:rPr>
        <w:t>SUL</w:t>
      </w:r>
      <w:r w:rsidR="003E4041" w:rsidRPr="007D4636">
        <w:rPr>
          <w:rFonts w:ascii="Times New Roman" w:eastAsia="Times New Roman" w:hAnsi="Times New Roman" w:cs="Times New Roman"/>
          <w:b/>
          <w:bCs/>
          <w:color w:val="000000"/>
          <w:w w:val="105"/>
          <w:sz w:val="24"/>
          <w:szCs w:val="24"/>
        </w:rPr>
        <w:t>T</w:t>
      </w:r>
      <w:r w:rsidR="003E4041">
        <w:rPr>
          <w:rFonts w:ascii="Times New Roman" w:eastAsia="Times New Roman" w:hAnsi="Times New Roman" w:cs="Times New Roman"/>
          <w:b/>
          <w:bCs/>
          <w:color w:val="000000"/>
          <w:w w:val="105"/>
          <w:sz w:val="24"/>
          <w:szCs w:val="24"/>
        </w:rPr>
        <w:t xml:space="preserve"> </w:t>
      </w:r>
      <w:r w:rsidR="003E4041" w:rsidRPr="007D4636">
        <w:rPr>
          <w:rFonts w:ascii="Times New Roman" w:eastAsia="Times New Roman" w:hAnsi="Times New Roman" w:cs="Times New Roman"/>
          <w:b/>
          <w:bCs/>
          <w:color w:val="000000"/>
          <w:w w:val="105"/>
          <w:sz w:val="24"/>
          <w:szCs w:val="24"/>
        </w:rPr>
        <w:t>S</w:t>
      </w:r>
      <w:r w:rsidR="003E4041" w:rsidRPr="007D4636">
        <w:rPr>
          <w:rFonts w:ascii="Times New Roman" w:eastAsia="Times New Roman" w:hAnsi="Times New Roman" w:cs="Times New Roman"/>
          <w:b/>
          <w:bCs/>
          <w:color w:val="000000"/>
          <w:spacing w:val="-3"/>
          <w:w w:val="105"/>
          <w:sz w:val="24"/>
          <w:szCs w:val="24"/>
        </w:rPr>
        <w:t>UM</w:t>
      </w:r>
      <w:r w:rsidR="003E4041" w:rsidRPr="007D4636">
        <w:rPr>
          <w:rFonts w:ascii="Times New Roman" w:eastAsia="Times New Roman" w:hAnsi="Times New Roman" w:cs="Times New Roman"/>
          <w:b/>
          <w:bCs/>
          <w:color w:val="000000"/>
          <w:sz w:val="24"/>
          <w:szCs w:val="24"/>
        </w:rPr>
        <w:t>M</w:t>
      </w:r>
      <w:r w:rsidR="003E4041" w:rsidRPr="007D4636">
        <w:rPr>
          <w:rFonts w:ascii="Times New Roman" w:eastAsia="Times New Roman" w:hAnsi="Times New Roman" w:cs="Times New Roman"/>
          <w:b/>
          <w:bCs/>
          <w:color w:val="000000"/>
          <w:w w:val="104"/>
          <w:sz w:val="24"/>
          <w:szCs w:val="24"/>
        </w:rPr>
        <w:t>AR</w:t>
      </w:r>
      <w:r w:rsidR="003E4041" w:rsidRPr="007D4636">
        <w:rPr>
          <w:rFonts w:ascii="Times New Roman" w:eastAsia="Times New Roman" w:hAnsi="Times New Roman" w:cs="Times New Roman"/>
          <w:b/>
          <w:bCs/>
          <w:color w:val="000000"/>
          <w:sz w:val="24"/>
          <w:szCs w:val="24"/>
        </w:rPr>
        <w:t>Y</w:t>
      </w:r>
    </w:p>
    <w:p w14:paraId="6410E372" w14:textId="77777777" w:rsidR="003E4041" w:rsidRPr="007D4636" w:rsidRDefault="003E4041" w:rsidP="003E4041">
      <w:pPr>
        <w:autoSpaceDE w:val="0"/>
        <w:autoSpaceDN w:val="0"/>
        <w:spacing w:after="0"/>
        <w:ind w:left="3"/>
        <w:rPr>
          <w:rFonts w:ascii="Times New Roman" w:hAnsi="Times New Roman" w:cs="Times New Roman"/>
          <w:sz w:val="24"/>
          <w:szCs w:val="24"/>
        </w:rPr>
      </w:pPr>
    </w:p>
    <w:tbl>
      <w:tblPr>
        <w:tblW w:w="0" w:type="auto"/>
        <w:tblInd w:w="598" w:type="dxa"/>
        <w:tblCellMar>
          <w:left w:w="0" w:type="dxa"/>
          <w:right w:w="0" w:type="dxa"/>
        </w:tblCellMar>
        <w:tblLook w:val="0660" w:firstRow="1" w:lastRow="1" w:firstColumn="0" w:lastColumn="0" w:noHBand="1" w:noVBand="1"/>
      </w:tblPr>
      <w:tblGrid>
        <w:gridCol w:w="1971"/>
        <w:gridCol w:w="3656"/>
        <w:gridCol w:w="2115"/>
      </w:tblGrid>
      <w:tr w:rsidR="003E4041" w:rsidRPr="007D4636" w14:paraId="29765446" w14:textId="77777777" w:rsidTr="003E4041">
        <w:trPr>
          <w:trHeight w:hRule="exact" w:val="362"/>
        </w:trPr>
        <w:tc>
          <w:tcPr>
            <w:tcW w:w="1971" w:type="dxa"/>
            <w:vMerge w:val="restart"/>
          </w:tcPr>
          <w:p w14:paraId="4E113770" w14:textId="77777777" w:rsidR="003E4041" w:rsidRPr="007D4636" w:rsidRDefault="003E4041" w:rsidP="00B62A0F">
            <w:pPr>
              <w:autoSpaceDE w:val="0"/>
              <w:autoSpaceDN w:val="0"/>
              <w:spacing w:before="14"/>
              <w:ind w:left="113"/>
              <w:rPr>
                <w:rFonts w:ascii="Times New Roman" w:hAnsi="Times New Roman" w:cs="Times New Roman"/>
                <w:sz w:val="24"/>
                <w:szCs w:val="24"/>
              </w:rPr>
            </w:pPr>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1"/>
                <w:sz w:val="24"/>
                <w:szCs w:val="24"/>
              </w:rPr>
              <w:t>e</w:t>
            </w:r>
            <w:r w:rsidRPr="007D4636">
              <w:rPr>
                <w:rFonts w:ascii="Times New Roman" w:eastAsia="Times New Roman" w:hAnsi="Times New Roman" w:cs="Times New Roman"/>
                <w:b/>
                <w:bCs/>
                <w:color w:val="000000"/>
                <w:sz w:val="24"/>
                <w:szCs w:val="24"/>
              </w:rPr>
              <w:t>st</w:t>
            </w:r>
            <w:r w:rsidRPr="007D4636">
              <w:rPr>
                <w:rFonts w:ascii="Times New Roman" w:eastAsia="Times New Roman" w:hAnsi="Times New Roman" w:cs="Times New Roman"/>
                <w:b/>
                <w:bCs/>
                <w:color w:val="000000"/>
                <w:spacing w:val="11"/>
                <w:w w:val="101"/>
                <w:sz w:val="24"/>
                <w:szCs w:val="24"/>
              </w:rPr>
              <w:t>Cas</w:t>
            </w:r>
            <w:r w:rsidRPr="007D4636">
              <w:rPr>
                <w:rFonts w:ascii="Times New Roman" w:eastAsia="Times New Roman" w:hAnsi="Times New Roman" w:cs="Times New Roman"/>
                <w:b/>
                <w:bCs/>
                <w:color w:val="000000"/>
                <w:spacing w:val="-2"/>
                <w:w w:val="103"/>
                <w:sz w:val="24"/>
                <w:szCs w:val="24"/>
              </w:rPr>
              <w:t>e</w:t>
            </w:r>
            <w:r w:rsidRPr="007D4636">
              <w:rPr>
                <w:rFonts w:ascii="Times New Roman" w:eastAsia="Times New Roman" w:hAnsi="Times New Roman" w:cs="Times New Roman"/>
                <w:b/>
                <w:bCs/>
                <w:color w:val="000000"/>
                <w:sz w:val="24"/>
                <w:szCs w:val="24"/>
              </w:rPr>
              <w:t>#</w:t>
            </w:r>
          </w:p>
        </w:tc>
        <w:tc>
          <w:tcPr>
            <w:tcW w:w="3656" w:type="dxa"/>
            <w:vMerge w:val="restart"/>
          </w:tcPr>
          <w:p w14:paraId="05889716" w14:textId="77777777" w:rsidR="003E4041" w:rsidRPr="007D4636" w:rsidRDefault="003E4041" w:rsidP="00B62A0F">
            <w:pPr>
              <w:autoSpaceDE w:val="0"/>
              <w:autoSpaceDN w:val="0"/>
              <w:spacing w:before="14"/>
              <w:ind w:left="113"/>
              <w:rPr>
                <w:rFonts w:ascii="Times New Roman" w:hAnsi="Times New Roman" w:cs="Times New Roman"/>
                <w:sz w:val="24"/>
                <w:szCs w:val="24"/>
              </w:rPr>
            </w:pPr>
            <w:r w:rsidRPr="007D4636">
              <w:rPr>
                <w:rFonts w:ascii="Times New Roman" w:eastAsia="Times New Roman" w:hAnsi="Times New Roman" w:cs="Times New Roman"/>
                <w:b/>
                <w:bCs/>
                <w:color w:val="000000"/>
                <w:w w:val="99"/>
                <w:sz w:val="24"/>
                <w:szCs w:val="24"/>
              </w:rPr>
              <w:t>D</w:t>
            </w:r>
            <w:r w:rsidRPr="007D4636">
              <w:rPr>
                <w:rFonts w:ascii="Times New Roman" w:eastAsia="Times New Roman" w:hAnsi="Times New Roman" w:cs="Times New Roman"/>
                <w:b/>
                <w:bCs/>
                <w:color w:val="000000"/>
                <w:sz w:val="24"/>
                <w:szCs w:val="24"/>
              </w:rPr>
              <w:t>es</w:t>
            </w:r>
            <w:r w:rsidRPr="007D4636">
              <w:rPr>
                <w:rFonts w:ascii="Times New Roman" w:eastAsia="Times New Roman" w:hAnsi="Times New Roman" w:cs="Times New Roman"/>
                <w:b/>
                <w:bCs/>
                <w:color w:val="000000"/>
                <w:spacing w:val="3"/>
                <w:w w:val="96"/>
                <w:sz w:val="24"/>
                <w:szCs w:val="24"/>
              </w:rPr>
              <w:t>c</w:t>
            </w:r>
            <w:r w:rsidRPr="007D4636">
              <w:rPr>
                <w:rFonts w:ascii="Times New Roman" w:eastAsia="Times New Roman" w:hAnsi="Times New Roman" w:cs="Times New Roman"/>
                <w:b/>
                <w:bCs/>
                <w:color w:val="000000"/>
                <w:sz w:val="24"/>
                <w:szCs w:val="24"/>
              </w:rPr>
              <w:t>r</w:t>
            </w:r>
            <w:r w:rsidRPr="007D4636">
              <w:rPr>
                <w:rFonts w:ascii="Times New Roman" w:eastAsia="Times New Roman" w:hAnsi="Times New Roman" w:cs="Times New Roman"/>
                <w:b/>
                <w:bCs/>
                <w:color w:val="000000"/>
                <w:spacing w:val="7"/>
                <w:sz w:val="24"/>
                <w:szCs w:val="24"/>
              </w:rPr>
              <w:t>ip</w:t>
            </w:r>
            <w:r w:rsidRPr="007D4636">
              <w:rPr>
                <w:rFonts w:ascii="Times New Roman" w:eastAsia="Times New Roman" w:hAnsi="Times New Roman" w:cs="Times New Roman"/>
                <w:b/>
                <w:bCs/>
                <w:color w:val="000000"/>
                <w:sz w:val="24"/>
                <w:szCs w:val="24"/>
              </w:rPr>
              <w:t>t</w:t>
            </w:r>
            <w:r w:rsidRPr="007D4636">
              <w:rPr>
                <w:rFonts w:ascii="Times New Roman" w:eastAsia="Times New Roman" w:hAnsi="Times New Roman" w:cs="Times New Roman"/>
                <w:b/>
                <w:bCs/>
                <w:color w:val="000000"/>
                <w:spacing w:val="5"/>
                <w:w w:val="91"/>
                <w:sz w:val="24"/>
                <w:szCs w:val="24"/>
              </w:rPr>
              <w:t>i</w:t>
            </w:r>
            <w:r w:rsidRPr="007D4636">
              <w:rPr>
                <w:rFonts w:ascii="Times New Roman" w:eastAsia="Times New Roman" w:hAnsi="Times New Roman" w:cs="Times New Roman"/>
                <w:b/>
                <w:bCs/>
                <w:color w:val="000000"/>
                <w:spacing w:val="7"/>
                <w:sz w:val="24"/>
                <w:szCs w:val="24"/>
              </w:rPr>
              <w:t>on</w:t>
            </w:r>
          </w:p>
        </w:tc>
        <w:tc>
          <w:tcPr>
            <w:tcW w:w="2115" w:type="dxa"/>
            <w:vMerge w:val="restart"/>
          </w:tcPr>
          <w:p w14:paraId="6418E0D6" w14:textId="77777777" w:rsidR="003E4041" w:rsidRPr="007D4636" w:rsidRDefault="003E4041" w:rsidP="00B62A0F">
            <w:pPr>
              <w:autoSpaceDE w:val="0"/>
              <w:autoSpaceDN w:val="0"/>
              <w:spacing w:before="14"/>
              <w:ind w:left="115"/>
              <w:rPr>
                <w:rFonts w:ascii="Times New Roman" w:hAnsi="Times New Roman" w:cs="Times New Roman"/>
                <w:sz w:val="24"/>
                <w:szCs w:val="24"/>
              </w:rPr>
            </w:pPr>
            <w:r w:rsidRPr="007D4636">
              <w:rPr>
                <w:rFonts w:ascii="Times New Roman" w:eastAsia="Times New Roman" w:hAnsi="Times New Roman" w:cs="Times New Roman"/>
                <w:b/>
                <w:bCs/>
                <w:color w:val="000000"/>
                <w:w w:val="93"/>
                <w:sz w:val="24"/>
                <w:szCs w:val="24"/>
              </w:rPr>
              <w:t>R</w:t>
            </w:r>
            <w:r w:rsidRPr="007D4636">
              <w:rPr>
                <w:rFonts w:ascii="Times New Roman" w:eastAsia="Times New Roman" w:hAnsi="Times New Roman" w:cs="Times New Roman"/>
                <w:b/>
                <w:bCs/>
                <w:color w:val="000000"/>
                <w:spacing w:val="-1"/>
                <w:w w:val="93"/>
                <w:sz w:val="24"/>
                <w:szCs w:val="24"/>
              </w:rPr>
              <w:t>e</w:t>
            </w:r>
            <w:r w:rsidRPr="007D4636">
              <w:rPr>
                <w:rFonts w:ascii="Times New Roman" w:eastAsia="Times New Roman" w:hAnsi="Times New Roman" w:cs="Times New Roman"/>
                <w:b/>
                <w:bCs/>
                <w:color w:val="000000"/>
                <w:spacing w:val="6"/>
                <w:sz w:val="24"/>
                <w:szCs w:val="24"/>
              </w:rPr>
              <w:t>sul</w:t>
            </w:r>
            <w:r w:rsidRPr="007D4636">
              <w:rPr>
                <w:rFonts w:ascii="Times New Roman" w:eastAsia="Times New Roman" w:hAnsi="Times New Roman" w:cs="Times New Roman"/>
                <w:b/>
                <w:bCs/>
                <w:color w:val="000000"/>
                <w:spacing w:val="7"/>
                <w:w w:val="84"/>
                <w:sz w:val="24"/>
                <w:szCs w:val="24"/>
              </w:rPr>
              <w:t>t</w:t>
            </w:r>
          </w:p>
        </w:tc>
      </w:tr>
      <w:tr w:rsidR="003E4041" w:rsidRPr="007D4636" w14:paraId="48528D25" w14:textId="77777777" w:rsidTr="003E4041">
        <w:trPr>
          <w:trHeight w:hRule="exact" w:val="362"/>
        </w:trPr>
        <w:tc>
          <w:tcPr>
            <w:tcW w:w="1971" w:type="dxa"/>
            <w:vMerge w:val="restart"/>
          </w:tcPr>
          <w:p w14:paraId="3B8BD5C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1</w:t>
            </w:r>
          </w:p>
        </w:tc>
        <w:tc>
          <w:tcPr>
            <w:tcW w:w="3656" w:type="dxa"/>
            <w:vMerge w:val="restart"/>
          </w:tcPr>
          <w:p w14:paraId="7E95E12D"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L</w:t>
            </w:r>
            <w:r w:rsidRPr="007D4636">
              <w:rPr>
                <w:rFonts w:ascii="Times New Roman" w:eastAsia="Times New Roman" w:hAnsi="Times New Roman" w:cs="Times New Roman"/>
                <w:bCs/>
                <w:color w:val="000000"/>
                <w:sz w:val="24"/>
                <w:szCs w:val="24"/>
              </w:rPr>
              <w:t>o</w:t>
            </w:r>
            <w:r w:rsidRPr="007D4636">
              <w:rPr>
                <w:rFonts w:ascii="Times New Roman" w:eastAsia="Times New Roman" w:hAnsi="Times New Roman" w:cs="Times New Roman"/>
                <w:bCs/>
                <w:color w:val="000000"/>
                <w:spacing w:val="5"/>
                <w:w w:val="101"/>
                <w:sz w:val="24"/>
                <w:szCs w:val="24"/>
              </w:rPr>
              <w:t>ad</w:t>
            </w:r>
            <w:r w:rsidRPr="007D4636">
              <w:rPr>
                <w:rFonts w:ascii="Times New Roman" w:eastAsia="Times New Roman" w:hAnsi="Times New Roman" w:cs="Times New Roman"/>
                <w:bCs/>
                <w:color w:val="000000"/>
                <w:sz w:val="24"/>
                <w:szCs w:val="24"/>
              </w:rPr>
              <w:t>i</w:t>
            </w:r>
            <w:r w:rsidRPr="007D4636">
              <w:rPr>
                <w:rFonts w:ascii="Times New Roman" w:eastAsia="Times New Roman" w:hAnsi="Times New Roman" w:cs="Times New Roman"/>
                <w:bCs/>
                <w:color w:val="000000"/>
                <w:spacing w:val="1"/>
                <w:w w:val="97"/>
                <w:sz w:val="24"/>
                <w:szCs w:val="24"/>
              </w:rPr>
              <w:t>n</w:t>
            </w:r>
            <w:r w:rsidRPr="007D4636">
              <w:rPr>
                <w:rFonts w:ascii="Times New Roman" w:eastAsia="Times New Roman" w:hAnsi="Times New Roman" w:cs="Times New Roman"/>
                <w:bCs/>
                <w:color w:val="000000"/>
                <w:spacing w:val="-1"/>
                <w:sz w:val="24"/>
                <w:szCs w:val="24"/>
              </w:rPr>
              <w:t>g</w:t>
            </w:r>
            <w:r>
              <w:rPr>
                <w:rFonts w:ascii="Times New Roman" w:eastAsia="Times New Roman" w:hAnsi="Times New Roman" w:cs="Times New Roman"/>
                <w:bCs/>
                <w:color w:val="000000"/>
                <w:spacing w:val="-1"/>
                <w:sz w:val="24"/>
                <w:szCs w:val="24"/>
              </w:rPr>
              <w:t xml:space="preserve"> </w:t>
            </w:r>
            <w:r w:rsidRPr="007D4636">
              <w:rPr>
                <w:rFonts w:ascii="Times New Roman" w:eastAsia="Times New Roman" w:hAnsi="Times New Roman" w:cs="Times New Roman"/>
                <w:bCs/>
                <w:color w:val="000000"/>
                <w:sz w:val="24"/>
                <w:szCs w:val="24"/>
              </w:rPr>
              <w:t>the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pacing w:val="6"/>
                <w:w w:val="101"/>
                <w:sz w:val="24"/>
                <w:szCs w:val="24"/>
              </w:rPr>
              <w:t>ho</w:t>
            </w:r>
            <w:r w:rsidRPr="007D4636">
              <w:rPr>
                <w:rFonts w:ascii="Times New Roman" w:eastAsia="Times New Roman" w:hAnsi="Times New Roman" w:cs="Times New Roman"/>
                <w:bCs/>
                <w:color w:val="000000"/>
                <w:spacing w:val="6"/>
                <w:w w:val="96"/>
                <w:sz w:val="24"/>
                <w:szCs w:val="24"/>
              </w:rPr>
              <w:t>m</w:t>
            </w:r>
            <w:r w:rsidRPr="007D4636">
              <w:rPr>
                <w:rFonts w:ascii="Times New Roman" w:eastAsia="Times New Roman" w:hAnsi="Times New Roman" w:cs="Times New Roman"/>
                <w:bCs/>
                <w:color w:val="000000"/>
                <w:w w:val="99"/>
                <w:sz w:val="24"/>
                <w:szCs w:val="24"/>
              </w:rPr>
              <w:t>e</w:t>
            </w:r>
            <w:r>
              <w:rPr>
                <w:rFonts w:ascii="Times New Roman" w:eastAsia="Times New Roman" w:hAnsi="Times New Roman" w:cs="Times New Roman"/>
                <w:bCs/>
                <w:color w:val="000000"/>
                <w:w w:val="99"/>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4"/>
                <w:w w:val="105"/>
                <w:sz w:val="24"/>
                <w:szCs w:val="24"/>
              </w:rPr>
              <w:t>a</w:t>
            </w:r>
            <w:r w:rsidRPr="007D4636">
              <w:rPr>
                <w:rFonts w:ascii="Times New Roman" w:eastAsia="Times New Roman" w:hAnsi="Times New Roman" w:cs="Times New Roman"/>
                <w:bCs/>
                <w:color w:val="000000"/>
                <w:sz w:val="24"/>
                <w:szCs w:val="24"/>
              </w:rPr>
              <w:t>ge</w:t>
            </w:r>
          </w:p>
        </w:tc>
        <w:tc>
          <w:tcPr>
            <w:tcW w:w="2115" w:type="dxa"/>
            <w:vMerge w:val="restart"/>
          </w:tcPr>
          <w:p w14:paraId="56EC7508"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2D1B25AE" w14:textId="77777777" w:rsidTr="003E4041">
        <w:trPr>
          <w:trHeight w:hRule="exact" w:val="514"/>
        </w:trPr>
        <w:tc>
          <w:tcPr>
            <w:tcW w:w="1971" w:type="dxa"/>
            <w:vMerge w:val="restart"/>
          </w:tcPr>
          <w:p w14:paraId="21FDAB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2</w:t>
            </w:r>
          </w:p>
        </w:tc>
        <w:tc>
          <w:tcPr>
            <w:tcW w:w="3656" w:type="dxa"/>
            <w:vMerge w:val="restart"/>
          </w:tcPr>
          <w:p w14:paraId="1B998BB7" w14:textId="2544C492"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Login</w:t>
            </w:r>
          </w:p>
        </w:tc>
        <w:tc>
          <w:tcPr>
            <w:tcW w:w="2115" w:type="dxa"/>
            <w:vMerge w:val="restart"/>
          </w:tcPr>
          <w:p w14:paraId="6C91B6B5"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A5B335E" w14:textId="77777777" w:rsidTr="003E4041">
        <w:trPr>
          <w:trHeight w:hRule="exact" w:val="542"/>
        </w:trPr>
        <w:tc>
          <w:tcPr>
            <w:tcW w:w="1971" w:type="dxa"/>
            <w:vMerge w:val="restart"/>
          </w:tcPr>
          <w:p w14:paraId="05815BA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3</w:t>
            </w:r>
          </w:p>
        </w:tc>
        <w:tc>
          <w:tcPr>
            <w:tcW w:w="3656" w:type="dxa"/>
            <w:vMerge w:val="restart"/>
          </w:tcPr>
          <w:p w14:paraId="4EA5EE88" w14:textId="1F41A06A"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hAnsi="Times New Roman" w:cs="Times New Roman"/>
                <w:sz w:val="24"/>
                <w:szCs w:val="24"/>
              </w:rPr>
              <w:t>Validating</w:t>
            </w:r>
          </w:p>
        </w:tc>
        <w:tc>
          <w:tcPr>
            <w:tcW w:w="2115" w:type="dxa"/>
            <w:vMerge w:val="restart"/>
          </w:tcPr>
          <w:p w14:paraId="4EBCC194"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31D49EE" w14:textId="77777777" w:rsidTr="003E4041">
        <w:trPr>
          <w:trHeight w:hRule="exact" w:val="528"/>
        </w:trPr>
        <w:tc>
          <w:tcPr>
            <w:tcW w:w="1971" w:type="dxa"/>
            <w:vMerge w:val="restart"/>
          </w:tcPr>
          <w:p w14:paraId="57CE6681" w14:textId="77777777"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4</w:t>
            </w:r>
          </w:p>
        </w:tc>
        <w:tc>
          <w:tcPr>
            <w:tcW w:w="3656" w:type="dxa"/>
            <w:vMerge w:val="restart"/>
          </w:tcPr>
          <w:p w14:paraId="243F3609" w14:textId="6DAF2B20" w:rsidR="003E4041" w:rsidRPr="007D4636" w:rsidRDefault="003E4041" w:rsidP="00B62A0F">
            <w:pPr>
              <w:autoSpaceDE w:val="0"/>
              <w:autoSpaceDN w:val="0"/>
              <w:spacing w:before="10"/>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C</w:t>
            </w:r>
            <w:r>
              <w:rPr>
                <w:rFonts w:ascii="Times New Roman" w:eastAsia="Times New Roman" w:hAnsi="Times New Roman" w:cs="Times New Roman"/>
                <w:bCs/>
                <w:color w:val="000000"/>
                <w:sz w:val="24"/>
                <w:szCs w:val="24"/>
              </w:rPr>
              <w:t>ontent</w:t>
            </w:r>
          </w:p>
        </w:tc>
        <w:tc>
          <w:tcPr>
            <w:tcW w:w="2115" w:type="dxa"/>
            <w:vMerge w:val="restart"/>
          </w:tcPr>
          <w:p w14:paraId="2808C293" w14:textId="77777777" w:rsidR="003E4041" w:rsidRPr="007D4636" w:rsidRDefault="003E4041" w:rsidP="00B62A0F">
            <w:pPr>
              <w:autoSpaceDE w:val="0"/>
              <w:autoSpaceDN w:val="0"/>
              <w:spacing w:before="10"/>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34E5D1F8" w14:textId="77777777" w:rsidTr="003E4041">
        <w:trPr>
          <w:trHeight w:hRule="exact" w:val="497"/>
        </w:trPr>
        <w:tc>
          <w:tcPr>
            <w:tcW w:w="1971" w:type="dxa"/>
            <w:vMerge w:val="restart"/>
          </w:tcPr>
          <w:p w14:paraId="45AA2912" w14:textId="77777777" w:rsidR="003E4041" w:rsidRPr="007D4636" w:rsidRDefault="003E4041" w:rsidP="00B62A0F">
            <w:pPr>
              <w:autoSpaceDE w:val="0"/>
              <w:autoSpaceDN w:val="0"/>
              <w:spacing w:before="13"/>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5</w:t>
            </w:r>
          </w:p>
        </w:tc>
        <w:tc>
          <w:tcPr>
            <w:tcW w:w="3656" w:type="dxa"/>
            <w:vMerge w:val="restart"/>
          </w:tcPr>
          <w:p w14:paraId="2BF669E3" w14:textId="0E5B6813" w:rsidR="003E4041" w:rsidRPr="007D4636" w:rsidRDefault="003E4041" w:rsidP="00B62A0F">
            <w:pPr>
              <w:autoSpaceDE w:val="0"/>
              <w:autoSpaceDN w:val="0"/>
              <w:spacing w:before="13"/>
              <w:ind w:left="113"/>
              <w:rPr>
                <w:rFonts w:ascii="Times New Roman" w:hAnsi="Times New Roman" w:cs="Times New Roman"/>
                <w:sz w:val="24"/>
                <w:szCs w:val="24"/>
              </w:rPr>
            </w:pPr>
            <w:r>
              <w:rPr>
                <w:rFonts w:ascii="Times New Roman" w:eastAsia="Times New Roman" w:hAnsi="Times New Roman" w:cs="Times New Roman"/>
                <w:bCs/>
                <w:color w:val="000000"/>
                <w:spacing w:val="-2"/>
                <w:w w:val="96"/>
                <w:sz w:val="24"/>
                <w:szCs w:val="24"/>
              </w:rPr>
              <w:t xml:space="preserve">Course </w:t>
            </w:r>
            <w:r w:rsidRPr="007D4636">
              <w:rPr>
                <w:rFonts w:ascii="Times New Roman" w:eastAsia="Times New Roman" w:hAnsi="Times New Roman" w:cs="Times New Roman"/>
                <w:bCs/>
                <w:color w:val="000000"/>
                <w:spacing w:val="2"/>
                <w:sz w:val="24"/>
                <w:szCs w:val="24"/>
              </w:rPr>
              <w:t>pa</w:t>
            </w:r>
            <w:r w:rsidRPr="007D4636">
              <w:rPr>
                <w:rFonts w:ascii="Times New Roman" w:eastAsia="Times New Roman" w:hAnsi="Times New Roman" w:cs="Times New Roman"/>
                <w:bCs/>
                <w:color w:val="000000"/>
                <w:spacing w:val="-1"/>
                <w:w w:val="96"/>
                <w:sz w:val="24"/>
                <w:szCs w:val="24"/>
              </w:rPr>
              <w:t>g</w:t>
            </w:r>
            <w:r w:rsidRPr="007D4636">
              <w:rPr>
                <w:rFonts w:ascii="Times New Roman" w:eastAsia="Times New Roman" w:hAnsi="Times New Roman" w:cs="Times New Roman"/>
                <w:bCs/>
                <w:color w:val="000000"/>
                <w:spacing w:val="-2"/>
                <w:w w:val="96"/>
                <w:sz w:val="24"/>
                <w:szCs w:val="24"/>
              </w:rPr>
              <w:t>e</w:t>
            </w:r>
            <w:r>
              <w:rPr>
                <w:rFonts w:ascii="Times New Roman" w:eastAsia="Times New Roman" w:hAnsi="Times New Roman" w:cs="Times New Roman"/>
                <w:bCs/>
                <w:color w:val="000000"/>
                <w:spacing w:val="-2"/>
                <w:w w:val="96"/>
                <w:sz w:val="24"/>
                <w:szCs w:val="24"/>
              </w:rPr>
              <w:t xml:space="preserve"> </w:t>
            </w:r>
            <w:r w:rsidRPr="007D4636">
              <w:rPr>
                <w:rFonts w:ascii="Times New Roman" w:eastAsia="Times New Roman" w:hAnsi="Times New Roman" w:cs="Times New Roman"/>
                <w:bCs/>
                <w:color w:val="000000"/>
                <w:spacing w:val="-1"/>
                <w:w w:val="96"/>
                <w:sz w:val="24"/>
                <w:szCs w:val="24"/>
              </w:rPr>
              <w:t>l</w:t>
            </w:r>
            <w:r w:rsidRPr="007D4636">
              <w:rPr>
                <w:rFonts w:ascii="Times New Roman" w:eastAsia="Times New Roman" w:hAnsi="Times New Roman" w:cs="Times New Roman"/>
                <w:bCs/>
                <w:color w:val="000000"/>
                <w:spacing w:val="-2"/>
                <w:w w:val="96"/>
                <w:sz w:val="24"/>
                <w:szCs w:val="24"/>
              </w:rPr>
              <w:t>oa</w:t>
            </w:r>
            <w:r w:rsidRPr="007D4636">
              <w:rPr>
                <w:rFonts w:ascii="Times New Roman" w:eastAsia="Times New Roman" w:hAnsi="Times New Roman" w:cs="Times New Roman"/>
                <w:bCs/>
                <w:color w:val="000000"/>
                <w:spacing w:val="2"/>
                <w:w w:val="105"/>
                <w:sz w:val="24"/>
                <w:szCs w:val="24"/>
              </w:rPr>
              <w:t>din</w:t>
            </w:r>
            <w:r w:rsidRPr="007D4636">
              <w:rPr>
                <w:rFonts w:ascii="Times New Roman" w:eastAsia="Times New Roman" w:hAnsi="Times New Roman" w:cs="Times New Roman"/>
                <w:bCs/>
                <w:color w:val="000000"/>
                <w:spacing w:val="-1"/>
                <w:w w:val="96"/>
                <w:sz w:val="24"/>
                <w:szCs w:val="24"/>
              </w:rPr>
              <w:t>g</w:t>
            </w:r>
          </w:p>
        </w:tc>
        <w:tc>
          <w:tcPr>
            <w:tcW w:w="2115" w:type="dxa"/>
            <w:vMerge w:val="restart"/>
          </w:tcPr>
          <w:p w14:paraId="2748F4D8" w14:textId="77777777" w:rsidR="003E4041" w:rsidRPr="007D4636" w:rsidRDefault="003E4041" w:rsidP="00B62A0F">
            <w:pPr>
              <w:autoSpaceDE w:val="0"/>
              <w:autoSpaceDN w:val="0"/>
              <w:spacing w:before="13"/>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524FBB24" w14:textId="77777777" w:rsidTr="003E4041">
        <w:trPr>
          <w:trHeight w:hRule="exact" w:val="490"/>
        </w:trPr>
        <w:tc>
          <w:tcPr>
            <w:tcW w:w="1971" w:type="dxa"/>
            <w:vMerge w:val="restart"/>
          </w:tcPr>
          <w:p w14:paraId="6FB4E637"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6</w:t>
            </w:r>
          </w:p>
        </w:tc>
        <w:tc>
          <w:tcPr>
            <w:tcW w:w="3656" w:type="dxa"/>
            <w:vMerge w:val="restart"/>
          </w:tcPr>
          <w:p w14:paraId="09F0C4FE" w14:textId="77777777" w:rsidR="003E4041" w:rsidRPr="007D4636" w:rsidRDefault="003E4041" w:rsidP="00B62A0F">
            <w:pPr>
              <w:autoSpaceDE w:val="0"/>
              <w:autoSpaceDN w:val="0"/>
              <w:spacing w:before="11"/>
              <w:ind w:left="113"/>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sz w:val="24"/>
                <w:szCs w:val="24"/>
              </w:rPr>
              <w:t>e</w:t>
            </w:r>
            <w:r w:rsidRPr="007D4636">
              <w:rPr>
                <w:rFonts w:ascii="Times New Roman" w:eastAsia="Times New Roman" w:hAnsi="Times New Roman" w:cs="Times New Roman"/>
                <w:bCs/>
                <w:color w:val="000000"/>
                <w:spacing w:val="4"/>
                <w:w w:val="103"/>
                <w:sz w:val="24"/>
                <w:szCs w:val="24"/>
              </w:rPr>
              <w:t>po</w:t>
            </w:r>
            <w:r w:rsidRPr="007D4636">
              <w:rPr>
                <w:rFonts w:ascii="Times New Roman" w:eastAsia="Times New Roman" w:hAnsi="Times New Roman" w:cs="Times New Roman"/>
                <w:bCs/>
                <w:color w:val="000000"/>
                <w:sz w:val="24"/>
                <w:szCs w:val="24"/>
              </w:rPr>
              <w:t>r</w:t>
            </w:r>
            <w:r w:rsidRPr="007D4636">
              <w:rPr>
                <w:rFonts w:ascii="Times New Roman" w:eastAsia="Times New Roman" w:hAnsi="Times New Roman" w:cs="Times New Roman"/>
                <w:bCs/>
                <w:color w:val="000000"/>
                <w:spacing w:val="1"/>
                <w:w w:val="97"/>
                <w:sz w:val="24"/>
                <w:szCs w:val="24"/>
              </w:rPr>
              <w:t>t</w:t>
            </w:r>
            <w:r w:rsidRPr="007D4636">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w w:val="101"/>
                <w:sz w:val="24"/>
                <w:szCs w:val="24"/>
              </w:rPr>
              <w:t>ag</w:t>
            </w:r>
            <w:r w:rsidRPr="007D4636">
              <w:rPr>
                <w:rFonts w:ascii="Times New Roman" w:eastAsia="Times New Roman" w:hAnsi="Times New Roman" w:cs="Times New Roman"/>
                <w:bCs/>
                <w:color w:val="000000"/>
                <w:sz w:val="24"/>
                <w:szCs w:val="24"/>
              </w:rPr>
              <w:t>e</w:t>
            </w:r>
            <w:r>
              <w:rPr>
                <w:rFonts w:ascii="Times New Roman" w:eastAsia="Times New Roman" w:hAnsi="Times New Roman" w:cs="Times New Roman"/>
                <w:bCs/>
                <w:color w:val="000000"/>
                <w:sz w:val="24"/>
                <w:szCs w:val="24"/>
              </w:rPr>
              <w:t xml:space="preserve"> </w:t>
            </w:r>
            <w:r w:rsidRPr="007D4636">
              <w:rPr>
                <w:rFonts w:ascii="Times New Roman" w:eastAsia="Times New Roman" w:hAnsi="Times New Roman" w:cs="Times New Roman"/>
                <w:bCs/>
                <w:color w:val="000000"/>
                <w:sz w:val="24"/>
                <w:szCs w:val="24"/>
              </w:rPr>
              <w:t>loa</w:t>
            </w:r>
            <w:r w:rsidRPr="007D4636">
              <w:rPr>
                <w:rFonts w:ascii="Times New Roman" w:eastAsia="Times New Roman" w:hAnsi="Times New Roman" w:cs="Times New Roman"/>
                <w:bCs/>
                <w:color w:val="000000"/>
                <w:spacing w:val="8"/>
                <w:w w:val="105"/>
                <w:sz w:val="24"/>
                <w:szCs w:val="24"/>
              </w:rPr>
              <w:t>din</w:t>
            </w:r>
            <w:r w:rsidRPr="007D4636">
              <w:rPr>
                <w:rFonts w:ascii="Times New Roman" w:eastAsia="Times New Roman" w:hAnsi="Times New Roman" w:cs="Times New Roman"/>
                <w:bCs/>
                <w:color w:val="000000"/>
                <w:spacing w:val="1"/>
                <w:w w:val="98"/>
                <w:sz w:val="24"/>
                <w:szCs w:val="24"/>
              </w:rPr>
              <w:t>g</w:t>
            </w:r>
          </w:p>
        </w:tc>
        <w:tc>
          <w:tcPr>
            <w:tcW w:w="2115" w:type="dxa"/>
            <w:vMerge w:val="restart"/>
          </w:tcPr>
          <w:p w14:paraId="74C2053C" w14:textId="77777777" w:rsidR="003E4041" w:rsidRPr="007D4636" w:rsidRDefault="003E4041" w:rsidP="00B62A0F">
            <w:pPr>
              <w:autoSpaceDE w:val="0"/>
              <w:autoSpaceDN w:val="0"/>
              <w:spacing w:before="11"/>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r w:rsidR="003E4041" w:rsidRPr="007D4636" w14:paraId="79DEFD51" w14:textId="77777777" w:rsidTr="003E4041">
        <w:trPr>
          <w:trHeight w:hRule="exact" w:val="439"/>
        </w:trPr>
        <w:tc>
          <w:tcPr>
            <w:tcW w:w="1971" w:type="dxa"/>
            <w:vMerge w:val="restart"/>
          </w:tcPr>
          <w:p w14:paraId="57CB4718" w14:textId="77777777" w:rsidR="003E4041" w:rsidRPr="007D4636" w:rsidRDefault="003E4041" w:rsidP="00B62A0F">
            <w:pPr>
              <w:autoSpaceDE w:val="0"/>
              <w:autoSpaceDN w:val="0"/>
              <w:spacing w:before="12"/>
              <w:ind w:left="113"/>
              <w:rPr>
                <w:rFonts w:ascii="Times New Roman" w:hAnsi="Times New Roman" w:cs="Times New Roman"/>
                <w:sz w:val="24"/>
                <w:szCs w:val="24"/>
              </w:rPr>
            </w:pPr>
            <w:r w:rsidRPr="007D4636">
              <w:rPr>
                <w:rFonts w:ascii="Times New Roman" w:eastAsia="Times New Roman" w:hAnsi="Times New Roman" w:cs="Times New Roman"/>
                <w:bCs/>
                <w:color w:val="000000"/>
                <w:spacing w:val="3"/>
                <w:w w:val="97"/>
                <w:sz w:val="24"/>
                <w:szCs w:val="24"/>
              </w:rPr>
              <w:t>T</w:t>
            </w:r>
            <w:r w:rsidRPr="007D4636">
              <w:rPr>
                <w:rFonts w:ascii="Times New Roman" w:eastAsia="Times New Roman" w:hAnsi="Times New Roman" w:cs="Times New Roman"/>
                <w:bCs/>
                <w:color w:val="000000"/>
                <w:sz w:val="24"/>
                <w:szCs w:val="24"/>
              </w:rPr>
              <w:t>C</w:t>
            </w:r>
            <w:r w:rsidRPr="007D4636">
              <w:rPr>
                <w:rFonts w:ascii="Times New Roman" w:eastAsia="Times New Roman" w:hAnsi="Times New Roman" w:cs="Times New Roman"/>
                <w:bCs/>
                <w:color w:val="000000"/>
                <w:spacing w:val="1"/>
                <w:w w:val="98"/>
                <w:sz w:val="24"/>
                <w:szCs w:val="24"/>
              </w:rPr>
              <w:t>#</w:t>
            </w:r>
            <w:r w:rsidRPr="007D4636">
              <w:rPr>
                <w:rFonts w:ascii="Times New Roman" w:eastAsia="Times New Roman" w:hAnsi="Times New Roman" w:cs="Times New Roman"/>
                <w:bCs/>
                <w:color w:val="000000"/>
                <w:spacing w:val="-1"/>
                <w:sz w:val="24"/>
                <w:szCs w:val="24"/>
              </w:rPr>
              <w:t>7</w:t>
            </w:r>
          </w:p>
        </w:tc>
        <w:tc>
          <w:tcPr>
            <w:tcW w:w="3656" w:type="dxa"/>
            <w:vMerge w:val="restart"/>
          </w:tcPr>
          <w:p w14:paraId="2C733697" w14:textId="7A7EE4F0" w:rsidR="003E4041" w:rsidRPr="007D4636" w:rsidRDefault="003E4041" w:rsidP="00B62A0F">
            <w:pPr>
              <w:autoSpaceDE w:val="0"/>
              <w:autoSpaceDN w:val="0"/>
              <w:spacing w:before="12"/>
              <w:ind w:left="113"/>
              <w:rPr>
                <w:rFonts w:ascii="Times New Roman" w:hAnsi="Times New Roman" w:cs="Times New Roman"/>
                <w:sz w:val="24"/>
                <w:szCs w:val="24"/>
              </w:rPr>
            </w:pPr>
            <w:r>
              <w:rPr>
                <w:rFonts w:ascii="Times New Roman" w:eastAsia="Times New Roman" w:hAnsi="Times New Roman" w:cs="Times New Roman"/>
                <w:bCs/>
                <w:color w:val="000000"/>
                <w:spacing w:val="6"/>
                <w:w w:val="101"/>
                <w:sz w:val="24"/>
                <w:szCs w:val="24"/>
              </w:rPr>
              <w:t>Logout</w:t>
            </w:r>
          </w:p>
        </w:tc>
        <w:tc>
          <w:tcPr>
            <w:tcW w:w="2115" w:type="dxa"/>
            <w:vMerge w:val="restart"/>
          </w:tcPr>
          <w:p w14:paraId="5B0214A6" w14:textId="77777777" w:rsidR="003E4041" w:rsidRPr="007D4636" w:rsidRDefault="003E4041" w:rsidP="00B62A0F">
            <w:pPr>
              <w:autoSpaceDE w:val="0"/>
              <w:autoSpaceDN w:val="0"/>
              <w:spacing w:before="12"/>
              <w:ind w:left="115"/>
              <w:rPr>
                <w:rFonts w:ascii="Times New Roman" w:hAnsi="Times New Roman" w:cs="Times New Roman"/>
                <w:sz w:val="24"/>
                <w:szCs w:val="24"/>
              </w:rPr>
            </w:pPr>
            <w:r w:rsidRPr="007D4636">
              <w:rPr>
                <w:rFonts w:ascii="Times New Roman" w:eastAsia="Times New Roman" w:hAnsi="Times New Roman" w:cs="Times New Roman"/>
                <w:bCs/>
                <w:color w:val="000000"/>
                <w:sz w:val="24"/>
                <w:szCs w:val="24"/>
              </w:rPr>
              <w:t>P</w:t>
            </w:r>
            <w:r w:rsidRPr="007D4636">
              <w:rPr>
                <w:rFonts w:ascii="Times New Roman" w:eastAsia="Times New Roman" w:hAnsi="Times New Roman" w:cs="Times New Roman"/>
                <w:bCs/>
                <w:color w:val="000000"/>
                <w:spacing w:val="5"/>
                <w:sz w:val="24"/>
                <w:szCs w:val="24"/>
              </w:rPr>
              <w:t>as</w:t>
            </w:r>
            <w:r w:rsidRPr="007D4636">
              <w:rPr>
                <w:rFonts w:ascii="Times New Roman" w:eastAsia="Times New Roman" w:hAnsi="Times New Roman" w:cs="Times New Roman"/>
                <w:bCs/>
                <w:color w:val="000000"/>
                <w:sz w:val="24"/>
                <w:szCs w:val="24"/>
              </w:rPr>
              <w:t>s</w:t>
            </w:r>
            <w:r w:rsidRPr="007D4636">
              <w:rPr>
                <w:rFonts w:ascii="Times New Roman" w:eastAsia="Times New Roman" w:hAnsi="Times New Roman" w:cs="Times New Roman"/>
                <w:bCs/>
                <w:color w:val="000000"/>
                <w:spacing w:val="5"/>
                <w:w w:val="101"/>
                <w:sz w:val="24"/>
                <w:szCs w:val="24"/>
              </w:rPr>
              <w:t>ed</w:t>
            </w:r>
          </w:p>
        </w:tc>
      </w:tr>
    </w:tbl>
    <w:bookmarkEnd w:id="20"/>
    <w:p w14:paraId="2C584EFC" w14:textId="77777777" w:rsidR="002078B7" w:rsidRDefault="00AB2CED" w:rsidP="002078B7">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3062608F" w14:textId="77777777" w:rsidR="002078B7" w:rsidRDefault="002078B7">
      <w:pPr>
        <w:rPr>
          <w:rFonts w:ascii="Times New Roman" w:hAnsi="Times New Roman" w:cs="Times New Roman"/>
          <w:bCs/>
          <w:sz w:val="24"/>
          <w:szCs w:val="24"/>
        </w:rPr>
      </w:pPr>
      <w:r>
        <w:rPr>
          <w:rFonts w:ascii="Times New Roman" w:hAnsi="Times New Roman" w:cs="Times New Roman"/>
          <w:bCs/>
          <w:sz w:val="24"/>
          <w:szCs w:val="24"/>
        </w:rPr>
        <w:br w:type="page"/>
      </w:r>
    </w:p>
    <w:p w14:paraId="4CA484D5" w14:textId="52DAD676" w:rsidR="00DB5A1D" w:rsidRPr="008A65FD" w:rsidRDefault="00732975" w:rsidP="002078B7">
      <w:pPr>
        <w:spacing w:line="276" w:lineRule="auto"/>
        <w:jc w:val="center"/>
        <w:rPr>
          <w:rFonts w:ascii="Times New Roman" w:hAnsi="Times New Roman" w:cs="Times New Roman"/>
          <w:bCs/>
          <w:sz w:val="28"/>
          <w:szCs w:val="24"/>
        </w:rPr>
      </w:pPr>
      <w:r>
        <w:rPr>
          <w:rFonts w:ascii="Times New Roman" w:hAnsi="Times New Roman" w:cs="Times New Roman"/>
          <w:b/>
          <w:bCs/>
          <w:sz w:val="28"/>
          <w:szCs w:val="24"/>
        </w:rPr>
        <w:lastRenderedPageBreak/>
        <w:t xml:space="preserve">CHAPTER </w:t>
      </w:r>
      <w:r w:rsidR="001B2973">
        <w:rPr>
          <w:rFonts w:ascii="Times New Roman" w:hAnsi="Times New Roman" w:cs="Times New Roman"/>
          <w:b/>
          <w:bCs/>
          <w:sz w:val="28"/>
          <w:szCs w:val="24"/>
        </w:rPr>
        <w:t>7</w:t>
      </w:r>
    </w:p>
    <w:p w14:paraId="17DE9462" w14:textId="491F12CF" w:rsidR="007A643C" w:rsidRPr="005714A7" w:rsidRDefault="009F32E4" w:rsidP="007A643C">
      <w:pPr>
        <w:shd w:val="clear" w:color="auto" w:fill="FFFFFF"/>
        <w:spacing w:after="0" w:line="276" w:lineRule="auto"/>
        <w:jc w:val="center"/>
        <w:rPr>
          <w:rFonts w:ascii="Times New Roman" w:hAnsi="Times New Roman" w:cs="Times New Roman"/>
          <w:bCs/>
          <w:sz w:val="24"/>
          <w:szCs w:val="24"/>
        </w:rPr>
      </w:pPr>
      <w:r w:rsidRPr="00A67374">
        <w:rPr>
          <w:rFonts w:ascii="Times New Roman" w:hAnsi="Times New Roman" w:cs="Times New Roman"/>
          <w:b/>
          <w:bCs/>
          <w:sz w:val="28"/>
          <w:szCs w:val="24"/>
        </w:rPr>
        <w:t>CONCLUSION AND FUTURE SCOPE</w:t>
      </w:r>
    </w:p>
    <w:p w14:paraId="323D8DA1" w14:textId="77777777" w:rsidR="00A67374" w:rsidRDefault="00A67374" w:rsidP="003E15D2">
      <w:pPr>
        <w:shd w:val="clear" w:color="auto" w:fill="FFFFFF"/>
        <w:spacing w:after="0" w:line="276" w:lineRule="auto"/>
        <w:jc w:val="both"/>
        <w:rPr>
          <w:rFonts w:ascii="Times New Roman" w:hAnsi="Times New Roman" w:cs="Times New Roman"/>
          <w:bCs/>
          <w:sz w:val="24"/>
          <w:szCs w:val="24"/>
        </w:rPr>
      </w:pPr>
    </w:p>
    <w:p w14:paraId="0961C297" w14:textId="01D4DAC7" w:rsidR="008A65FD" w:rsidRDefault="001B2973" w:rsidP="007A643C">
      <w:pPr>
        <w:shd w:val="clear" w:color="auto" w:fill="FFFFFF"/>
        <w:spacing w:after="0" w:line="276" w:lineRule="auto"/>
        <w:jc w:val="both"/>
        <w:rPr>
          <w:rFonts w:ascii="Times New Roman" w:hAnsi="Times New Roman" w:cs="Times New Roman"/>
          <w:b/>
          <w:bCs/>
          <w:sz w:val="28"/>
          <w:szCs w:val="24"/>
        </w:rPr>
      </w:pPr>
      <w:r>
        <w:rPr>
          <w:rFonts w:ascii="Times New Roman" w:hAnsi="Times New Roman" w:cs="Times New Roman"/>
          <w:b/>
          <w:bCs/>
          <w:sz w:val="28"/>
          <w:szCs w:val="24"/>
        </w:rPr>
        <w:t>7</w:t>
      </w:r>
      <w:r w:rsidR="000D3B19" w:rsidRPr="00A42744">
        <w:rPr>
          <w:rFonts w:ascii="Times New Roman" w:hAnsi="Times New Roman" w:cs="Times New Roman"/>
          <w:b/>
          <w:bCs/>
          <w:sz w:val="28"/>
          <w:szCs w:val="24"/>
        </w:rPr>
        <w:t xml:space="preserve">.1 </w:t>
      </w:r>
      <w:r w:rsidR="009F32E4" w:rsidRPr="00A42744">
        <w:rPr>
          <w:rFonts w:ascii="Times New Roman" w:hAnsi="Times New Roman" w:cs="Times New Roman"/>
          <w:b/>
          <w:bCs/>
          <w:sz w:val="28"/>
          <w:szCs w:val="24"/>
        </w:rPr>
        <w:t>CONCLUSION</w:t>
      </w:r>
    </w:p>
    <w:p w14:paraId="5DD9B897" w14:textId="77777777" w:rsidR="007A643C" w:rsidRDefault="007A643C" w:rsidP="007A643C">
      <w:pPr>
        <w:shd w:val="clear" w:color="auto" w:fill="FFFFFF"/>
        <w:spacing w:after="0" w:line="276" w:lineRule="auto"/>
        <w:jc w:val="both"/>
        <w:rPr>
          <w:rFonts w:ascii="Times New Roman" w:hAnsi="Times New Roman" w:cs="Times New Roman"/>
          <w:sz w:val="24"/>
          <w:szCs w:val="24"/>
        </w:rPr>
      </w:pPr>
    </w:p>
    <w:p w14:paraId="1493F4B6" w14:textId="77777777" w:rsidR="008E3888" w:rsidRPr="008E3888" w:rsidRDefault="008E3888" w:rsidP="00895902">
      <w:pPr>
        <w:spacing w:after="0" w:line="276" w:lineRule="auto"/>
        <w:ind w:firstLine="720"/>
        <w:jc w:val="both"/>
        <w:rPr>
          <w:rFonts w:ascii="Times New Roman" w:hAnsi="Times New Roman" w:cs="Times New Roman"/>
          <w:sz w:val="24"/>
          <w:szCs w:val="24"/>
          <w:lang w:val="en-US"/>
        </w:rPr>
      </w:pPr>
      <w:bookmarkStart w:id="21" w:name="_Hlk78110890"/>
      <w:r w:rsidRPr="008E3888">
        <w:rPr>
          <w:rFonts w:ascii="Times New Roman" w:eastAsia="Calibri" w:hAnsi="Times New Roman" w:cs="Times New Roman"/>
          <w:sz w:val="24"/>
          <w:szCs w:val="24"/>
          <w:lang w:val="en-US"/>
        </w:rPr>
        <w:t>A software project means a lot of experience. I learned a lot through this project. This project has sharpened our concept cloud computing.</w:t>
      </w:r>
    </w:p>
    <w:p w14:paraId="7DF7DDD3" w14:textId="02E7E049" w:rsidR="006D7D6D" w:rsidRPr="007055A5" w:rsidRDefault="006D7D6D" w:rsidP="00895902">
      <w:pPr>
        <w:spacing w:after="0"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provides easy methods to manage the load of work easily for the users. </w:t>
      </w:r>
    </w:p>
    <w:p w14:paraId="2905D0EE" w14:textId="77777777" w:rsidR="006D7D6D" w:rsidRDefault="006D7D6D" w:rsidP="00895902">
      <w:pPr>
        <w:spacing w:after="0"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is much fast and more efficient as the data once entered can be </w:t>
      </w:r>
      <w:r w:rsidR="0009718E">
        <w:rPr>
          <w:rFonts w:ascii="Times New Roman" w:hAnsi="Times New Roman" w:cs="Times New Roman"/>
          <w:sz w:val="24"/>
          <w:szCs w:val="24"/>
          <w:lang w:val="en-US"/>
        </w:rPr>
        <w:t>used</w:t>
      </w:r>
      <w:r w:rsidRPr="007055A5">
        <w:rPr>
          <w:rFonts w:ascii="Times New Roman" w:hAnsi="Times New Roman" w:cs="Times New Roman"/>
          <w:sz w:val="24"/>
          <w:szCs w:val="24"/>
          <w:lang w:val="en-US"/>
        </w:rPr>
        <w:t xml:space="preserve"> and accessed easily. </w:t>
      </w:r>
    </w:p>
    <w:p w14:paraId="5F2CF5E1" w14:textId="0B1FB9B2" w:rsidR="0009718E" w:rsidRDefault="0009718E" w:rsidP="00895902">
      <w:pPr>
        <w:spacing w:after="0" w:line="276" w:lineRule="auto"/>
        <w:jc w:val="both"/>
        <w:rPr>
          <w:rFonts w:ascii="Times New Roman" w:hAnsi="Times New Roman" w:cs="Times New Roman"/>
          <w:sz w:val="24"/>
          <w:szCs w:val="24"/>
          <w:lang w:val="en-US"/>
        </w:rPr>
      </w:pPr>
      <w:r w:rsidRPr="0009718E">
        <w:rPr>
          <w:rFonts w:ascii="Times New Roman" w:hAnsi="Times New Roman" w:cs="Times New Roman"/>
          <w:sz w:val="24"/>
          <w:szCs w:val="24"/>
          <w:lang w:val="en-US"/>
        </w:rPr>
        <w:t>This project has given me an ample opportunity to design, code, test and implements an application. This has helped in putting into practice of various Software Engineering principles concepts like maintaining integrity and consistency of data</w:t>
      </w:r>
      <w:r>
        <w:rPr>
          <w:rFonts w:ascii="Times New Roman" w:hAnsi="Times New Roman" w:cs="Times New Roman"/>
          <w:sz w:val="24"/>
          <w:szCs w:val="24"/>
          <w:lang w:val="en-US"/>
        </w:rPr>
        <w:t>.</w:t>
      </w:r>
    </w:p>
    <w:bookmarkEnd w:id="21"/>
    <w:p w14:paraId="1C283047" w14:textId="77777777" w:rsidR="0009718E" w:rsidRPr="007055A5" w:rsidRDefault="0009718E" w:rsidP="00895902">
      <w:pPr>
        <w:spacing w:line="276" w:lineRule="auto"/>
        <w:jc w:val="both"/>
        <w:rPr>
          <w:rFonts w:ascii="Times New Roman" w:hAnsi="Times New Roman" w:cs="Times New Roman"/>
          <w:sz w:val="24"/>
          <w:szCs w:val="24"/>
          <w:lang w:val="en-US"/>
        </w:rPr>
      </w:pPr>
    </w:p>
    <w:p w14:paraId="3B887661" w14:textId="48216644" w:rsidR="008A65FD" w:rsidRPr="008A65FD" w:rsidRDefault="001B2973" w:rsidP="003E15D2">
      <w:pPr>
        <w:spacing w:line="276" w:lineRule="auto"/>
        <w:jc w:val="both"/>
        <w:rPr>
          <w:rFonts w:ascii="Times New Roman" w:hAnsi="Times New Roman" w:cs="Times New Roman"/>
          <w:b/>
          <w:bCs/>
          <w:sz w:val="28"/>
          <w:szCs w:val="24"/>
        </w:rPr>
      </w:pPr>
      <w:r>
        <w:rPr>
          <w:rFonts w:ascii="Times New Roman" w:hAnsi="Times New Roman" w:cs="Times New Roman"/>
          <w:b/>
          <w:bCs/>
          <w:sz w:val="28"/>
          <w:szCs w:val="24"/>
        </w:rPr>
        <w:t>7</w:t>
      </w:r>
      <w:r w:rsidR="00731005" w:rsidRPr="008A65FD">
        <w:rPr>
          <w:rFonts w:ascii="Times New Roman" w:hAnsi="Times New Roman" w:cs="Times New Roman"/>
          <w:b/>
          <w:bCs/>
          <w:sz w:val="28"/>
          <w:szCs w:val="24"/>
        </w:rPr>
        <w:t>.2 FUTURE</w:t>
      </w:r>
      <w:r w:rsidR="009F32E4" w:rsidRPr="008A65FD">
        <w:rPr>
          <w:rFonts w:ascii="Times New Roman" w:hAnsi="Times New Roman" w:cs="Times New Roman"/>
          <w:b/>
          <w:bCs/>
          <w:sz w:val="28"/>
          <w:szCs w:val="24"/>
        </w:rPr>
        <w:t xml:space="preserve"> SCOPE</w:t>
      </w:r>
    </w:p>
    <w:p w14:paraId="7D32281F" w14:textId="3F8677C0" w:rsidR="00293213" w:rsidRPr="00293213" w:rsidRDefault="009F32E4" w:rsidP="00641F2E">
      <w:pPr>
        <w:pStyle w:val="ListParagraph"/>
        <w:numPr>
          <w:ilvl w:val="0"/>
          <w:numId w:val="23"/>
        </w:numPr>
        <w:spacing w:line="276" w:lineRule="auto"/>
        <w:jc w:val="both"/>
        <w:rPr>
          <w:rFonts w:ascii="Times New Roman" w:hAnsi="Times New Roman" w:cs="Times New Roman"/>
          <w:sz w:val="24"/>
          <w:szCs w:val="24"/>
        </w:rPr>
      </w:pPr>
      <w:bookmarkStart w:id="22" w:name="_Hlk78112032"/>
      <w:r w:rsidRPr="00293213">
        <w:rPr>
          <w:rFonts w:ascii="Times New Roman" w:hAnsi="Times New Roman" w:cs="Times New Roman"/>
          <w:sz w:val="24"/>
          <w:szCs w:val="24"/>
        </w:rPr>
        <w:t>The Future scope is to make the system more user friendly and enhanced.</w:t>
      </w:r>
    </w:p>
    <w:p w14:paraId="2A175443" w14:textId="77777777" w:rsidR="008E3888" w:rsidRPr="008E3888" w:rsidRDefault="00F42B9C" w:rsidP="00641F2E">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we </w:t>
      </w:r>
      <w:r w:rsidR="0009718E">
        <w:rPr>
          <w:rFonts w:ascii="Times New Roman" w:hAnsi="Times New Roman" w:cs="Times New Roman"/>
          <w:sz w:val="24"/>
          <w:szCs w:val="24"/>
        </w:rPr>
        <w:t xml:space="preserve">will make </w:t>
      </w:r>
      <w:r w:rsidR="008E3888">
        <w:rPr>
          <w:rFonts w:ascii="Times New Roman" w:hAnsi="Times New Roman" w:cs="Times New Roman"/>
          <w:sz w:val="24"/>
          <w:szCs w:val="24"/>
        </w:rPr>
        <w:t xml:space="preserve">Mobile </w:t>
      </w:r>
      <w:r w:rsidR="0009718E">
        <w:rPr>
          <w:rFonts w:ascii="Times New Roman" w:hAnsi="Times New Roman" w:cs="Times New Roman"/>
          <w:sz w:val="24"/>
          <w:szCs w:val="24"/>
        </w:rPr>
        <w:t>app for our system</w:t>
      </w:r>
      <w:r w:rsidR="00534C23" w:rsidRPr="008E3888">
        <w:rPr>
          <w:rFonts w:ascii="Times New Roman" w:hAnsi="Times New Roman" w:cs="Times New Roman"/>
          <w:bCs/>
          <w:sz w:val="24"/>
          <w:szCs w:val="24"/>
        </w:rPr>
        <w:t>.</w:t>
      </w:r>
    </w:p>
    <w:p w14:paraId="083A3902" w14:textId="22F33C20" w:rsidR="00293213" w:rsidRPr="00487855" w:rsidRDefault="00534C23" w:rsidP="00641F2E">
      <w:pPr>
        <w:pStyle w:val="ListParagraph"/>
        <w:numPr>
          <w:ilvl w:val="0"/>
          <w:numId w:val="23"/>
        </w:numPr>
        <w:spacing w:line="276" w:lineRule="auto"/>
        <w:jc w:val="both"/>
        <w:rPr>
          <w:rFonts w:ascii="Times New Roman" w:hAnsi="Times New Roman" w:cs="Times New Roman"/>
          <w:sz w:val="24"/>
          <w:szCs w:val="24"/>
        </w:rPr>
      </w:pPr>
      <w:r w:rsidRPr="008E3888">
        <w:rPr>
          <w:rFonts w:ascii="Times New Roman" w:hAnsi="Times New Roman" w:cs="Times New Roman"/>
          <w:bCs/>
          <w:sz w:val="24"/>
          <w:szCs w:val="24"/>
        </w:rPr>
        <w:t xml:space="preserve"> </w:t>
      </w:r>
      <w:r w:rsidR="00F7020D">
        <w:rPr>
          <w:rFonts w:ascii="Times New Roman" w:hAnsi="Times New Roman" w:cs="Times New Roman"/>
          <w:bCs/>
          <w:sz w:val="24"/>
          <w:szCs w:val="24"/>
        </w:rPr>
        <w:t>I will add Helping BOT in the system.</w:t>
      </w:r>
    </w:p>
    <w:p w14:paraId="2F58F678" w14:textId="77777777" w:rsidR="00487855" w:rsidRPr="00487855" w:rsidRDefault="00487855" w:rsidP="00487855">
      <w:pPr>
        <w:pStyle w:val="ListParagraph"/>
        <w:numPr>
          <w:ilvl w:val="0"/>
          <w:numId w:val="23"/>
        </w:numPr>
        <w:spacing w:line="276" w:lineRule="auto"/>
        <w:jc w:val="both"/>
        <w:rPr>
          <w:rFonts w:ascii="Times New Roman" w:hAnsi="Times New Roman" w:cs="Times New Roman"/>
          <w:sz w:val="24"/>
          <w:szCs w:val="24"/>
        </w:rPr>
      </w:pPr>
      <w:r w:rsidRPr="00487855">
        <w:rPr>
          <w:rFonts w:ascii="Times New Roman" w:hAnsi="Times New Roman" w:cs="Times New Roman"/>
          <w:sz w:val="24"/>
          <w:szCs w:val="24"/>
        </w:rPr>
        <w:t>Online examination module would be introduced to conduct online examination.</w:t>
      </w:r>
    </w:p>
    <w:bookmarkEnd w:id="22"/>
    <w:p w14:paraId="5017CCBB" w14:textId="77777777" w:rsidR="002078B7" w:rsidRDefault="00487855" w:rsidP="004A7047">
      <w:pPr>
        <w:pStyle w:val="ListParagraph"/>
        <w:numPr>
          <w:ilvl w:val="0"/>
          <w:numId w:val="23"/>
        </w:numPr>
        <w:spacing w:line="276" w:lineRule="auto"/>
        <w:jc w:val="center"/>
        <w:rPr>
          <w:rFonts w:ascii="Times New Roman" w:hAnsi="Times New Roman" w:cs="Times New Roman"/>
          <w:sz w:val="24"/>
          <w:szCs w:val="24"/>
        </w:rPr>
      </w:pPr>
      <w:r w:rsidRPr="002078B7">
        <w:rPr>
          <w:rFonts w:ascii="Times New Roman" w:hAnsi="Times New Roman" w:cs="Times New Roman"/>
          <w:sz w:val="24"/>
          <w:szCs w:val="24"/>
        </w:rPr>
        <w:t>Further, the faculty can upload the videos of their lectures on to this site and students who had missed those classes can view those videos.</w:t>
      </w:r>
    </w:p>
    <w:p w14:paraId="33ECBB25" w14:textId="77777777" w:rsidR="002078B7" w:rsidRDefault="002078B7">
      <w:pPr>
        <w:rPr>
          <w:rFonts w:ascii="Times New Roman" w:hAnsi="Times New Roman" w:cs="Times New Roman"/>
          <w:sz w:val="24"/>
          <w:szCs w:val="24"/>
          <w:lang w:val="en-US"/>
        </w:rPr>
      </w:pPr>
      <w:r>
        <w:rPr>
          <w:rFonts w:ascii="Times New Roman" w:hAnsi="Times New Roman" w:cs="Times New Roman"/>
          <w:sz w:val="24"/>
          <w:szCs w:val="24"/>
        </w:rPr>
        <w:br w:type="page"/>
      </w:r>
    </w:p>
    <w:p w14:paraId="4711A105" w14:textId="587F88AB" w:rsidR="00895902" w:rsidRPr="005714A7" w:rsidRDefault="007A643C" w:rsidP="002078B7">
      <w:pPr>
        <w:pStyle w:val="ListParagraph"/>
        <w:spacing w:line="276" w:lineRule="auto"/>
        <w:ind w:left="360"/>
        <w:jc w:val="center"/>
        <w:rPr>
          <w:rFonts w:ascii="Times New Roman" w:hAnsi="Times New Roman" w:cs="Times New Roman"/>
          <w:sz w:val="24"/>
          <w:szCs w:val="24"/>
        </w:rPr>
      </w:pPr>
      <w:r w:rsidRPr="002078B7">
        <w:rPr>
          <w:rFonts w:ascii="Times New Roman" w:hAnsi="Times New Roman" w:cs="Times New Roman"/>
          <w:b/>
          <w:sz w:val="28"/>
          <w:szCs w:val="24"/>
        </w:rPr>
        <w:lastRenderedPageBreak/>
        <w:t>References</w:t>
      </w:r>
    </w:p>
    <w:p w14:paraId="5628B247" w14:textId="77777777" w:rsidR="007A643C" w:rsidRPr="00E217DB" w:rsidRDefault="007A643C" w:rsidP="007A643C">
      <w:pPr>
        <w:pStyle w:val="NormalWeb"/>
        <w:shd w:val="clear" w:color="auto" w:fill="FFFFFF"/>
        <w:jc w:val="both"/>
        <w:rPr>
          <w:rFonts w:ascii="Arial" w:hAnsi="Arial"/>
          <w:color w:val="202225"/>
        </w:rPr>
      </w:pPr>
      <w:r w:rsidRPr="00E217DB">
        <w:rPr>
          <w:rFonts w:ascii="Arial" w:hAnsi="Arial"/>
          <w:color w:val="202225"/>
        </w:rPr>
        <w:t>1.</w:t>
      </w:r>
    </w:p>
    <w:p w14:paraId="724C28C1" w14:textId="77777777" w:rsidR="007A643C" w:rsidRPr="00E217DB" w:rsidRDefault="007A643C" w:rsidP="007A643C">
      <w:pPr>
        <w:jc w:val="both"/>
        <w:rPr>
          <w:rFonts w:ascii="Arial" w:hAnsi="Arial"/>
          <w:color w:val="202225"/>
          <w:sz w:val="24"/>
          <w:szCs w:val="24"/>
        </w:rPr>
      </w:pPr>
      <w:r w:rsidRPr="00E217DB">
        <w:rPr>
          <w:rFonts w:ascii="Arial" w:hAnsi="Arial"/>
          <w:color w:val="202225"/>
          <w:sz w:val="24"/>
          <w:szCs w:val="24"/>
        </w:rPr>
        <w:t>A theory of salesforce compensation plans is presented where the sales of a product depend not only on the salesperson's effort but also on the uncertainty in the selling environment.</w:t>
      </w:r>
    </w:p>
    <w:p w14:paraId="6EC46195" w14:textId="77777777" w:rsidR="007A643C" w:rsidRPr="00E217DB" w:rsidRDefault="007A643C" w:rsidP="007A643C">
      <w:pPr>
        <w:jc w:val="both"/>
        <w:rPr>
          <w:sz w:val="24"/>
          <w:szCs w:val="24"/>
        </w:rPr>
      </w:pPr>
      <w:r w:rsidRPr="00E217DB">
        <w:rPr>
          <w:sz w:val="24"/>
          <w:szCs w:val="24"/>
        </w:rPr>
        <w:t>APA--</w:t>
      </w:r>
    </w:p>
    <w:p w14:paraId="04A224C1" w14:textId="116B9B53" w:rsidR="007A643C" w:rsidRPr="00E217DB" w:rsidRDefault="007A643C" w:rsidP="007A643C">
      <w:pPr>
        <w:jc w:val="both"/>
        <w:rPr>
          <w:rFonts w:ascii="Arial" w:hAnsi="Arial" w:cs="Arial"/>
          <w:color w:val="222222"/>
          <w:sz w:val="24"/>
          <w:szCs w:val="24"/>
          <w:shd w:val="clear" w:color="auto" w:fill="FFFFFF"/>
        </w:rPr>
      </w:pPr>
      <w:r w:rsidRPr="00E217DB">
        <w:rPr>
          <w:sz w:val="24"/>
          <w:szCs w:val="24"/>
        </w:rPr>
        <w:t xml:space="preserve"> </w:t>
      </w:r>
      <w:r w:rsidRPr="00E217DB">
        <w:rPr>
          <w:rFonts w:ascii="Arial" w:hAnsi="Arial" w:cs="Arial"/>
          <w:color w:val="222222"/>
          <w:sz w:val="24"/>
          <w:szCs w:val="24"/>
          <w:shd w:val="clear" w:color="auto" w:fill="FFFFFF"/>
        </w:rPr>
        <w:t>Basu, A. K., Lal, R., Srinivasan, V., &amp; Staelin, R. (1985). Salesforce compensation plans: An agency theoretic perspective. </w:t>
      </w:r>
      <w:r w:rsidRPr="00E217DB">
        <w:rPr>
          <w:rFonts w:ascii="Arial" w:hAnsi="Arial" w:cs="Arial"/>
          <w:i/>
          <w:iCs/>
          <w:color w:val="222222"/>
          <w:sz w:val="24"/>
          <w:szCs w:val="24"/>
          <w:shd w:val="clear" w:color="auto" w:fill="FFFFFF"/>
        </w:rPr>
        <w:t>Marketing science</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4</w:t>
      </w:r>
      <w:r w:rsidRPr="00E217DB">
        <w:rPr>
          <w:rFonts w:ascii="Arial" w:hAnsi="Arial" w:cs="Arial"/>
          <w:color w:val="222222"/>
          <w:sz w:val="24"/>
          <w:szCs w:val="24"/>
          <w:shd w:val="clear" w:color="auto" w:fill="FFFFFF"/>
        </w:rPr>
        <w:t>(4), 267-291.</w:t>
      </w:r>
    </w:p>
    <w:p w14:paraId="5B68C053" w14:textId="77777777" w:rsidR="007A643C" w:rsidRPr="00E217DB" w:rsidRDefault="007A643C" w:rsidP="007A643C">
      <w:pPr>
        <w:jc w:val="both"/>
        <w:rPr>
          <w:sz w:val="24"/>
          <w:szCs w:val="24"/>
        </w:rPr>
      </w:pPr>
      <w:r w:rsidRPr="00E217DB">
        <w:rPr>
          <w:sz w:val="24"/>
          <w:szCs w:val="24"/>
        </w:rPr>
        <w:t>2.</w:t>
      </w:r>
    </w:p>
    <w:p w14:paraId="5CA7238A"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The authors develop a conceptual model depicting relationships between salesforce control systems</w:t>
      </w:r>
    </w:p>
    <w:p w14:paraId="130B5AD9"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APA—</w:t>
      </w:r>
    </w:p>
    <w:p w14:paraId="2E3FB2B5" w14:textId="683271F4" w:rsidR="007A643C" w:rsidRPr="00E217DB" w:rsidRDefault="007A643C" w:rsidP="007A643C">
      <w:pPr>
        <w:jc w:val="both"/>
        <w:rPr>
          <w:sz w:val="24"/>
          <w:szCs w:val="24"/>
        </w:rPr>
      </w:pPr>
      <w:r w:rsidRPr="00E217DB">
        <w:rPr>
          <w:rFonts w:ascii="Arial" w:hAnsi="Arial" w:cs="Arial"/>
          <w:color w:val="222222"/>
          <w:sz w:val="24"/>
          <w:szCs w:val="24"/>
          <w:shd w:val="clear" w:color="auto" w:fill="FFFFFF"/>
        </w:rPr>
        <w:t>Cravens, D. W., Ingram, T. N., LaForge, R. W., &amp; Young, C. E. (1993). Behavior-based and outcome-based salesforce control systems.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57</w:t>
      </w:r>
      <w:r w:rsidRPr="00E217DB">
        <w:rPr>
          <w:rFonts w:ascii="Arial" w:hAnsi="Arial" w:cs="Arial"/>
          <w:color w:val="222222"/>
          <w:sz w:val="24"/>
          <w:szCs w:val="24"/>
          <w:shd w:val="clear" w:color="auto" w:fill="FFFFFF"/>
        </w:rPr>
        <w:t>(4), 47-59.</w:t>
      </w:r>
    </w:p>
    <w:p w14:paraId="5CB789E4" w14:textId="77777777" w:rsidR="007A643C" w:rsidRPr="00E217DB" w:rsidRDefault="007A643C" w:rsidP="007A643C">
      <w:pPr>
        <w:jc w:val="both"/>
        <w:rPr>
          <w:rFonts w:ascii="Arial" w:hAnsi="Arial" w:cs="Arial"/>
          <w:color w:val="333333"/>
          <w:sz w:val="24"/>
          <w:szCs w:val="24"/>
        </w:rPr>
      </w:pPr>
      <w:r w:rsidRPr="00E217DB">
        <w:rPr>
          <w:rFonts w:ascii="Arial" w:hAnsi="Arial" w:cs="Arial"/>
          <w:color w:val="222222"/>
          <w:sz w:val="24"/>
          <w:szCs w:val="24"/>
          <w:shd w:val="clear" w:color="auto" w:fill="FFFFFF"/>
        </w:rPr>
        <w:t>3.</w:t>
      </w:r>
      <w:r w:rsidRPr="00E217DB">
        <w:rPr>
          <w:rFonts w:ascii="Arial" w:hAnsi="Arial" w:cs="Arial"/>
          <w:color w:val="333333"/>
          <w:sz w:val="24"/>
          <w:szCs w:val="24"/>
        </w:rPr>
        <w:t xml:space="preserve"> </w:t>
      </w:r>
    </w:p>
    <w:p w14:paraId="0831DC41" w14:textId="77777777" w:rsidR="007A643C" w:rsidRPr="00E217DB" w:rsidRDefault="007A643C" w:rsidP="007A643C">
      <w:pPr>
        <w:jc w:val="both"/>
        <w:rPr>
          <w:rFonts w:ascii="Arial" w:hAnsi="Arial" w:cs="Arial"/>
          <w:color w:val="333333"/>
          <w:sz w:val="24"/>
          <w:szCs w:val="24"/>
        </w:rPr>
      </w:pPr>
      <w:r w:rsidRPr="00E217DB">
        <w:rPr>
          <w:rFonts w:ascii="Arial" w:hAnsi="Arial" w:cs="Arial"/>
          <w:color w:val="333333"/>
          <w:sz w:val="24"/>
          <w:szCs w:val="24"/>
        </w:rPr>
        <w:t>Salesforce behavior can have a significant effect on customer satisfaction.</w:t>
      </w:r>
    </w:p>
    <w:p w14:paraId="7BDB56B7" w14:textId="77777777" w:rsidR="007A643C" w:rsidRPr="00E217DB" w:rsidRDefault="007A643C" w:rsidP="007A643C">
      <w:pPr>
        <w:jc w:val="both"/>
        <w:rPr>
          <w:sz w:val="24"/>
          <w:szCs w:val="24"/>
        </w:rPr>
      </w:pPr>
      <w:r w:rsidRPr="00E217DB">
        <w:rPr>
          <w:sz w:val="24"/>
          <w:szCs w:val="24"/>
        </w:rPr>
        <w:t>APA—</w:t>
      </w:r>
    </w:p>
    <w:p w14:paraId="5292764D" w14:textId="724A7D52"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Grewal, D., &amp; Sharma, A. (1991). The effect of salesforce behavior on customer satisfaction: an interactive framework. </w:t>
      </w:r>
      <w:r w:rsidRPr="00E217DB">
        <w:rPr>
          <w:rFonts w:ascii="Arial" w:hAnsi="Arial" w:cs="Arial"/>
          <w:i/>
          <w:iCs/>
          <w:color w:val="222222"/>
          <w:sz w:val="24"/>
          <w:szCs w:val="24"/>
          <w:shd w:val="clear" w:color="auto" w:fill="FFFFFF"/>
        </w:rPr>
        <w:t>Journal of Personal Selling &amp; Sales Management</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11</w:t>
      </w:r>
      <w:r w:rsidRPr="00E217DB">
        <w:rPr>
          <w:rFonts w:ascii="Arial" w:hAnsi="Arial" w:cs="Arial"/>
          <w:color w:val="222222"/>
          <w:sz w:val="24"/>
          <w:szCs w:val="24"/>
          <w:shd w:val="clear" w:color="auto" w:fill="FFFFFF"/>
        </w:rPr>
        <w:t>(3), 13-23.</w:t>
      </w:r>
    </w:p>
    <w:p w14:paraId="57D143AF" w14:textId="77777777" w:rsidR="007A643C" w:rsidRPr="00E217DB" w:rsidRDefault="007A643C" w:rsidP="007A643C">
      <w:pPr>
        <w:jc w:val="both"/>
        <w:rPr>
          <w:sz w:val="24"/>
          <w:szCs w:val="24"/>
        </w:rPr>
      </w:pPr>
      <w:r w:rsidRPr="00E217DB">
        <w:rPr>
          <w:sz w:val="24"/>
          <w:szCs w:val="24"/>
        </w:rPr>
        <w:t>4.</w:t>
      </w:r>
    </w:p>
    <w:p w14:paraId="7E9B18D1" w14:textId="77777777" w:rsidR="007A643C"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Successfully assimilating salespeople into an organization is a critical responsibility of sales managers, but little published research has explored this topic. The authors test a model of salesforce assimilation (socialization). The findings indicate that realism and congruence are important antecedents to several desirable job-related outcomes.</w:t>
      </w:r>
    </w:p>
    <w:p w14:paraId="35C82074" w14:textId="31BB6EEC" w:rsidR="007A643C" w:rsidRPr="00E217DB" w:rsidRDefault="007A643C" w:rsidP="007A643C">
      <w:pPr>
        <w:jc w:val="both"/>
        <w:rPr>
          <w:sz w:val="24"/>
          <w:szCs w:val="24"/>
        </w:rPr>
      </w:pPr>
      <w:r w:rsidRPr="00E217DB">
        <w:rPr>
          <w:sz w:val="24"/>
          <w:szCs w:val="24"/>
        </w:rPr>
        <w:t>APA—</w:t>
      </w:r>
    </w:p>
    <w:p w14:paraId="72780963" w14:textId="4890B821" w:rsidR="007A643C"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Dubinsky, A. J., Howell, R. D., Ingram, T. N., &amp; Bellenger, D. N. (1986). Salesforce socialization.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50</w:t>
      </w:r>
      <w:r w:rsidRPr="00E217DB">
        <w:rPr>
          <w:rFonts w:ascii="Arial" w:hAnsi="Arial" w:cs="Arial"/>
          <w:color w:val="222222"/>
          <w:sz w:val="24"/>
          <w:szCs w:val="24"/>
          <w:shd w:val="clear" w:color="auto" w:fill="FFFFFF"/>
        </w:rPr>
        <w:t>(4), 192-207</w:t>
      </w:r>
      <w:r>
        <w:rPr>
          <w:rFonts w:ascii="Arial" w:hAnsi="Arial" w:cs="Arial"/>
          <w:color w:val="222222"/>
          <w:sz w:val="24"/>
          <w:szCs w:val="24"/>
          <w:shd w:val="clear" w:color="auto" w:fill="FFFFFF"/>
        </w:rPr>
        <w:t>.</w:t>
      </w:r>
    </w:p>
    <w:p w14:paraId="73C72B3A" w14:textId="6D690F2C"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5.</w:t>
      </w:r>
    </w:p>
    <w:p w14:paraId="3AD2396C"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This report concerns the impact of several organizational climate variables on the job satisfaction of a cross-section of industrial salesmen.</w:t>
      </w:r>
    </w:p>
    <w:p w14:paraId="2DF1A6B2"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2B52C2E8" w14:textId="0D1EEA8F"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lastRenderedPageBreak/>
        <w:t>Churchill Jr, G. A., Ford, N. M., &amp; Walker Jr, O. C. (1976). Organizational climate and job satisfaction in the salesforce. </w:t>
      </w:r>
      <w:r w:rsidRPr="00E217DB">
        <w:rPr>
          <w:rFonts w:ascii="Arial" w:hAnsi="Arial" w:cs="Arial"/>
          <w:i/>
          <w:iCs/>
          <w:color w:val="222222"/>
          <w:sz w:val="24"/>
          <w:szCs w:val="24"/>
          <w:shd w:val="clear" w:color="auto" w:fill="FFFFFF"/>
        </w:rPr>
        <w:t>Journal of Marketing Research</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13</w:t>
      </w:r>
      <w:r w:rsidRPr="00E217DB">
        <w:rPr>
          <w:rFonts w:ascii="Arial" w:hAnsi="Arial" w:cs="Arial"/>
          <w:color w:val="222222"/>
          <w:sz w:val="24"/>
          <w:szCs w:val="24"/>
          <w:shd w:val="clear" w:color="auto" w:fill="FFFFFF"/>
        </w:rPr>
        <w:t>(4), 323-332</w:t>
      </w:r>
      <w:r>
        <w:rPr>
          <w:rFonts w:ascii="Arial" w:hAnsi="Arial" w:cs="Arial"/>
          <w:color w:val="222222"/>
          <w:sz w:val="24"/>
          <w:szCs w:val="24"/>
          <w:shd w:val="clear" w:color="auto" w:fill="FFFFFF"/>
        </w:rPr>
        <w:t>.</w:t>
      </w:r>
    </w:p>
    <w:p w14:paraId="210C0AB6"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6.</w:t>
      </w:r>
    </w:p>
    <w:p w14:paraId="6603A615"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333333"/>
          <w:sz w:val="24"/>
          <w:szCs w:val="24"/>
          <w:shd w:val="clear" w:color="auto" w:fill="FFFFFF"/>
        </w:rPr>
        <w:t>This article reviews pertinent research related to the antecedents of turnover and discusses a research study involving a national industrial firm's salesforce. The study examined the moderating effect of salespeople's performance on the relationship between their job satisfaction and propensity to leave their firm. The paper concludes with implications for researchers and sales managers.</w:t>
      </w:r>
    </w:p>
    <w:p w14:paraId="350755C9"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51D1E1F5" w14:textId="761932EF"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Futrell, C. M., &amp; Parasuraman, A. (1984). The relationship of satisfaction and performance to salesforce turnover.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48</w:t>
      </w:r>
      <w:r w:rsidRPr="00E217DB">
        <w:rPr>
          <w:rFonts w:ascii="Arial" w:hAnsi="Arial" w:cs="Arial"/>
          <w:color w:val="222222"/>
          <w:sz w:val="24"/>
          <w:szCs w:val="24"/>
          <w:shd w:val="clear" w:color="auto" w:fill="FFFFFF"/>
        </w:rPr>
        <w:t>(4), 33-40.</w:t>
      </w:r>
    </w:p>
    <w:p w14:paraId="7BD64573"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7.</w:t>
      </w:r>
    </w:p>
    <w:p w14:paraId="663337A0"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Forms of control systems used in salesforce evaluation and based on the monitoring of outcomes or of behaviors are described, contrasted, and evaluated in terms of emerging theories in economics, organization theory, and cognitive psychology.</w:t>
      </w:r>
    </w:p>
    <w:p w14:paraId="55E9CFDD"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APA—</w:t>
      </w:r>
    </w:p>
    <w:p w14:paraId="50CA5E7F" w14:textId="3FC3E380"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Anderson, E., &amp; Oliver, R. L. (1987). Perspectives on behavior-based versus outcome-based salesforce control systems.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51</w:t>
      </w:r>
      <w:r w:rsidRPr="00E217DB">
        <w:rPr>
          <w:rFonts w:ascii="Arial" w:hAnsi="Arial" w:cs="Arial"/>
          <w:color w:val="222222"/>
          <w:sz w:val="24"/>
          <w:szCs w:val="24"/>
          <w:shd w:val="clear" w:color="auto" w:fill="FFFFFF"/>
        </w:rPr>
        <w:t>(4), 76-88.</w:t>
      </w:r>
    </w:p>
    <w:p w14:paraId="7E9800DB"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8.</w:t>
      </w:r>
    </w:p>
    <w:p w14:paraId="2865BFC8" w14:textId="77777777" w:rsidR="007A643C" w:rsidRPr="00E217DB" w:rsidRDefault="007A643C" w:rsidP="007A643C">
      <w:pPr>
        <w:jc w:val="both"/>
        <w:rPr>
          <w:rFonts w:ascii="Arial" w:hAnsi="Arial" w:cs="Arial"/>
          <w:color w:val="202225"/>
          <w:sz w:val="24"/>
          <w:szCs w:val="24"/>
        </w:rPr>
      </w:pPr>
      <w:r w:rsidRPr="00E217DB">
        <w:rPr>
          <w:rFonts w:ascii="Arial" w:hAnsi="Arial" w:cs="Arial"/>
          <w:color w:val="202225"/>
          <w:sz w:val="24"/>
          <w:szCs w:val="24"/>
        </w:rPr>
        <w:t>This paper discusses recent advances in the study of salesforce motivation and compensation. Special emphasis is given to quantitative approaches from the economics, finance, and marketing literatures.</w:t>
      </w:r>
    </w:p>
    <w:p w14:paraId="627B169F" w14:textId="77777777" w:rsidR="007A643C" w:rsidRPr="00E217DB" w:rsidRDefault="007A643C" w:rsidP="007A643C">
      <w:pPr>
        <w:jc w:val="both"/>
        <w:rPr>
          <w:sz w:val="24"/>
          <w:szCs w:val="24"/>
        </w:rPr>
      </w:pPr>
      <w:r w:rsidRPr="00E217DB">
        <w:rPr>
          <w:sz w:val="24"/>
          <w:szCs w:val="24"/>
        </w:rPr>
        <w:t>APA—</w:t>
      </w:r>
    </w:p>
    <w:p w14:paraId="0A7EE5A4" w14:textId="58FB75E6"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Coughlan, A. T., &amp; Sen, S. K. (1989). Salesforce compensation: Theory and managerial implications. </w:t>
      </w:r>
      <w:r w:rsidRPr="00E217DB">
        <w:rPr>
          <w:rFonts w:ascii="Arial" w:hAnsi="Arial" w:cs="Arial"/>
          <w:i/>
          <w:iCs/>
          <w:color w:val="222222"/>
          <w:sz w:val="24"/>
          <w:szCs w:val="24"/>
          <w:shd w:val="clear" w:color="auto" w:fill="FFFFFF"/>
        </w:rPr>
        <w:t>Marketing Science</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8</w:t>
      </w:r>
      <w:r w:rsidRPr="00E217DB">
        <w:rPr>
          <w:rFonts w:ascii="Arial" w:hAnsi="Arial" w:cs="Arial"/>
          <w:color w:val="222222"/>
          <w:sz w:val="24"/>
          <w:szCs w:val="24"/>
          <w:shd w:val="clear" w:color="auto" w:fill="FFFFFF"/>
        </w:rPr>
        <w:t>(4), 324-342.</w:t>
      </w:r>
    </w:p>
    <w:p w14:paraId="413C6B8B"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9.</w:t>
      </w:r>
    </w:p>
    <w:p w14:paraId="45F6785B"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Employee turnover is a subject of great importance to practitioners and researchers alike.</w:t>
      </w:r>
    </w:p>
    <w:p w14:paraId="1B741221"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APA—</w:t>
      </w:r>
    </w:p>
    <w:p w14:paraId="7181CE69" w14:textId="77777777" w:rsidR="007A643C"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Lucas Jr, G. H., Parasuraman, A., Davis, R. A., &amp; Enis, B. M. (1987). An empirical study of salesforce turnover.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51</w:t>
      </w:r>
      <w:r w:rsidRPr="00E217DB">
        <w:rPr>
          <w:rFonts w:ascii="Arial" w:hAnsi="Arial" w:cs="Arial"/>
          <w:color w:val="222222"/>
          <w:sz w:val="24"/>
          <w:szCs w:val="24"/>
          <w:shd w:val="clear" w:color="auto" w:fill="FFFFFF"/>
        </w:rPr>
        <w:t>(3), 34-59.</w:t>
      </w:r>
    </w:p>
    <w:p w14:paraId="174FBC98" w14:textId="7119453B"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10.</w:t>
      </w:r>
    </w:p>
    <w:p w14:paraId="6902C7D1"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The authors propose that a general class of market response models with marketing parameter equations be used for the study of marketing interactions.</w:t>
      </w:r>
    </w:p>
    <w:p w14:paraId="2AB88A66"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lastRenderedPageBreak/>
        <w:t>APA—</w:t>
      </w:r>
    </w:p>
    <w:p w14:paraId="5CA4E01E" w14:textId="4E8FA4F5"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Gatignon, H., &amp; Hanssens, D. M. (1987). Modeling marketing interactions with application to salesforce effectiveness. </w:t>
      </w:r>
      <w:r w:rsidRPr="00E217DB">
        <w:rPr>
          <w:rFonts w:ascii="Arial" w:hAnsi="Arial" w:cs="Arial"/>
          <w:i/>
          <w:iCs/>
          <w:color w:val="222222"/>
          <w:sz w:val="24"/>
          <w:szCs w:val="24"/>
          <w:shd w:val="clear" w:color="auto" w:fill="FFFFFF"/>
        </w:rPr>
        <w:t>Journal of Marketing Research</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24</w:t>
      </w:r>
      <w:r w:rsidRPr="00E217DB">
        <w:rPr>
          <w:rFonts w:ascii="Arial" w:hAnsi="Arial" w:cs="Arial"/>
          <w:color w:val="222222"/>
          <w:sz w:val="24"/>
          <w:szCs w:val="24"/>
          <w:shd w:val="clear" w:color="auto" w:fill="FFFFFF"/>
        </w:rPr>
        <w:t>(3), 247-257.</w:t>
      </w:r>
    </w:p>
    <w:p w14:paraId="3C36C28E" w14:textId="77777777" w:rsidR="007A643C" w:rsidRPr="00E217DB" w:rsidRDefault="007A643C" w:rsidP="007A643C">
      <w:pPr>
        <w:jc w:val="both"/>
        <w:rPr>
          <w:rFonts w:ascii="Arial" w:hAnsi="Arial" w:cs="Arial"/>
          <w:color w:val="1C1D1E"/>
          <w:sz w:val="24"/>
          <w:szCs w:val="24"/>
          <w:shd w:val="clear" w:color="auto" w:fill="FFFFFF"/>
        </w:rPr>
      </w:pPr>
      <w:r w:rsidRPr="00E217DB">
        <w:rPr>
          <w:rFonts w:ascii="Arial" w:hAnsi="Arial" w:cs="Arial"/>
          <w:color w:val="222222"/>
          <w:sz w:val="24"/>
          <w:szCs w:val="24"/>
          <w:shd w:val="clear" w:color="auto" w:fill="FFFFFF"/>
        </w:rPr>
        <w:t>11.</w:t>
      </w:r>
      <w:r w:rsidRPr="00E217DB">
        <w:rPr>
          <w:rFonts w:ascii="Arial" w:hAnsi="Arial" w:cs="Arial"/>
          <w:color w:val="1C1D1E"/>
          <w:sz w:val="24"/>
          <w:szCs w:val="24"/>
          <w:shd w:val="clear" w:color="auto" w:fill="FFFFFF"/>
        </w:rPr>
        <w:t xml:space="preserve"> Activities that enhance salesforce performance are examined</w:t>
      </w:r>
    </w:p>
    <w:p w14:paraId="1BD28B65"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 –</w:t>
      </w:r>
    </w:p>
    <w:p w14:paraId="773A51F1"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Barker, A. T. (1999). Benchmarks of successful salesforce performance. </w:t>
      </w:r>
      <w:r w:rsidRPr="00E217DB">
        <w:rPr>
          <w:rFonts w:ascii="Arial" w:hAnsi="Arial" w:cs="Arial"/>
          <w:i/>
          <w:iCs/>
          <w:color w:val="222222"/>
          <w:sz w:val="24"/>
          <w:szCs w:val="24"/>
          <w:shd w:val="clear" w:color="auto" w:fill="FFFFFF"/>
        </w:rPr>
        <w:t>Canadian Journal of Administrative Sciences/Revue Canadienne des Sciences de l'Administration</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16</w:t>
      </w:r>
      <w:r w:rsidRPr="00E217DB">
        <w:rPr>
          <w:rFonts w:ascii="Arial" w:hAnsi="Arial" w:cs="Arial"/>
          <w:color w:val="222222"/>
          <w:sz w:val="24"/>
          <w:szCs w:val="24"/>
          <w:shd w:val="clear" w:color="auto" w:fill="FFFFFF"/>
        </w:rPr>
        <w:t>(2), 95-104.</w:t>
      </w:r>
    </w:p>
    <w:p w14:paraId="136689DB" w14:textId="77777777" w:rsidR="007A643C" w:rsidRPr="00E217DB" w:rsidRDefault="007A643C" w:rsidP="007A643C">
      <w:pPr>
        <w:jc w:val="both"/>
        <w:rPr>
          <w:rFonts w:ascii="Arial" w:hAnsi="Arial" w:cs="Arial"/>
          <w:color w:val="222222"/>
          <w:sz w:val="24"/>
          <w:szCs w:val="24"/>
          <w:shd w:val="clear" w:color="auto" w:fill="FFFFFF"/>
        </w:rPr>
      </w:pPr>
    </w:p>
    <w:p w14:paraId="5FC36169"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222222"/>
          <w:sz w:val="24"/>
          <w:szCs w:val="24"/>
          <w:shd w:val="clear" w:color="auto" w:fill="FFFFFF"/>
        </w:rPr>
        <w:t>12.</w:t>
      </w:r>
      <w:r w:rsidRPr="00E217DB">
        <w:rPr>
          <w:rFonts w:ascii="Arial" w:hAnsi="Arial" w:cs="Arial"/>
          <w:color w:val="333333"/>
          <w:sz w:val="24"/>
          <w:szCs w:val="24"/>
          <w:shd w:val="clear" w:color="auto" w:fill="FFFFFF"/>
        </w:rPr>
        <w:t xml:space="preserve"> Supervisory reactions of sales managers to potentially unethical salesperson behavior are examined in a national survey of sales executives.</w:t>
      </w:r>
    </w:p>
    <w:p w14:paraId="657CE497"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035A60D5"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Bellizzi, J. A., &amp; Hite, R. E. (1989). Supervising unethical salesforce behavior. </w:t>
      </w:r>
      <w:r w:rsidRPr="00E217DB">
        <w:rPr>
          <w:rFonts w:ascii="Arial" w:hAnsi="Arial" w:cs="Arial"/>
          <w:i/>
          <w:iCs/>
          <w:color w:val="222222"/>
          <w:sz w:val="24"/>
          <w:szCs w:val="24"/>
          <w:shd w:val="clear" w:color="auto" w:fill="FFFFFF"/>
        </w:rPr>
        <w:t>Journal of Marketing</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53</w:t>
      </w:r>
      <w:r w:rsidRPr="00E217DB">
        <w:rPr>
          <w:rFonts w:ascii="Arial" w:hAnsi="Arial" w:cs="Arial"/>
          <w:color w:val="222222"/>
          <w:sz w:val="24"/>
          <w:szCs w:val="24"/>
          <w:shd w:val="clear" w:color="auto" w:fill="FFFFFF"/>
        </w:rPr>
        <w:t>(2), 36-47.</w:t>
      </w:r>
    </w:p>
    <w:p w14:paraId="3D41750A" w14:textId="77777777" w:rsidR="007A643C" w:rsidRPr="00E217DB" w:rsidRDefault="007A643C" w:rsidP="007A643C">
      <w:pPr>
        <w:jc w:val="both"/>
        <w:rPr>
          <w:rFonts w:ascii="Arial" w:hAnsi="Arial" w:cs="Arial"/>
          <w:color w:val="222222"/>
          <w:sz w:val="24"/>
          <w:szCs w:val="24"/>
          <w:shd w:val="clear" w:color="auto" w:fill="FFFFFF"/>
        </w:rPr>
      </w:pPr>
    </w:p>
    <w:p w14:paraId="1333DA2D"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 xml:space="preserve">13. </w:t>
      </w:r>
    </w:p>
    <w:p w14:paraId="4745A625" w14:textId="77777777" w:rsidR="007A643C" w:rsidRPr="00E217DB" w:rsidRDefault="007A643C" w:rsidP="007A643C">
      <w:pPr>
        <w:jc w:val="both"/>
        <w:rPr>
          <w:rFonts w:ascii="Georgia" w:hAnsi="Georgia"/>
          <w:color w:val="2E2E2E"/>
          <w:sz w:val="24"/>
          <w:szCs w:val="24"/>
        </w:rPr>
      </w:pPr>
      <w:r w:rsidRPr="00E217DB">
        <w:rPr>
          <w:rFonts w:ascii="Georgia" w:hAnsi="Georgia"/>
          <w:color w:val="2E2E2E"/>
          <w:sz w:val="24"/>
          <w:szCs w:val="24"/>
        </w:rPr>
        <w:t>During disruptions such as the COVID-19 pandemic, the resilience of any commercial organization becomes a critical characteristic.</w:t>
      </w:r>
    </w:p>
    <w:p w14:paraId="5603C350"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6968C726"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Sharma, A., Rangarajan, D., &amp; Paesbrugghe, B. (2020). Increasing resilience by creating an adaptive salesforce. </w:t>
      </w:r>
      <w:r w:rsidRPr="00E217DB">
        <w:rPr>
          <w:rFonts w:ascii="Arial" w:hAnsi="Arial" w:cs="Arial"/>
          <w:i/>
          <w:iCs/>
          <w:color w:val="222222"/>
          <w:sz w:val="24"/>
          <w:szCs w:val="24"/>
          <w:shd w:val="clear" w:color="auto" w:fill="FFFFFF"/>
        </w:rPr>
        <w:t>Industrial Marketing Management</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88</w:t>
      </w:r>
      <w:r w:rsidRPr="00E217DB">
        <w:rPr>
          <w:rFonts w:ascii="Arial" w:hAnsi="Arial" w:cs="Arial"/>
          <w:color w:val="222222"/>
          <w:sz w:val="24"/>
          <w:szCs w:val="24"/>
          <w:shd w:val="clear" w:color="auto" w:fill="FFFFFF"/>
        </w:rPr>
        <w:t>, 238-246.</w:t>
      </w:r>
    </w:p>
    <w:p w14:paraId="73ACFD01" w14:textId="77777777" w:rsidR="007A643C" w:rsidRPr="00E217DB" w:rsidRDefault="007A643C" w:rsidP="007A643C">
      <w:pPr>
        <w:jc w:val="both"/>
        <w:rPr>
          <w:rFonts w:ascii="Arial" w:hAnsi="Arial" w:cs="Arial"/>
          <w:color w:val="222222"/>
          <w:sz w:val="24"/>
          <w:szCs w:val="24"/>
          <w:shd w:val="clear" w:color="auto" w:fill="FFFFFF"/>
        </w:rPr>
      </w:pPr>
    </w:p>
    <w:p w14:paraId="4E730766" w14:textId="77777777" w:rsidR="007A643C" w:rsidRPr="00E217DB" w:rsidRDefault="007A643C" w:rsidP="007A643C">
      <w:pPr>
        <w:jc w:val="both"/>
        <w:rPr>
          <w:rFonts w:ascii="Georgia" w:hAnsi="Georgia"/>
          <w:color w:val="2E2E2E"/>
          <w:sz w:val="24"/>
          <w:szCs w:val="24"/>
        </w:rPr>
      </w:pPr>
      <w:r w:rsidRPr="00E217DB">
        <w:rPr>
          <w:rFonts w:ascii="Arial" w:hAnsi="Arial" w:cs="Arial"/>
          <w:color w:val="222222"/>
          <w:sz w:val="24"/>
          <w:szCs w:val="24"/>
          <w:shd w:val="clear" w:color="auto" w:fill="FFFFFF"/>
        </w:rPr>
        <w:t>14.</w:t>
      </w:r>
      <w:r w:rsidRPr="00E217DB">
        <w:rPr>
          <w:rFonts w:ascii="Georgia" w:hAnsi="Georgia"/>
          <w:color w:val="2E2E2E"/>
          <w:sz w:val="24"/>
          <w:szCs w:val="24"/>
        </w:rPr>
        <w:t xml:space="preserve"> Relationship marketing has been defined as a marriage between a seller and a buyer. Unfortunately, as in many marriages, it may end up in divorce.</w:t>
      </w:r>
    </w:p>
    <w:p w14:paraId="2DEFAD98"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5EE37C61"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Perrien, J., Paradis, S., &amp; Banting, P. M. (1995). Dissolution of a relationship: the salesforce perception. </w:t>
      </w:r>
      <w:r w:rsidRPr="00E217DB">
        <w:rPr>
          <w:rFonts w:ascii="Arial" w:hAnsi="Arial" w:cs="Arial"/>
          <w:i/>
          <w:iCs/>
          <w:color w:val="222222"/>
          <w:sz w:val="24"/>
          <w:szCs w:val="24"/>
          <w:shd w:val="clear" w:color="auto" w:fill="FFFFFF"/>
        </w:rPr>
        <w:t>Industrial Marketing Management</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24</w:t>
      </w:r>
      <w:r w:rsidRPr="00E217DB">
        <w:rPr>
          <w:rFonts w:ascii="Arial" w:hAnsi="Arial" w:cs="Arial"/>
          <w:color w:val="222222"/>
          <w:sz w:val="24"/>
          <w:szCs w:val="24"/>
          <w:shd w:val="clear" w:color="auto" w:fill="FFFFFF"/>
        </w:rPr>
        <w:t>(4), 317-327.</w:t>
      </w:r>
    </w:p>
    <w:p w14:paraId="58277F1C" w14:textId="77777777" w:rsidR="007A643C" w:rsidRPr="00E217DB" w:rsidRDefault="007A643C" w:rsidP="007A643C">
      <w:pPr>
        <w:jc w:val="both"/>
        <w:rPr>
          <w:rFonts w:ascii="Arial" w:hAnsi="Arial" w:cs="Arial"/>
          <w:color w:val="222222"/>
          <w:sz w:val="24"/>
          <w:szCs w:val="24"/>
          <w:shd w:val="clear" w:color="auto" w:fill="FFFFFF"/>
        </w:rPr>
      </w:pPr>
    </w:p>
    <w:p w14:paraId="7E444842"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15.</w:t>
      </w:r>
    </w:p>
    <w:p w14:paraId="1C950C2E" w14:textId="77777777" w:rsidR="007A643C" w:rsidRPr="00E217DB" w:rsidRDefault="007A643C" w:rsidP="007A643C">
      <w:pPr>
        <w:jc w:val="both"/>
        <w:rPr>
          <w:rFonts w:ascii="Arial" w:hAnsi="Arial" w:cs="Arial"/>
          <w:color w:val="333333"/>
          <w:sz w:val="24"/>
          <w:szCs w:val="24"/>
          <w:shd w:val="clear" w:color="auto" w:fill="FFFFFF"/>
        </w:rPr>
      </w:pPr>
      <w:r w:rsidRPr="00E217DB">
        <w:rPr>
          <w:rFonts w:ascii="Arial" w:hAnsi="Arial" w:cs="Arial"/>
          <w:color w:val="333333"/>
          <w:sz w:val="24"/>
          <w:szCs w:val="24"/>
          <w:shd w:val="clear" w:color="auto" w:fill="FFFFFF"/>
        </w:rPr>
        <w:t>The author presents a model designed to explain the performance, job satisfaction, and other behavioral outcomes experienced by salespeople.</w:t>
      </w:r>
    </w:p>
    <w:p w14:paraId="1D011276" w14:textId="77777777" w:rsidR="007A643C" w:rsidRPr="00E217DB"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t>APA—</w:t>
      </w:r>
    </w:p>
    <w:p w14:paraId="4D2DF2DC" w14:textId="4F8BADA0" w:rsidR="007A643C" w:rsidRDefault="007A643C" w:rsidP="007A643C">
      <w:pPr>
        <w:jc w:val="both"/>
        <w:rPr>
          <w:rFonts w:ascii="Arial" w:hAnsi="Arial" w:cs="Arial"/>
          <w:color w:val="222222"/>
          <w:sz w:val="24"/>
          <w:szCs w:val="24"/>
          <w:shd w:val="clear" w:color="auto" w:fill="FFFFFF"/>
        </w:rPr>
      </w:pPr>
      <w:r w:rsidRPr="00E217DB">
        <w:rPr>
          <w:rFonts w:ascii="Arial" w:hAnsi="Arial" w:cs="Arial"/>
          <w:color w:val="222222"/>
          <w:sz w:val="24"/>
          <w:szCs w:val="24"/>
          <w:shd w:val="clear" w:color="auto" w:fill="FFFFFF"/>
        </w:rPr>
        <w:lastRenderedPageBreak/>
        <w:t>Bagozzi, R. P. (1978). Salesforce performance and satisfaction as a function of individual difference, interpersonal, and situational factors. </w:t>
      </w:r>
      <w:r w:rsidRPr="00E217DB">
        <w:rPr>
          <w:rFonts w:ascii="Arial" w:hAnsi="Arial" w:cs="Arial"/>
          <w:i/>
          <w:iCs/>
          <w:color w:val="222222"/>
          <w:sz w:val="24"/>
          <w:szCs w:val="24"/>
          <w:shd w:val="clear" w:color="auto" w:fill="FFFFFF"/>
        </w:rPr>
        <w:t>Journal of Marketing Research</w:t>
      </w:r>
      <w:r w:rsidRPr="00E217DB">
        <w:rPr>
          <w:rFonts w:ascii="Arial" w:hAnsi="Arial" w:cs="Arial"/>
          <w:color w:val="222222"/>
          <w:sz w:val="24"/>
          <w:szCs w:val="24"/>
          <w:shd w:val="clear" w:color="auto" w:fill="FFFFFF"/>
        </w:rPr>
        <w:t>, </w:t>
      </w:r>
      <w:r w:rsidRPr="00E217DB">
        <w:rPr>
          <w:rFonts w:ascii="Arial" w:hAnsi="Arial" w:cs="Arial"/>
          <w:i/>
          <w:iCs/>
          <w:color w:val="222222"/>
          <w:sz w:val="24"/>
          <w:szCs w:val="24"/>
          <w:shd w:val="clear" w:color="auto" w:fill="FFFFFF"/>
        </w:rPr>
        <w:t>15</w:t>
      </w:r>
      <w:r w:rsidRPr="00E217DB">
        <w:rPr>
          <w:rFonts w:ascii="Arial" w:hAnsi="Arial" w:cs="Arial"/>
          <w:color w:val="222222"/>
          <w:sz w:val="24"/>
          <w:szCs w:val="24"/>
          <w:shd w:val="clear" w:color="auto" w:fill="FFFFFF"/>
        </w:rPr>
        <w:t>(4), 517-531</w:t>
      </w:r>
      <w:r w:rsidR="00A817F8">
        <w:rPr>
          <w:rFonts w:ascii="Arial" w:hAnsi="Arial" w:cs="Arial"/>
          <w:color w:val="222222"/>
          <w:sz w:val="24"/>
          <w:szCs w:val="24"/>
          <w:shd w:val="clear" w:color="auto" w:fill="FFFFFF"/>
        </w:rPr>
        <w:t xml:space="preserve">  </w:t>
      </w:r>
    </w:p>
    <w:sectPr w:rsidR="007A643C" w:rsidSect="00550B1F">
      <w:pgSz w:w="11906" w:h="16838"/>
      <w:pgMar w:top="1418" w:right="1418" w:bottom="1418" w:left="1985" w:header="706" w:footer="706" w:gutter="0"/>
      <w:pgNumType w:start="5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9BF5C" w14:textId="77777777" w:rsidR="00A37477" w:rsidRDefault="00A37477" w:rsidP="00EB217B">
      <w:pPr>
        <w:spacing w:after="0" w:line="240" w:lineRule="auto"/>
      </w:pPr>
      <w:r>
        <w:separator/>
      </w:r>
    </w:p>
  </w:endnote>
  <w:endnote w:type="continuationSeparator" w:id="0">
    <w:p w14:paraId="73AACAF9" w14:textId="77777777" w:rsidR="00A37477" w:rsidRDefault="00A37477" w:rsidP="00EB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Yu Gothic"/>
    <w:charset w:val="80"/>
    <w:family w:val="auto"/>
    <w:pitch w:val="default"/>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Caladea">
    <w:altName w:val="Cambria"/>
    <w:charset w:val="00"/>
    <w:family w:val="roman"/>
    <w:pitch w:val="variable"/>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FE592" w14:textId="77777777" w:rsidR="00A37477" w:rsidRDefault="00A37477" w:rsidP="00EB217B">
      <w:pPr>
        <w:spacing w:after="0" w:line="240" w:lineRule="auto"/>
      </w:pPr>
      <w:r>
        <w:separator/>
      </w:r>
    </w:p>
  </w:footnote>
  <w:footnote w:type="continuationSeparator" w:id="0">
    <w:p w14:paraId="4AE37C96" w14:textId="77777777" w:rsidR="00A37477" w:rsidRDefault="00A37477" w:rsidP="00EB2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Num4"/>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6"/>
    <w:multiLevelType w:val="multilevel"/>
    <w:tmpl w:val="00000006"/>
    <w:name w:val="WWNum5"/>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rPr>
    </w:lvl>
  </w:abstractNum>
  <w:abstractNum w:abstractNumId="2" w15:restartNumberingAfterBreak="0">
    <w:nsid w:val="00000008"/>
    <w:multiLevelType w:val="multilevel"/>
    <w:tmpl w:val="00000008"/>
    <w:name w:val="WWNum7"/>
    <w:lvl w:ilvl="0">
      <w:start w:val="1"/>
      <w:numFmt w:val="bullet"/>
      <w:lvlText w:val="o"/>
      <w:lvlJc w:val="left"/>
      <w:pPr>
        <w:tabs>
          <w:tab w:val="num" w:pos="0"/>
        </w:tabs>
        <w:ind w:left="2160" w:hanging="360"/>
      </w:pPr>
      <w:rPr>
        <w:rFonts w:ascii="Courier New" w:hAnsi="Courier New" w:cs="Courier New"/>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3" w15:restartNumberingAfterBreak="0">
    <w:nsid w:val="0000000A"/>
    <w:multiLevelType w:val="multilevel"/>
    <w:tmpl w:val="0000000A"/>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C"/>
    <w:multiLevelType w:val="multilevel"/>
    <w:tmpl w:val="0000000C"/>
    <w:name w:val="WWNum11"/>
    <w:lvl w:ilvl="0">
      <w:start w:val="1"/>
      <w:numFmt w:val="bullet"/>
      <w:lvlText w:val="•"/>
      <w:lvlJc w:val="left"/>
      <w:pPr>
        <w:tabs>
          <w:tab w:val="num" w:pos="0"/>
        </w:tabs>
        <w:ind w:left="720" w:hanging="360"/>
      </w:pPr>
      <w:rPr>
        <w:rFonts w:ascii="Arial" w:hAnsi="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D"/>
    <w:multiLevelType w:val="multilevel"/>
    <w:tmpl w:val="0000000D"/>
    <w:name w:val="WW8Num14"/>
    <w:lvl w:ilvl="0">
      <w:start w:val="1"/>
      <w:numFmt w:val="bullet"/>
      <w:lvlText w:val=""/>
      <w:lvlJc w:val="left"/>
      <w:pPr>
        <w:tabs>
          <w:tab w:val="num" w:pos="720"/>
        </w:tabs>
        <w:ind w:left="720" w:hanging="360"/>
      </w:pPr>
      <w:rPr>
        <w:rFonts w:ascii="Symbol" w:hAnsi="Symbol" w:cs="OpenSymbol"/>
        <w:color w:val="2222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2222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2222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1"/>
    <w:multiLevelType w:val="multilevel"/>
    <w:tmpl w:val="00000011"/>
    <w:name w:val="WWNum16"/>
    <w:lvl w:ilvl="0">
      <w:start w:val="1"/>
      <w:numFmt w:val="decimal"/>
      <w:lvlText w:val="%1."/>
      <w:lvlJc w:val="left"/>
      <w:pPr>
        <w:tabs>
          <w:tab w:val="num" w:pos="720"/>
        </w:tabs>
        <w:ind w:left="720" w:hanging="360"/>
      </w:p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7" w15:restartNumberingAfterBreak="0">
    <w:nsid w:val="00000012"/>
    <w:multiLevelType w:val="multilevel"/>
    <w:tmpl w:val="00000012"/>
    <w:name w:val="WWNum17"/>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Garamond" w:hAnsi="Garamond" w:cs="Calibri"/>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0000013"/>
    <w:multiLevelType w:val="multilevel"/>
    <w:tmpl w:val="00000013"/>
    <w:name w:val="WWNum1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15:restartNumberingAfterBreak="0">
    <w:nsid w:val="00EF066F"/>
    <w:multiLevelType w:val="multilevel"/>
    <w:tmpl w:val="E36C655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1F3039C"/>
    <w:multiLevelType w:val="hybridMultilevel"/>
    <w:tmpl w:val="5C280298"/>
    <w:lvl w:ilvl="0" w:tplc="E7541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535A24"/>
    <w:multiLevelType w:val="hybridMultilevel"/>
    <w:tmpl w:val="C27ED6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3" w15:restartNumberingAfterBreak="0">
    <w:nsid w:val="125863B9"/>
    <w:multiLevelType w:val="hybridMultilevel"/>
    <w:tmpl w:val="FDFC56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3D3677"/>
    <w:multiLevelType w:val="hybridMultilevel"/>
    <w:tmpl w:val="4BFC91F6"/>
    <w:lvl w:ilvl="0" w:tplc="E754192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FB21549"/>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B07ED5"/>
    <w:multiLevelType w:val="hybridMultilevel"/>
    <w:tmpl w:val="F626CE4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6C974A6"/>
    <w:multiLevelType w:val="hybridMultilevel"/>
    <w:tmpl w:val="D0D62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FA13C4"/>
    <w:multiLevelType w:val="multilevel"/>
    <w:tmpl w:val="06F8C29E"/>
    <w:lvl w:ilvl="0">
      <w:start w:val="4"/>
      <w:numFmt w:val="decimal"/>
      <w:lvlText w:val="%1"/>
      <w:lvlJc w:val="left"/>
      <w:pPr>
        <w:ind w:left="5109" w:hanging="420"/>
      </w:pPr>
      <w:rPr>
        <w:rFonts w:hint="default"/>
        <w:lang w:val="en-US" w:eastAsia="en-US" w:bidi="ar-SA"/>
      </w:rPr>
    </w:lvl>
    <w:lvl w:ilvl="1">
      <w:start w:val="7"/>
      <w:numFmt w:val="decimal"/>
      <w:lvlText w:val="%1.%2"/>
      <w:lvlJc w:val="left"/>
      <w:pPr>
        <w:ind w:left="5109" w:hanging="420"/>
        <w:jc w:val="right"/>
      </w:pPr>
      <w:rPr>
        <w:rFonts w:hint="default"/>
        <w:b/>
        <w:bCs/>
        <w:spacing w:val="-4"/>
        <w:w w:val="100"/>
        <w:lang w:val="en-US" w:eastAsia="en-US" w:bidi="ar-SA"/>
      </w:rPr>
    </w:lvl>
    <w:lvl w:ilvl="2">
      <w:numFmt w:val="bullet"/>
      <w:lvlText w:val="•"/>
      <w:lvlJc w:val="left"/>
      <w:pPr>
        <w:ind w:left="6336" w:hanging="420"/>
      </w:pPr>
      <w:rPr>
        <w:rFonts w:hint="default"/>
        <w:lang w:val="en-US" w:eastAsia="en-US" w:bidi="ar-SA"/>
      </w:rPr>
    </w:lvl>
    <w:lvl w:ilvl="3">
      <w:numFmt w:val="bullet"/>
      <w:lvlText w:val="•"/>
      <w:lvlJc w:val="left"/>
      <w:pPr>
        <w:ind w:left="6954" w:hanging="420"/>
      </w:pPr>
      <w:rPr>
        <w:rFonts w:hint="default"/>
        <w:lang w:val="en-US" w:eastAsia="en-US" w:bidi="ar-SA"/>
      </w:rPr>
    </w:lvl>
    <w:lvl w:ilvl="4">
      <w:numFmt w:val="bullet"/>
      <w:lvlText w:val="•"/>
      <w:lvlJc w:val="left"/>
      <w:pPr>
        <w:ind w:left="7572" w:hanging="420"/>
      </w:pPr>
      <w:rPr>
        <w:rFonts w:hint="default"/>
        <w:lang w:val="en-US" w:eastAsia="en-US" w:bidi="ar-SA"/>
      </w:rPr>
    </w:lvl>
    <w:lvl w:ilvl="5">
      <w:numFmt w:val="bullet"/>
      <w:lvlText w:val="•"/>
      <w:lvlJc w:val="left"/>
      <w:pPr>
        <w:ind w:left="8190" w:hanging="420"/>
      </w:pPr>
      <w:rPr>
        <w:rFonts w:hint="default"/>
        <w:lang w:val="en-US" w:eastAsia="en-US" w:bidi="ar-SA"/>
      </w:rPr>
    </w:lvl>
    <w:lvl w:ilvl="6">
      <w:numFmt w:val="bullet"/>
      <w:lvlText w:val="•"/>
      <w:lvlJc w:val="left"/>
      <w:pPr>
        <w:ind w:left="8808" w:hanging="420"/>
      </w:pPr>
      <w:rPr>
        <w:rFonts w:hint="default"/>
        <w:lang w:val="en-US" w:eastAsia="en-US" w:bidi="ar-SA"/>
      </w:rPr>
    </w:lvl>
    <w:lvl w:ilvl="7">
      <w:numFmt w:val="bullet"/>
      <w:lvlText w:val="•"/>
      <w:lvlJc w:val="left"/>
      <w:pPr>
        <w:ind w:left="9426" w:hanging="420"/>
      </w:pPr>
      <w:rPr>
        <w:rFonts w:hint="default"/>
        <w:lang w:val="en-US" w:eastAsia="en-US" w:bidi="ar-SA"/>
      </w:rPr>
    </w:lvl>
    <w:lvl w:ilvl="8">
      <w:numFmt w:val="bullet"/>
      <w:lvlText w:val="•"/>
      <w:lvlJc w:val="left"/>
      <w:pPr>
        <w:ind w:left="10044" w:hanging="420"/>
      </w:pPr>
      <w:rPr>
        <w:rFonts w:hint="default"/>
        <w:lang w:val="en-US" w:eastAsia="en-US" w:bidi="ar-SA"/>
      </w:rPr>
    </w:lvl>
  </w:abstractNum>
  <w:abstractNum w:abstractNumId="21" w15:restartNumberingAfterBreak="0">
    <w:nsid w:val="3DE00B7B"/>
    <w:multiLevelType w:val="multilevel"/>
    <w:tmpl w:val="4F66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A3142B"/>
    <w:multiLevelType w:val="hybridMultilevel"/>
    <w:tmpl w:val="B4722E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9C1A96"/>
    <w:multiLevelType w:val="hybridMultilevel"/>
    <w:tmpl w:val="55981234"/>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A150BE"/>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9D47FEC"/>
    <w:multiLevelType w:val="hybridMultilevel"/>
    <w:tmpl w:val="E6CCCE7C"/>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8" w15:restartNumberingAfterBreak="0">
    <w:nsid w:val="51AD0F29"/>
    <w:multiLevelType w:val="multilevel"/>
    <w:tmpl w:val="8FF4271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A1E0B16"/>
    <w:multiLevelType w:val="multilevel"/>
    <w:tmpl w:val="F608295A"/>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456BF2"/>
    <w:multiLevelType w:val="hybridMultilevel"/>
    <w:tmpl w:val="D89C5888"/>
    <w:lvl w:ilvl="0" w:tplc="DA06D984">
      <w:start w:val="1"/>
      <w:numFmt w:val="bullet"/>
      <w:lvlText w:val="•"/>
      <w:lvlJc w:val="left"/>
      <w:pPr>
        <w:tabs>
          <w:tab w:val="num" w:pos="720"/>
        </w:tabs>
        <w:ind w:left="720" w:hanging="360"/>
      </w:pPr>
      <w:rPr>
        <w:rFonts w:ascii="Arial" w:hAnsi="Arial" w:hint="default"/>
      </w:rPr>
    </w:lvl>
    <w:lvl w:ilvl="1" w:tplc="41524892" w:tentative="1">
      <w:start w:val="1"/>
      <w:numFmt w:val="bullet"/>
      <w:lvlText w:val="•"/>
      <w:lvlJc w:val="left"/>
      <w:pPr>
        <w:tabs>
          <w:tab w:val="num" w:pos="1440"/>
        </w:tabs>
        <w:ind w:left="1440" w:hanging="360"/>
      </w:pPr>
      <w:rPr>
        <w:rFonts w:ascii="Arial" w:hAnsi="Arial" w:hint="default"/>
      </w:rPr>
    </w:lvl>
    <w:lvl w:ilvl="2" w:tplc="86AE6798" w:tentative="1">
      <w:start w:val="1"/>
      <w:numFmt w:val="bullet"/>
      <w:lvlText w:val="•"/>
      <w:lvlJc w:val="left"/>
      <w:pPr>
        <w:tabs>
          <w:tab w:val="num" w:pos="2160"/>
        </w:tabs>
        <w:ind w:left="2160" w:hanging="360"/>
      </w:pPr>
      <w:rPr>
        <w:rFonts w:ascii="Arial" w:hAnsi="Arial" w:hint="default"/>
      </w:rPr>
    </w:lvl>
    <w:lvl w:ilvl="3" w:tplc="C9F697F0" w:tentative="1">
      <w:start w:val="1"/>
      <w:numFmt w:val="bullet"/>
      <w:lvlText w:val="•"/>
      <w:lvlJc w:val="left"/>
      <w:pPr>
        <w:tabs>
          <w:tab w:val="num" w:pos="2880"/>
        </w:tabs>
        <w:ind w:left="2880" w:hanging="360"/>
      </w:pPr>
      <w:rPr>
        <w:rFonts w:ascii="Arial" w:hAnsi="Arial" w:hint="default"/>
      </w:rPr>
    </w:lvl>
    <w:lvl w:ilvl="4" w:tplc="5F0A9E20" w:tentative="1">
      <w:start w:val="1"/>
      <w:numFmt w:val="bullet"/>
      <w:lvlText w:val="•"/>
      <w:lvlJc w:val="left"/>
      <w:pPr>
        <w:tabs>
          <w:tab w:val="num" w:pos="3600"/>
        </w:tabs>
        <w:ind w:left="3600" w:hanging="360"/>
      </w:pPr>
      <w:rPr>
        <w:rFonts w:ascii="Arial" w:hAnsi="Arial" w:hint="default"/>
      </w:rPr>
    </w:lvl>
    <w:lvl w:ilvl="5" w:tplc="DB2CE70E" w:tentative="1">
      <w:start w:val="1"/>
      <w:numFmt w:val="bullet"/>
      <w:lvlText w:val="•"/>
      <w:lvlJc w:val="left"/>
      <w:pPr>
        <w:tabs>
          <w:tab w:val="num" w:pos="4320"/>
        </w:tabs>
        <w:ind w:left="4320" w:hanging="360"/>
      </w:pPr>
      <w:rPr>
        <w:rFonts w:ascii="Arial" w:hAnsi="Arial" w:hint="default"/>
      </w:rPr>
    </w:lvl>
    <w:lvl w:ilvl="6" w:tplc="C836363C" w:tentative="1">
      <w:start w:val="1"/>
      <w:numFmt w:val="bullet"/>
      <w:lvlText w:val="•"/>
      <w:lvlJc w:val="left"/>
      <w:pPr>
        <w:tabs>
          <w:tab w:val="num" w:pos="5040"/>
        </w:tabs>
        <w:ind w:left="5040" w:hanging="360"/>
      </w:pPr>
      <w:rPr>
        <w:rFonts w:ascii="Arial" w:hAnsi="Arial" w:hint="default"/>
      </w:rPr>
    </w:lvl>
    <w:lvl w:ilvl="7" w:tplc="E85EFAE4" w:tentative="1">
      <w:start w:val="1"/>
      <w:numFmt w:val="bullet"/>
      <w:lvlText w:val="•"/>
      <w:lvlJc w:val="left"/>
      <w:pPr>
        <w:tabs>
          <w:tab w:val="num" w:pos="5760"/>
        </w:tabs>
        <w:ind w:left="5760" w:hanging="360"/>
      </w:pPr>
      <w:rPr>
        <w:rFonts w:ascii="Arial" w:hAnsi="Arial" w:hint="default"/>
      </w:rPr>
    </w:lvl>
    <w:lvl w:ilvl="8" w:tplc="A36AAC2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F8A7AF2"/>
    <w:multiLevelType w:val="hybridMultilevel"/>
    <w:tmpl w:val="F0A2043C"/>
    <w:lvl w:ilvl="0" w:tplc="C4383A54">
      <w:start w:val="1"/>
      <w:numFmt w:val="bullet"/>
      <w:lvlText w:val="•"/>
      <w:lvlJc w:val="left"/>
      <w:pPr>
        <w:tabs>
          <w:tab w:val="num" w:pos="360"/>
        </w:tabs>
        <w:ind w:left="360" w:hanging="360"/>
      </w:pPr>
      <w:rPr>
        <w:rFonts w:ascii="Arial" w:hAnsi="Arial" w:hint="default"/>
      </w:rPr>
    </w:lvl>
    <w:lvl w:ilvl="1" w:tplc="3AE6F7D8" w:tentative="1">
      <w:start w:val="1"/>
      <w:numFmt w:val="bullet"/>
      <w:lvlText w:val="•"/>
      <w:lvlJc w:val="left"/>
      <w:pPr>
        <w:tabs>
          <w:tab w:val="num" w:pos="1080"/>
        </w:tabs>
        <w:ind w:left="1080" w:hanging="360"/>
      </w:pPr>
      <w:rPr>
        <w:rFonts w:ascii="Arial" w:hAnsi="Arial" w:hint="default"/>
      </w:rPr>
    </w:lvl>
    <w:lvl w:ilvl="2" w:tplc="9D9A8C84" w:tentative="1">
      <w:start w:val="1"/>
      <w:numFmt w:val="bullet"/>
      <w:lvlText w:val="•"/>
      <w:lvlJc w:val="left"/>
      <w:pPr>
        <w:tabs>
          <w:tab w:val="num" w:pos="1800"/>
        </w:tabs>
        <w:ind w:left="1800" w:hanging="360"/>
      </w:pPr>
      <w:rPr>
        <w:rFonts w:ascii="Arial" w:hAnsi="Arial" w:hint="default"/>
      </w:rPr>
    </w:lvl>
    <w:lvl w:ilvl="3" w:tplc="233AC7FE" w:tentative="1">
      <w:start w:val="1"/>
      <w:numFmt w:val="bullet"/>
      <w:lvlText w:val="•"/>
      <w:lvlJc w:val="left"/>
      <w:pPr>
        <w:tabs>
          <w:tab w:val="num" w:pos="2520"/>
        </w:tabs>
        <w:ind w:left="2520" w:hanging="360"/>
      </w:pPr>
      <w:rPr>
        <w:rFonts w:ascii="Arial" w:hAnsi="Arial" w:hint="default"/>
      </w:rPr>
    </w:lvl>
    <w:lvl w:ilvl="4" w:tplc="0E089674" w:tentative="1">
      <w:start w:val="1"/>
      <w:numFmt w:val="bullet"/>
      <w:lvlText w:val="•"/>
      <w:lvlJc w:val="left"/>
      <w:pPr>
        <w:tabs>
          <w:tab w:val="num" w:pos="3240"/>
        </w:tabs>
        <w:ind w:left="3240" w:hanging="360"/>
      </w:pPr>
      <w:rPr>
        <w:rFonts w:ascii="Arial" w:hAnsi="Arial" w:hint="default"/>
      </w:rPr>
    </w:lvl>
    <w:lvl w:ilvl="5" w:tplc="87B6C84C" w:tentative="1">
      <w:start w:val="1"/>
      <w:numFmt w:val="bullet"/>
      <w:lvlText w:val="•"/>
      <w:lvlJc w:val="left"/>
      <w:pPr>
        <w:tabs>
          <w:tab w:val="num" w:pos="3960"/>
        </w:tabs>
        <w:ind w:left="3960" w:hanging="360"/>
      </w:pPr>
      <w:rPr>
        <w:rFonts w:ascii="Arial" w:hAnsi="Arial" w:hint="default"/>
      </w:rPr>
    </w:lvl>
    <w:lvl w:ilvl="6" w:tplc="8820A254" w:tentative="1">
      <w:start w:val="1"/>
      <w:numFmt w:val="bullet"/>
      <w:lvlText w:val="•"/>
      <w:lvlJc w:val="left"/>
      <w:pPr>
        <w:tabs>
          <w:tab w:val="num" w:pos="4680"/>
        </w:tabs>
        <w:ind w:left="4680" w:hanging="360"/>
      </w:pPr>
      <w:rPr>
        <w:rFonts w:ascii="Arial" w:hAnsi="Arial" w:hint="default"/>
      </w:rPr>
    </w:lvl>
    <w:lvl w:ilvl="7" w:tplc="E56CFEF6" w:tentative="1">
      <w:start w:val="1"/>
      <w:numFmt w:val="bullet"/>
      <w:lvlText w:val="•"/>
      <w:lvlJc w:val="left"/>
      <w:pPr>
        <w:tabs>
          <w:tab w:val="num" w:pos="5400"/>
        </w:tabs>
        <w:ind w:left="5400" w:hanging="360"/>
      </w:pPr>
      <w:rPr>
        <w:rFonts w:ascii="Arial" w:hAnsi="Arial" w:hint="default"/>
      </w:rPr>
    </w:lvl>
    <w:lvl w:ilvl="8" w:tplc="D4D0B6EA" w:tentative="1">
      <w:start w:val="1"/>
      <w:numFmt w:val="bullet"/>
      <w:lvlText w:val="•"/>
      <w:lvlJc w:val="left"/>
      <w:pPr>
        <w:tabs>
          <w:tab w:val="num" w:pos="6120"/>
        </w:tabs>
        <w:ind w:left="6120" w:hanging="360"/>
      </w:pPr>
      <w:rPr>
        <w:rFonts w:ascii="Arial" w:hAnsi="Arial" w:hint="default"/>
      </w:rPr>
    </w:lvl>
  </w:abstractNum>
  <w:abstractNum w:abstractNumId="36"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7" w15:restartNumberingAfterBreak="0">
    <w:nsid w:val="5FDE0B7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8" w15:restartNumberingAfterBreak="0">
    <w:nsid w:val="6225781C"/>
    <w:multiLevelType w:val="multilevel"/>
    <w:tmpl w:val="4A6C6EA8"/>
    <w:lvl w:ilvl="0">
      <w:start w:val="4"/>
      <w:numFmt w:val="decimal"/>
      <w:lvlText w:val="%1"/>
      <w:lvlJc w:val="left"/>
      <w:pPr>
        <w:ind w:left="1256" w:hanging="459"/>
      </w:pPr>
      <w:rPr>
        <w:rFonts w:hint="default"/>
        <w:lang w:val="en-US" w:eastAsia="en-US" w:bidi="ar-SA"/>
      </w:rPr>
    </w:lvl>
    <w:lvl w:ilvl="1">
      <w:start w:val="1"/>
      <w:numFmt w:val="decimal"/>
      <w:lvlText w:val="%1.%2"/>
      <w:lvlJc w:val="left"/>
      <w:pPr>
        <w:ind w:left="1256" w:hanging="459"/>
        <w:jc w:val="right"/>
      </w:pPr>
      <w:rPr>
        <w:rFonts w:hint="default"/>
        <w:b/>
        <w:bCs/>
        <w:spacing w:val="-1"/>
        <w:w w:val="100"/>
        <w:lang w:val="en-US" w:eastAsia="en-US" w:bidi="ar-SA"/>
      </w:rPr>
    </w:lvl>
    <w:lvl w:ilvl="2">
      <w:numFmt w:val="bullet"/>
      <w:lvlText w:val="•"/>
      <w:lvlJc w:val="left"/>
      <w:pPr>
        <w:ind w:left="3264" w:hanging="459"/>
      </w:pPr>
      <w:rPr>
        <w:rFonts w:hint="default"/>
        <w:lang w:val="en-US" w:eastAsia="en-US" w:bidi="ar-SA"/>
      </w:rPr>
    </w:lvl>
    <w:lvl w:ilvl="3">
      <w:numFmt w:val="bullet"/>
      <w:lvlText w:val="•"/>
      <w:lvlJc w:val="left"/>
      <w:pPr>
        <w:ind w:left="4266" w:hanging="459"/>
      </w:pPr>
      <w:rPr>
        <w:rFonts w:hint="default"/>
        <w:lang w:val="en-US" w:eastAsia="en-US" w:bidi="ar-SA"/>
      </w:rPr>
    </w:lvl>
    <w:lvl w:ilvl="4">
      <w:numFmt w:val="bullet"/>
      <w:lvlText w:val="•"/>
      <w:lvlJc w:val="left"/>
      <w:pPr>
        <w:ind w:left="5268" w:hanging="459"/>
      </w:pPr>
      <w:rPr>
        <w:rFonts w:hint="default"/>
        <w:lang w:val="en-US" w:eastAsia="en-US" w:bidi="ar-SA"/>
      </w:rPr>
    </w:lvl>
    <w:lvl w:ilvl="5">
      <w:numFmt w:val="bullet"/>
      <w:lvlText w:val="•"/>
      <w:lvlJc w:val="left"/>
      <w:pPr>
        <w:ind w:left="6270" w:hanging="459"/>
      </w:pPr>
      <w:rPr>
        <w:rFonts w:hint="default"/>
        <w:lang w:val="en-US" w:eastAsia="en-US" w:bidi="ar-SA"/>
      </w:rPr>
    </w:lvl>
    <w:lvl w:ilvl="6">
      <w:numFmt w:val="bullet"/>
      <w:lvlText w:val="•"/>
      <w:lvlJc w:val="left"/>
      <w:pPr>
        <w:ind w:left="7272" w:hanging="459"/>
      </w:pPr>
      <w:rPr>
        <w:rFonts w:hint="default"/>
        <w:lang w:val="en-US" w:eastAsia="en-US" w:bidi="ar-SA"/>
      </w:rPr>
    </w:lvl>
    <w:lvl w:ilvl="7">
      <w:numFmt w:val="bullet"/>
      <w:lvlText w:val="•"/>
      <w:lvlJc w:val="left"/>
      <w:pPr>
        <w:ind w:left="8274" w:hanging="459"/>
      </w:pPr>
      <w:rPr>
        <w:rFonts w:hint="default"/>
        <w:lang w:val="en-US" w:eastAsia="en-US" w:bidi="ar-SA"/>
      </w:rPr>
    </w:lvl>
    <w:lvl w:ilvl="8">
      <w:numFmt w:val="bullet"/>
      <w:lvlText w:val="•"/>
      <w:lvlJc w:val="left"/>
      <w:pPr>
        <w:ind w:left="9276" w:hanging="459"/>
      </w:pPr>
      <w:rPr>
        <w:rFonts w:hint="default"/>
        <w:lang w:val="en-US" w:eastAsia="en-US" w:bidi="ar-SA"/>
      </w:rPr>
    </w:lvl>
  </w:abstractNum>
  <w:abstractNum w:abstractNumId="39" w15:restartNumberingAfterBreak="0">
    <w:nsid w:val="65623200"/>
    <w:multiLevelType w:val="hybridMultilevel"/>
    <w:tmpl w:val="DA20B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B9346F"/>
    <w:multiLevelType w:val="multilevel"/>
    <w:tmpl w:val="9CCCE6A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676276C0"/>
    <w:multiLevelType w:val="multilevel"/>
    <w:tmpl w:val="1010740E"/>
    <w:lvl w:ilvl="0">
      <w:start w:val="1"/>
      <w:numFmt w:val="decimal"/>
      <w:lvlText w:val="%1"/>
      <w:lvlJc w:val="left"/>
      <w:pPr>
        <w:ind w:left="360" w:hanging="360"/>
      </w:pPr>
      <w:rPr>
        <w:rFonts w:hint="default"/>
      </w:rPr>
    </w:lvl>
    <w:lvl w:ilvl="1">
      <w:start w:val="5"/>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3" w15:restartNumberingAfterBreak="0">
    <w:nsid w:val="685A06B1"/>
    <w:multiLevelType w:val="hybridMultilevel"/>
    <w:tmpl w:val="C548D9E0"/>
    <w:lvl w:ilvl="0" w:tplc="E75419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8F248AC"/>
    <w:multiLevelType w:val="multilevel"/>
    <w:tmpl w:val="87FA20F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A911C9D"/>
    <w:multiLevelType w:val="multilevel"/>
    <w:tmpl w:val="C7E0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F1780D"/>
    <w:multiLevelType w:val="multilevel"/>
    <w:tmpl w:val="A6EE7F2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DF40481"/>
    <w:multiLevelType w:val="multilevel"/>
    <w:tmpl w:val="0A549590"/>
    <w:lvl w:ilvl="0">
      <w:start w:val="1"/>
      <w:numFmt w:val="decimal"/>
      <w:lvlText w:val="%1"/>
      <w:lvlJc w:val="left"/>
      <w:pPr>
        <w:ind w:left="480" w:hanging="480"/>
      </w:pPr>
      <w:rPr>
        <w:rFonts w:hint="default"/>
      </w:rPr>
    </w:lvl>
    <w:lvl w:ilvl="1">
      <w:start w:val="6"/>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8"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9" w15:restartNumberingAfterBreak="0">
    <w:nsid w:val="78DB4E75"/>
    <w:multiLevelType w:val="hybridMultilevel"/>
    <w:tmpl w:val="2586E504"/>
    <w:lvl w:ilvl="0" w:tplc="6728CFB0">
      <w:start w:val="1"/>
      <w:numFmt w:val="bullet"/>
      <w:lvlText w:val=""/>
      <w:lvlJc w:val="left"/>
      <w:pPr>
        <w:tabs>
          <w:tab w:val="num" w:pos="720"/>
        </w:tabs>
        <w:ind w:left="720" w:hanging="360"/>
      </w:pPr>
      <w:rPr>
        <w:rFonts w:ascii="Wingdings" w:hAnsi="Wingdings" w:hint="default"/>
      </w:rPr>
    </w:lvl>
    <w:lvl w:ilvl="1" w:tplc="2BAA78D2" w:tentative="1">
      <w:start w:val="1"/>
      <w:numFmt w:val="bullet"/>
      <w:lvlText w:val=""/>
      <w:lvlJc w:val="left"/>
      <w:pPr>
        <w:tabs>
          <w:tab w:val="num" w:pos="1440"/>
        </w:tabs>
        <w:ind w:left="1440" w:hanging="360"/>
      </w:pPr>
      <w:rPr>
        <w:rFonts w:ascii="Wingdings" w:hAnsi="Wingdings" w:hint="default"/>
      </w:rPr>
    </w:lvl>
    <w:lvl w:ilvl="2" w:tplc="992A5DB2" w:tentative="1">
      <w:start w:val="1"/>
      <w:numFmt w:val="bullet"/>
      <w:lvlText w:val=""/>
      <w:lvlJc w:val="left"/>
      <w:pPr>
        <w:tabs>
          <w:tab w:val="num" w:pos="2160"/>
        </w:tabs>
        <w:ind w:left="2160" w:hanging="360"/>
      </w:pPr>
      <w:rPr>
        <w:rFonts w:ascii="Wingdings" w:hAnsi="Wingdings" w:hint="default"/>
      </w:rPr>
    </w:lvl>
    <w:lvl w:ilvl="3" w:tplc="08CCE66E" w:tentative="1">
      <w:start w:val="1"/>
      <w:numFmt w:val="bullet"/>
      <w:lvlText w:val=""/>
      <w:lvlJc w:val="left"/>
      <w:pPr>
        <w:tabs>
          <w:tab w:val="num" w:pos="2880"/>
        </w:tabs>
        <w:ind w:left="2880" w:hanging="360"/>
      </w:pPr>
      <w:rPr>
        <w:rFonts w:ascii="Wingdings" w:hAnsi="Wingdings" w:hint="default"/>
      </w:rPr>
    </w:lvl>
    <w:lvl w:ilvl="4" w:tplc="95AA3308" w:tentative="1">
      <w:start w:val="1"/>
      <w:numFmt w:val="bullet"/>
      <w:lvlText w:val=""/>
      <w:lvlJc w:val="left"/>
      <w:pPr>
        <w:tabs>
          <w:tab w:val="num" w:pos="3600"/>
        </w:tabs>
        <w:ind w:left="3600" w:hanging="360"/>
      </w:pPr>
      <w:rPr>
        <w:rFonts w:ascii="Wingdings" w:hAnsi="Wingdings" w:hint="default"/>
      </w:rPr>
    </w:lvl>
    <w:lvl w:ilvl="5" w:tplc="06F8C6E4" w:tentative="1">
      <w:start w:val="1"/>
      <w:numFmt w:val="bullet"/>
      <w:lvlText w:val=""/>
      <w:lvlJc w:val="left"/>
      <w:pPr>
        <w:tabs>
          <w:tab w:val="num" w:pos="4320"/>
        </w:tabs>
        <w:ind w:left="4320" w:hanging="360"/>
      </w:pPr>
      <w:rPr>
        <w:rFonts w:ascii="Wingdings" w:hAnsi="Wingdings" w:hint="default"/>
      </w:rPr>
    </w:lvl>
    <w:lvl w:ilvl="6" w:tplc="D61C87FE" w:tentative="1">
      <w:start w:val="1"/>
      <w:numFmt w:val="bullet"/>
      <w:lvlText w:val=""/>
      <w:lvlJc w:val="left"/>
      <w:pPr>
        <w:tabs>
          <w:tab w:val="num" w:pos="5040"/>
        </w:tabs>
        <w:ind w:left="5040" w:hanging="360"/>
      </w:pPr>
      <w:rPr>
        <w:rFonts w:ascii="Wingdings" w:hAnsi="Wingdings" w:hint="default"/>
      </w:rPr>
    </w:lvl>
    <w:lvl w:ilvl="7" w:tplc="BC34BD08" w:tentative="1">
      <w:start w:val="1"/>
      <w:numFmt w:val="bullet"/>
      <w:lvlText w:val=""/>
      <w:lvlJc w:val="left"/>
      <w:pPr>
        <w:tabs>
          <w:tab w:val="num" w:pos="5760"/>
        </w:tabs>
        <w:ind w:left="5760" w:hanging="360"/>
      </w:pPr>
      <w:rPr>
        <w:rFonts w:ascii="Wingdings" w:hAnsi="Wingdings" w:hint="default"/>
      </w:rPr>
    </w:lvl>
    <w:lvl w:ilvl="8" w:tplc="783AC73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651504"/>
    <w:multiLevelType w:val="multilevel"/>
    <w:tmpl w:val="F5CC591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5"/>
  </w:num>
  <w:num w:numId="9">
    <w:abstractNumId w:val="26"/>
  </w:num>
  <w:num w:numId="10">
    <w:abstractNumId w:val="31"/>
  </w:num>
  <w:num w:numId="11">
    <w:abstractNumId w:val="41"/>
  </w:num>
  <w:num w:numId="12">
    <w:abstractNumId w:val="48"/>
  </w:num>
  <w:num w:numId="13">
    <w:abstractNumId w:val="21"/>
  </w:num>
  <w:num w:numId="14">
    <w:abstractNumId w:val="45"/>
  </w:num>
  <w:num w:numId="15">
    <w:abstractNumId w:val="29"/>
  </w:num>
  <w:num w:numId="16">
    <w:abstractNumId w:val="52"/>
  </w:num>
  <w:num w:numId="17">
    <w:abstractNumId w:val="14"/>
  </w:num>
  <w:num w:numId="18">
    <w:abstractNumId w:val="22"/>
  </w:num>
  <w:num w:numId="19">
    <w:abstractNumId w:val="50"/>
  </w:num>
  <w:num w:numId="20">
    <w:abstractNumId w:val="42"/>
  </w:num>
  <w:num w:numId="21">
    <w:abstractNumId w:val="51"/>
  </w:num>
  <w:num w:numId="22">
    <w:abstractNumId w:val="46"/>
  </w:num>
  <w:num w:numId="23">
    <w:abstractNumId w:val="23"/>
  </w:num>
  <w:num w:numId="24">
    <w:abstractNumId w:val="44"/>
  </w:num>
  <w:num w:numId="25">
    <w:abstractNumId w:val="35"/>
  </w:num>
  <w:num w:numId="26">
    <w:abstractNumId w:val="49"/>
  </w:num>
  <w:num w:numId="27">
    <w:abstractNumId w:val="19"/>
  </w:num>
  <w:num w:numId="28">
    <w:abstractNumId w:val="30"/>
  </w:num>
  <w:num w:numId="29">
    <w:abstractNumId w:val="18"/>
  </w:num>
  <w:num w:numId="30">
    <w:abstractNumId w:val="32"/>
  </w:num>
  <w:num w:numId="31">
    <w:abstractNumId w:val="17"/>
  </w:num>
  <w:num w:numId="32">
    <w:abstractNumId w:val="13"/>
  </w:num>
  <w:num w:numId="33">
    <w:abstractNumId w:val="10"/>
  </w:num>
  <w:num w:numId="34">
    <w:abstractNumId w:val="39"/>
  </w:num>
  <w:num w:numId="35">
    <w:abstractNumId w:val="24"/>
  </w:num>
  <w:num w:numId="36">
    <w:abstractNumId w:val="43"/>
  </w:num>
  <w:num w:numId="37">
    <w:abstractNumId w:val="40"/>
  </w:num>
  <w:num w:numId="38">
    <w:abstractNumId w:val="9"/>
  </w:num>
  <w:num w:numId="39">
    <w:abstractNumId w:val="15"/>
  </w:num>
  <w:num w:numId="40">
    <w:abstractNumId w:val="47"/>
  </w:num>
  <w:num w:numId="41">
    <w:abstractNumId w:val="20"/>
  </w:num>
  <w:num w:numId="42">
    <w:abstractNumId w:val="38"/>
  </w:num>
  <w:num w:numId="43">
    <w:abstractNumId w:val="34"/>
  </w:num>
  <w:num w:numId="44">
    <w:abstractNumId w:val="28"/>
  </w:num>
  <w:num w:numId="45">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A5"/>
    <w:rsid w:val="00013388"/>
    <w:rsid w:val="000145B9"/>
    <w:rsid w:val="0001553D"/>
    <w:rsid w:val="00022F07"/>
    <w:rsid w:val="000235E8"/>
    <w:rsid w:val="00042E0C"/>
    <w:rsid w:val="00053251"/>
    <w:rsid w:val="0005350B"/>
    <w:rsid w:val="00053FDA"/>
    <w:rsid w:val="0006050B"/>
    <w:rsid w:val="00085592"/>
    <w:rsid w:val="0008651B"/>
    <w:rsid w:val="000916EE"/>
    <w:rsid w:val="00092087"/>
    <w:rsid w:val="000921CC"/>
    <w:rsid w:val="00092928"/>
    <w:rsid w:val="0009526E"/>
    <w:rsid w:val="0009718E"/>
    <w:rsid w:val="000A7A40"/>
    <w:rsid w:val="000B0440"/>
    <w:rsid w:val="000D0792"/>
    <w:rsid w:val="000D3B19"/>
    <w:rsid w:val="000E4AF8"/>
    <w:rsid w:val="000E7A24"/>
    <w:rsid w:val="000F31BE"/>
    <w:rsid w:val="001047BB"/>
    <w:rsid w:val="00104EF7"/>
    <w:rsid w:val="00105CA4"/>
    <w:rsid w:val="00114047"/>
    <w:rsid w:val="0013054D"/>
    <w:rsid w:val="001360C3"/>
    <w:rsid w:val="00142ED2"/>
    <w:rsid w:val="001465CE"/>
    <w:rsid w:val="00146D3F"/>
    <w:rsid w:val="001550BA"/>
    <w:rsid w:val="00160218"/>
    <w:rsid w:val="00161664"/>
    <w:rsid w:val="001678CC"/>
    <w:rsid w:val="00170D3D"/>
    <w:rsid w:val="00172197"/>
    <w:rsid w:val="001775F8"/>
    <w:rsid w:val="00182CBA"/>
    <w:rsid w:val="0018705A"/>
    <w:rsid w:val="0019092F"/>
    <w:rsid w:val="001A46CD"/>
    <w:rsid w:val="001B06FE"/>
    <w:rsid w:val="001B2973"/>
    <w:rsid w:val="001B29A1"/>
    <w:rsid w:val="001B6B17"/>
    <w:rsid w:val="001C2C93"/>
    <w:rsid w:val="001C3E40"/>
    <w:rsid w:val="001C4548"/>
    <w:rsid w:val="001C4F24"/>
    <w:rsid w:val="001D775F"/>
    <w:rsid w:val="001E1B0E"/>
    <w:rsid w:val="001E264E"/>
    <w:rsid w:val="001F04B7"/>
    <w:rsid w:val="001F461A"/>
    <w:rsid w:val="002078B7"/>
    <w:rsid w:val="00216453"/>
    <w:rsid w:val="00227CFA"/>
    <w:rsid w:val="00231409"/>
    <w:rsid w:val="00233343"/>
    <w:rsid w:val="00236D9A"/>
    <w:rsid w:val="00244377"/>
    <w:rsid w:val="00245923"/>
    <w:rsid w:val="002555D0"/>
    <w:rsid w:val="002603A7"/>
    <w:rsid w:val="00267A54"/>
    <w:rsid w:val="00272FD4"/>
    <w:rsid w:val="00275783"/>
    <w:rsid w:val="00286BB6"/>
    <w:rsid w:val="00287660"/>
    <w:rsid w:val="00293213"/>
    <w:rsid w:val="002A5E90"/>
    <w:rsid w:val="002B2DC3"/>
    <w:rsid w:val="002B3BE3"/>
    <w:rsid w:val="002B47FC"/>
    <w:rsid w:val="002C2955"/>
    <w:rsid w:val="002C4C0F"/>
    <w:rsid w:val="002D4179"/>
    <w:rsid w:val="002D5A15"/>
    <w:rsid w:val="002E33B9"/>
    <w:rsid w:val="002F7169"/>
    <w:rsid w:val="003029D0"/>
    <w:rsid w:val="00307474"/>
    <w:rsid w:val="00311A32"/>
    <w:rsid w:val="00313414"/>
    <w:rsid w:val="00341FAC"/>
    <w:rsid w:val="00356A57"/>
    <w:rsid w:val="003573A4"/>
    <w:rsid w:val="00357AE8"/>
    <w:rsid w:val="00357E24"/>
    <w:rsid w:val="00365590"/>
    <w:rsid w:val="003771CB"/>
    <w:rsid w:val="00380D15"/>
    <w:rsid w:val="00380DB2"/>
    <w:rsid w:val="00382CE7"/>
    <w:rsid w:val="00382EEF"/>
    <w:rsid w:val="003836D6"/>
    <w:rsid w:val="003839D9"/>
    <w:rsid w:val="00384603"/>
    <w:rsid w:val="00387F7A"/>
    <w:rsid w:val="003A0219"/>
    <w:rsid w:val="003A030F"/>
    <w:rsid w:val="003A392D"/>
    <w:rsid w:val="003A5586"/>
    <w:rsid w:val="003A7581"/>
    <w:rsid w:val="003B0BE3"/>
    <w:rsid w:val="003B5C53"/>
    <w:rsid w:val="003C5E6B"/>
    <w:rsid w:val="003D0C6A"/>
    <w:rsid w:val="003E15D2"/>
    <w:rsid w:val="003E3792"/>
    <w:rsid w:val="003E4041"/>
    <w:rsid w:val="003E611E"/>
    <w:rsid w:val="003E6606"/>
    <w:rsid w:val="003F30E5"/>
    <w:rsid w:val="00414DAC"/>
    <w:rsid w:val="00421C5F"/>
    <w:rsid w:val="004270B4"/>
    <w:rsid w:val="0043092C"/>
    <w:rsid w:val="00437D48"/>
    <w:rsid w:val="0044178B"/>
    <w:rsid w:val="004429B7"/>
    <w:rsid w:val="00445343"/>
    <w:rsid w:val="0045004C"/>
    <w:rsid w:val="00453C88"/>
    <w:rsid w:val="00455B86"/>
    <w:rsid w:val="004730FC"/>
    <w:rsid w:val="0047402F"/>
    <w:rsid w:val="004807C4"/>
    <w:rsid w:val="00482CF0"/>
    <w:rsid w:val="00485853"/>
    <w:rsid w:val="00487855"/>
    <w:rsid w:val="004A19AB"/>
    <w:rsid w:val="004A2A78"/>
    <w:rsid w:val="004A3F24"/>
    <w:rsid w:val="004A5348"/>
    <w:rsid w:val="004A5FBB"/>
    <w:rsid w:val="004B1C43"/>
    <w:rsid w:val="004D0F3B"/>
    <w:rsid w:val="004D3A5C"/>
    <w:rsid w:val="004D4BBF"/>
    <w:rsid w:val="005028EC"/>
    <w:rsid w:val="00504EA8"/>
    <w:rsid w:val="00510612"/>
    <w:rsid w:val="005120A6"/>
    <w:rsid w:val="0052000C"/>
    <w:rsid w:val="00525C82"/>
    <w:rsid w:val="00533DAC"/>
    <w:rsid w:val="00534C23"/>
    <w:rsid w:val="005353FE"/>
    <w:rsid w:val="005462FE"/>
    <w:rsid w:val="00547F3C"/>
    <w:rsid w:val="00550B1F"/>
    <w:rsid w:val="00554023"/>
    <w:rsid w:val="0056062E"/>
    <w:rsid w:val="00561425"/>
    <w:rsid w:val="005615F2"/>
    <w:rsid w:val="00561BCC"/>
    <w:rsid w:val="005714A7"/>
    <w:rsid w:val="00576536"/>
    <w:rsid w:val="00576773"/>
    <w:rsid w:val="0058607C"/>
    <w:rsid w:val="00596038"/>
    <w:rsid w:val="00596995"/>
    <w:rsid w:val="00596CD8"/>
    <w:rsid w:val="005A292A"/>
    <w:rsid w:val="005A2C13"/>
    <w:rsid w:val="005A55EC"/>
    <w:rsid w:val="005B5F42"/>
    <w:rsid w:val="005C2423"/>
    <w:rsid w:val="005D1A4F"/>
    <w:rsid w:val="005D7103"/>
    <w:rsid w:val="005D7746"/>
    <w:rsid w:val="005E0B8B"/>
    <w:rsid w:val="005E3065"/>
    <w:rsid w:val="005E4CB0"/>
    <w:rsid w:val="005E6A90"/>
    <w:rsid w:val="005F06C8"/>
    <w:rsid w:val="005F1357"/>
    <w:rsid w:val="005F2234"/>
    <w:rsid w:val="005F4F2E"/>
    <w:rsid w:val="005F7838"/>
    <w:rsid w:val="00600DE8"/>
    <w:rsid w:val="0060189E"/>
    <w:rsid w:val="006050B0"/>
    <w:rsid w:val="006155A6"/>
    <w:rsid w:val="00621305"/>
    <w:rsid w:val="00625DF1"/>
    <w:rsid w:val="0063550F"/>
    <w:rsid w:val="00641F2E"/>
    <w:rsid w:val="00652B29"/>
    <w:rsid w:val="00671BE5"/>
    <w:rsid w:val="00677E92"/>
    <w:rsid w:val="0069256B"/>
    <w:rsid w:val="006B7148"/>
    <w:rsid w:val="006C1518"/>
    <w:rsid w:val="006C1B60"/>
    <w:rsid w:val="006C43C6"/>
    <w:rsid w:val="006C59E4"/>
    <w:rsid w:val="006C64A2"/>
    <w:rsid w:val="006C777B"/>
    <w:rsid w:val="006D1CF7"/>
    <w:rsid w:val="006D4400"/>
    <w:rsid w:val="006D7D6D"/>
    <w:rsid w:val="006E147A"/>
    <w:rsid w:val="006F327E"/>
    <w:rsid w:val="006F4C20"/>
    <w:rsid w:val="00702A03"/>
    <w:rsid w:val="007055A5"/>
    <w:rsid w:val="007118AF"/>
    <w:rsid w:val="007118F5"/>
    <w:rsid w:val="00711E3D"/>
    <w:rsid w:val="0071217D"/>
    <w:rsid w:val="0071272F"/>
    <w:rsid w:val="00712953"/>
    <w:rsid w:val="00712D5D"/>
    <w:rsid w:val="00713BF7"/>
    <w:rsid w:val="007160B5"/>
    <w:rsid w:val="007177B6"/>
    <w:rsid w:val="00725975"/>
    <w:rsid w:val="007301FE"/>
    <w:rsid w:val="00731005"/>
    <w:rsid w:val="00732975"/>
    <w:rsid w:val="007338BE"/>
    <w:rsid w:val="007343DE"/>
    <w:rsid w:val="00737BF0"/>
    <w:rsid w:val="00750764"/>
    <w:rsid w:val="00752E87"/>
    <w:rsid w:val="00754F84"/>
    <w:rsid w:val="007614BA"/>
    <w:rsid w:val="00762B2B"/>
    <w:rsid w:val="0076344D"/>
    <w:rsid w:val="007667A3"/>
    <w:rsid w:val="00772894"/>
    <w:rsid w:val="00776437"/>
    <w:rsid w:val="00780878"/>
    <w:rsid w:val="007829A3"/>
    <w:rsid w:val="007831C7"/>
    <w:rsid w:val="00791FC7"/>
    <w:rsid w:val="007A43DB"/>
    <w:rsid w:val="007A643C"/>
    <w:rsid w:val="007B4FF3"/>
    <w:rsid w:val="007B56A4"/>
    <w:rsid w:val="007D46D6"/>
    <w:rsid w:val="007D49F1"/>
    <w:rsid w:val="007D782E"/>
    <w:rsid w:val="007E21BD"/>
    <w:rsid w:val="007E51D3"/>
    <w:rsid w:val="007F08AA"/>
    <w:rsid w:val="00801DFC"/>
    <w:rsid w:val="00803316"/>
    <w:rsid w:val="008123A3"/>
    <w:rsid w:val="008161AC"/>
    <w:rsid w:val="008221AC"/>
    <w:rsid w:val="00824041"/>
    <w:rsid w:val="00824F25"/>
    <w:rsid w:val="0082566A"/>
    <w:rsid w:val="008344CF"/>
    <w:rsid w:val="00837230"/>
    <w:rsid w:val="00840D85"/>
    <w:rsid w:val="00840F0D"/>
    <w:rsid w:val="00843C57"/>
    <w:rsid w:val="00846EE1"/>
    <w:rsid w:val="00846F47"/>
    <w:rsid w:val="00872AFB"/>
    <w:rsid w:val="00873545"/>
    <w:rsid w:val="0087393D"/>
    <w:rsid w:val="008828CF"/>
    <w:rsid w:val="008927FD"/>
    <w:rsid w:val="00893D8B"/>
    <w:rsid w:val="00895902"/>
    <w:rsid w:val="008A65FD"/>
    <w:rsid w:val="008B1AC0"/>
    <w:rsid w:val="008C1B68"/>
    <w:rsid w:val="008C44B4"/>
    <w:rsid w:val="008D2A13"/>
    <w:rsid w:val="008D496C"/>
    <w:rsid w:val="008E1548"/>
    <w:rsid w:val="008E3888"/>
    <w:rsid w:val="008F5EB1"/>
    <w:rsid w:val="008F60F2"/>
    <w:rsid w:val="008F7D62"/>
    <w:rsid w:val="008F7FE5"/>
    <w:rsid w:val="009011C5"/>
    <w:rsid w:val="00904169"/>
    <w:rsid w:val="009067B5"/>
    <w:rsid w:val="0091069A"/>
    <w:rsid w:val="0091677A"/>
    <w:rsid w:val="00934250"/>
    <w:rsid w:val="00945928"/>
    <w:rsid w:val="009564F7"/>
    <w:rsid w:val="00961243"/>
    <w:rsid w:val="009662DB"/>
    <w:rsid w:val="00970298"/>
    <w:rsid w:val="009710FB"/>
    <w:rsid w:val="00971298"/>
    <w:rsid w:val="00987FEE"/>
    <w:rsid w:val="00992123"/>
    <w:rsid w:val="00993316"/>
    <w:rsid w:val="00997D39"/>
    <w:rsid w:val="009A3F81"/>
    <w:rsid w:val="009B25DB"/>
    <w:rsid w:val="009B40FB"/>
    <w:rsid w:val="009C4BDE"/>
    <w:rsid w:val="009C7D39"/>
    <w:rsid w:val="009D0C6A"/>
    <w:rsid w:val="009E21B4"/>
    <w:rsid w:val="009E5C40"/>
    <w:rsid w:val="009E7041"/>
    <w:rsid w:val="009F32E4"/>
    <w:rsid w:val="009F66D0"/>
    <w:rsid w:val="00A05E30"/>
    <w:rsid w:val="00A120C3"/>
    <w:rsid w:val="00A13542"/>
    <w:rsid w:val="00A15536"/>
    <w:rsid w:val="00A15B0C"/>
    <w:rsid w:val="00A2091C"/>
    <w:rsid w:val="00A2521E"/>
    <w:rsid w:val="00A36545"/>
    <w:rsid w:val="00A36CCD"/>
    <w:rsid w:val="00A37477"/>
    <w:rsid w:val="00A37924"/>
    <w:rsid w:val="00A42744"/>
    <w:rsid w:val="00A470C1"/>
    <w:rsid w:val="00A6141B"/>
    <w:rsid w:val="00A614CB"/>
    <w:rsid w:val="00A63AB2"/>
    <w:rsid w:val="00A67374"/>
    <w:rsid w:val="00A6769C"/>
    <w:rsid w:val="00A70C0D"/>
    <w:rsid w:val="00A73B05"/>
    <w:rsid w:val="00A817F8"/>
    <w:rsid w:val="00A84E95"/>
    <w:rsid w:val="00A92608"/>
    <w:rsid w:val="00A95B9D"/>
    <w:rsid w:val="00AA219D"/>
    <w:rsid w:val="00AB2CED"/>
    <w:rsid w:val="00AE475B"/>
    <w:rsid w:val="00B02173"/>
    <w:rsid w:val="00B1592F"/>
    <w:rsid w:val="00B17EF6"/>
    <w:rsid w:val="00B24D4E"/>
    <w:rsid w:val="00B257DC"/>
    <w:rsid w:val="00B31E3E"/>
    <w:rsid w:val="00B36F34"/>
    <w:rsid w:val="00B6032B"/>
    <w:rsid w:val="00B614CA"/>
    <w:rsid w:val="00B62A0F"/>
    <w:rsid w:val="00B73C9A"/>
    <w:rsid w:val="00B82805"/>
    <w:rsid w:val="00B84F3D"/>
    <w:rsid w:val="00B92C15"/>
    <w:rsid w:val="00BC173D"/>
    <w:rsid w:val="00BC3E08"/>
    <w:rsid w:val="00BC4239"/>
    <w:rsid w:val="00BC602B"/>
    <w:rsid w:val="00BC78EA"/>
    <w:rsid w:val="00BD1705"/>
    <w:rsid w:val="00BF5CCA"/>
    <w:rsid w:val="00C01433"/>
    <w:rsid w:val="00C04C62"/>
    <w:rsid w:val="00C102A2"/>
    <w:rsid w:val="00C1572A"/>
    <w:rsid w:val="00C2441B"/>
    <w:rsid w:val="00C37C14"/>
    <w:rsid w:val="00C41059"/>
    <w:rsid w:val="00C474AD"/>
    <w:rsid w:val="00C53D5A"/>
    <w:rsid w:val="00C57D99"/>
    <w:rsid w:val="00C72145"/>
    <w:rsid w:val="00C81860"/>
    <w:rsid w:val="00C83EE8"/>
    <w:rsid w:val="00C87285"/>
    <w:rsid w:val="00C97DBD"/>
    <w:rsid w:val="00CA6EA3"/>
    <w:rsid w:val="00CB08A5"/>
    <w:rsid w:val="00CB3F04"/>
    <w:rsid w:val="00CB3FC1"/>
    <w:rsid w:val="00CB7294"/>
    <w:rsid w:val="00CC1702"/>
    <w:rsid w:val="00CC178A"/>
    <w:rsid w:val="00CE4595"/>
    <w:rsid w:val="00D037ED"/>
    <w:rsid w:val="00D155C3"/>
    <w:rsid w:val="00D16D9D"/>
    <w:rsid w:val="00D3496B"/>
    <w:rsid w:val="00D359E8"/>
    <w:rsid w:val="00D41B14"/>
    <w:rsid w:val="00D4572E"/>
    <w:rsid w:val="00D472C0"/>
    <w:rsid w:val="00D50BF4"/>
    <w:rsid w:val="00D61FB0"/>
    <w:rsid w:val="00D6786B"/>
    <w:rsid w:val="00D76F42"/>
    <w:rsid w:val="00D822B2"/>
    <w:rsid w:val="00D85C0A"/>
    <w:rsid w:val="00D9172D"/>
    <w:rsid w:val="00D929DF"/>
    <w:rsid w:val="00D9703A"/>
    <w:rsid w:val="00DA0094"/>
    <w:rsid w:val="00DB3CA5"/>
    <w:rsid w:val="00DB5A1D"/>
    <w:rsid w:val="00DC035E"/>
    <w:rsid w:val="00DC0AA8"/>
    <w:rsid w:val="00DD473F"/>
    <w:rsid w:val="00DF2C05"/>
    <w:rsid w:val="00DF52E7"/>
    <w:rsid w:val="00DF5E9F"/>
    <w:rsid w:val="00E00210"/>
    <w:rsid w:val="00E00909"/>
    <w:rsid w:val="00E12985"/>
    <w:rsid w:val="00E14F5D"/>
    <w:rsid w:val="00E24E34"/>
    <w:rsid w:val="00E26F99"/>
    <w:rsid w:val="00E317B6"/>
    <w:rsid w:val="00E32946"/>
    <w:rsid w:val="00E32B52"/>
    <w:rsid w:val="00E42434"/>
    <w:rsid w:val="00E53697"/>
    <w:rsid w:val="00E54202"/>
    <w:rsid w:val="00E54C95"/>
    <w:rsid w:val="00E62CA3"/>
    <w:rsid w:val="00E62EF9"/>
    <w:rsid w:val="00E63597"/>
    <w:rsid w:val="00E66BE4"/>
    <w:rsid w:val="00E72274"/>
    <w:rsid w:val="00E723A0"/>
    <w:rsid w:val="00EB217B"/>
    <w:rsid w:val="00EC107E"/>
    <w:rsid w:val="00EC16B0"/>
    <w:rsid w:val="00EC1D22"/>
    <w:rsid w:val="00ED524F"/>
    <w:rsid w:val="00EE08D7"/>
    <w:rsid w:val="00EE3DFB"/>
    <w:rsid w:val="00EE499C"/>
    <w:rsid w:val="00F013F9"/>
    <w:rsid w:val="00F0295E"/>
    <w:rsid w:val="00F1074B"/>
    <w:rsid w:val="00F27DC9"/>
    <w:rsid w:val="00F332EC"/>
    <w:rsid w:val="00F33D3B"/>
    <w:rsid w:val="00F344A5"/>
    <w:rsid w:val="00F3584A"/>
    <w:rsid w:val="00F3618E"/>
    <w:rsid w:val="00F418CD"/>
    <w:rsid w:val="00F423A0"/>
    <w:rsid w:val="00F42B9C"/>
    <w:rsid w:val="00F45800"/>
    <w:rsid w:val="00F517CB"/>
    <w:rsid w:val="00F52393"/>
    <w:rsid w:val="00F53266"/>
    <w:rsid w:val="00F57F40"/>
    <w:rsid w:val="00F613F8"/>
    <w:rsid w:val="00F6362B"/>
    <w:rsid w:val="00F65F66"/>
    <w:rsid w:val="00F7020D"/>
    <w:rsid w:val="00F72A86"/>
    <w:rsid w:val="00F73DA0"/>
    <w:rsid w:val="00F745C9"/>
    <w:rsid w:val="00F8410F"/>
    <w:rsid w:val="00F90152"/>
    <w:rsid w:val="00F962CE"/>
    <w:rsid w:val="00F9790A"/>
    <w:rsid w:val="00FA06EB"/>
    <w:rsid w:val="00FA1769"/>
    <w:rsid w:val="00FA2174"/>
    <w:rsid w:val="00FA5EC2"/>
    <w:rsid w:val="00FA79A7"/>
    <w:rsid w:val="00FB0332"/>
    <w:rsid w:val="00FC19CA"/>
    <w:rsid w:val="00FC41DD"/>
    <w:rsid w:val="00FC4642"/>
    <w:rsid w:val="00FC5B74"/>
    <w:rsid w:val="00FD3215"/>
    <w:rsid w:val="00FE2284"/>
    <w:rsid w:val="00FE33E9"/>
    <w:rsid w:val="00FF3D76"/>
    <w:rsid w:val="00FF7C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141D7"/>
  <w15:docId w15:val="{359F2EF7-1413-4BAC-B4B5-64F1C25F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425"/>
  </w:style>
  <w:style w:type="paragraph" w:styleId="Heading1">
    <w:name w:val="heading 1"/>
    <w:basedOn w:val="Normal"/>
    <w:next w:val="Normal"/>
    <w:link w:val="Heading1Char"/>
    <w:uiPriority w:val="1"/>
    <w:qFormat/>
    <w:rsid w:val="00D3496B"/>
    <w:pPr>
      <w:keepNext/>
      <w:numPr>
        <w:numId w:val="6"/>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1"/>
    <w:semiHidden/>
    <w:unhideWhenUsed/>
    <w:qFormat/>
    <w:rsid w:val="00D3496B"/>
    <w:pPr>
      <w:keepNext/>
      <w:numPr>
        <w:ilvl w:val="1"/>
        <w:numId w:val="6"/>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1"/>
    <w:semiHidden/>
    <w:unhideWhenUsed/>
    <w:qFormat/>
    <w:rsid w:val="00D3496B"/>
    <w:pPr>
      <w:keepNext/>
      <w:numPr>
        <w:ilvl w:val="2"/>
        <w:numId w:val="6"/>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1"/>
    <w:semiHidden/>
    <w:unhideWhenUsed/>
    <w:qFormat/>
    <w:rsid w:val="00D3496B"/>
    <w:pPr>
      <w:keepNext/>
      <w:numPr>
        <w:ilvl w:val="3"/>
        <w:numId w:val="6"/>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uiPriority w:val="1"/>
    <w:semiHidden/>
    <w:unhideWhenUsed/>
    <w:qFormat/>
    <w:rsid w:val="00D3496B"/>
    <w:pPr>
      <w:numPr>
        <w:ilvl w:val="4"/>
        <w:numId w:val="6"/>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semiHidden/>
    <w:unhideWhenUsed/>
    <w:qFormat/>
    <w:rsid w:val="00D3496B"/>
    <w:pPr>
      <w:numPr>
        <w:ilvl w:val="5"/>
        <w:numId w:val="6"/>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semiHidden/>
    <w:unhideWhenUsed/>
    <w:qFormat/>
    <w:rsid w:val="00D3496B"/>
    <w:pPr>
      <w:numPr>
        <w:ilvl w:val="6"/>
        <w:numId w:val="6"/>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D3496B"/>
    <w:pPr>
      <w:numPr>
        <w:ilvl w:val="7"/>
        <w:numId w:val="6"/>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D3496B"/>
    <w:pPr>
      <w:numPr>
        <w:ilvl w:val="8"/>
        <w:numId w:val="6"/>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7660"/>
    <w:pPr>
      <w:spacing w:line="256" w:lineRule="auto"/>
      <w:ind w:left="720"/>
      <w:contextualSpacing/>
    </w:pPr>
    <w:rPr>
      <w:lang w:val="en-US"/>
    </w:rPr>
  </w:style>
  <w:style w:type="paragraph" w:customStyle="1" w:styleId="Default">
    <w:name w:val="Default"/>
    <w:rsid w:val="005615F2"/>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5615F2"/>
    <w:rPr>
      <w:b/>
      <w:bCs/>
    </w:rPr>
  </w:style>
  <w:style w:type="paragraph" w:styleId="BodyText">
    <w:name w:val="Body Text"/>
    <w:basedOn w:val="Normal"/>
    <w:link w:val="BodyTextChar"/>
    <w:uiPriority w:val="1"/>
    <w:unhideWhenUsed/>
    <w:qFormat/>
    <w:rsid w:val="00533DAC"/>
    <w:pPr>
      <w:suppressAutoHyphens/>
      <w:spacing w:after="120" w:line="100" w:lineRule="atLeast"/>
    </w:pPr>
    <w:rPr>
      <w:rFonts w:ascii="Times New Roman" w:eastAsia="Lucida Sans Unicode" w:hAnsi="Times New Roman" w:cs="Mangal"/>
      <w:kern w:val="2"/>
      <w:sz w:val="24"/>
      <w:szCs w:val="24"/>
      <w:lang w:eastAsia="hi-IN" w:bidi="hi-IN"/>
    </w:rPr>
  </w:style>
  <w:style w:type="character" w:customStyle="1" w:styleId="BodyTextChar">
    <w:name w:val="Body Text Char"/>
    <w:basedOn w:val="DefaultParagraphFont"/>
    <w:link w:val="BodyText"/>
    <w:uiPriority w:val="1"/>
    <w:rsid w:val="00533DAC"/>
    <w:rPr>
      <w:rFonts w:ascii="Times New Roman" w:eastAsia="Lucida Sans Unicode" w:hAnsi="Times New Roman" w:cs="Mangal"/>
      <w:kern w:val="2"/>
      <w:sz w:val="24"/>
      <w:szCs w:val="24"/>
      <w:lang w:eastAsia="hi-IN" w:bidi="hi-IN"/>
    </w:rPr>
  </w:style>
  <w:style w:type="paragraph" w:styleId="NoSpacing">
    <w:name w:val="No Spacing"/>
    <w:qFormat/>
    <w:rsid w:val="009F32E4"/>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1"/>
    <w:rsid w:val="00D3496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1"/>
    <w:semiHidden/>
    <w:rsid w:val="00D3496B"/>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1"/>
    <w:semiHidden/>
    <w:rsid w:val="00D3496B"/>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1"/>
    <w:semiHidden/>
    <w:rsid w:val="00D3496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semiHidden/>
    <w:rsid w:val="00D3496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D3496B"/>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496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496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496B"/>
    <w:rPr>
      <w:rFonts w:ascii="Arial" w:eastAsia="Times New Roman" w:hAnsi="Arial" w:cs="Arial"/>
      <w:lang w:val="en-US"/>
    </w:rPr>
  </w:style>
  <w:style w:type="character" w:styleId="Hyperlink">
    <w:name w:val="Hyperlink"/>
    <w:uiPriority w:val="99"/>
    <w:unhideWhenUsed/>
    <w:rsid w:val="00D3496B"/>
    <w:rPr>
      <w:color w:val="0000FF"/>
      <w:u w:val="single"/>
    </w:rPr>
  </w:style>
  <w:style w:type="paragraph" w:styleId="Header">
    <w:name w:val="header"/>
    <w:basedOn w:val="Normal"/>
    <w:link w:val="HeaderChar"/>
    <w:uiPriority w:val="99"/>
    <w:unhideWhenUsed/>
    <w:rsid w:val="00EB2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17B"/>
  </w:style>
  <w:style w:type="paragraph" w:styleId="Footer">
    <w:name w:val="footer"/>
    <w:basedOn w:val="Normal"/>
    <w:link w:val="FooterChar"/>
    <w:uiPriority w:val="99"/>
    <w:unhideWhenUsed/>
    <w:rsid w:val="00EB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17B"/>
  </w:style>
  <w:style w:type="paragraph" w:styleId="Caption">
    <w:name w:val="caption"/>
    <w:basedOn w:val="Normal"/>
    <w:next w:val="Normal"/>
    <w:uiPriority w:val="35"/>
    <w:unhideWhenUsed/>
    <w:qFormat/>
    <w:rsid w:val="00356A5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51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7CB"/>
    <w:rPr>
      <w:rFonts w:ascii="Tahoma" w:hAnsi="Tahoma" w:cs="Tahoma"/>
      <w:sz w:val="16"/>
      <w:szCs w:val="16"/>
    </w:rPr>
  </w:style>
  <w:style w:type="paragraph" w:styleId="TableofFigures">
    <w:name w:val="table of figures"/>
    <w:basedOn w:val="Normal"/>
    <w:next w:val="Normal"/>
    <w:uiPriority w:val="99"/>
    <w:unhideWhenUsed/>
    <w:rsid w:val="00F3584A"/>
    <w:pPr>
      <w:spacing w:after="0"/>
      <w:ind w:left="440" w:hanging="440"/>
    </w:pPr>
    <w:rPr>
      <w:rFonts w:cstheme="minorHAnsi"/>
      <w:b/>
      <w:bCs/>
      <w:sz w:val="20"/>
      <w:szCs w:val="20"/>
    </w:rPr>
  </w:style>
  <w:style w:type="paragraph" w:styleId="Index1">
    <w:name w:val="index 1"/>
    <w:basedOn w:val="Normal"/>
    <w:next w:val="Normal"/>
    <w:autoRedefine/>
    <w:uiPriority w:val="99"/>
    <w:unhideWhenUsed/>
    <w:rsid w:val="00D6786B"/>
    <w:pPr>
      <w:spacing w:after="0"/>
      <w:ind w:left="220" w:hanging="220"/>
    </w:pPr>
    <w:rPr>
      <w:rFonts w:cstheme="minorHAnsi"/>
      <w:sz w:val="20"/>
      <w:szCs w:val="20"/>
    </w:rPr>
  </w:style>
  <w:style w:type="paragraph" w:styleId="Index2">
    <w:name w:val="index 2"/>
    <w:basedOn w:val="Normal"/>
    <w:next w:val="Normal"/>
    <w:autoRedefine/>
    <w:uiPriority w:val="99"/>
    <w:unhideWhenUsed/>
    <w:rsid w:val="00D6786B"/>
    <w:pPr>
      <w:spacing w:after="0"/>
      <w:ind w:left="440" w:hanging="220"/>
    </w:pPr>
    <w:rPr>
      <w:rFonts w:cstheme="minorHAnsi"/>
      <w:sz w:val="20"/>
      <w:szCs w:val="20"/>
    </w:rPr>
  </w:style>
  <w:style w:type="paragraph" w:styleId="Index3">
    <w:name w:val="index 3"/>
    <w:basedOn w:val="Normal"/>
    <w:next w:val="Normal"/>
    <w:autoRedefine/>
    <w:uiPriority w:val="99"/>
    <w:unhideWhenUsed/>
    <w:rsid w:val="00D6786B"/>
    <w:pPr>
      <w:spacing w:after="0"/>
      <w:ind w:left="660" w:hanging="220"/>
    </w:pPr>
    <w:rPr>
      <w:rFonts w:cstheme="minorHAnsi"/>
      <w:sz w:val="20"/>
      <w:szCs w:val="20"/>
    </w:rPr>
  </w:style>
  <w:style w:type="paragraph" w:styleId="Index4">
    <w:name w:val="index 4"/>
    <w:basedOn w:val="Normal"/>
    <w:next w:val="Normal"/>
    <w:autoRedefine/>
    <w:uiPriority w:val="99"/>
    <w:unhideWhenUsed/>
    <w:rsid w:val="00D6786B"/>
    <w:pPr>
      <w:spacing w:after="0"/>
      <w:ind w:left="880" w:hanging="220"/>
    </w:pPr>
    <w:rPr>
      <w:rFonts w:cstheme="minorHAnsi"/>
      <w:sz w:val="20"/>
      <w:szCs w:val="20"/>
    </w:rPr>
  </w:style>
  <w:style w:type="paragraph" w:styleId="Index5">
    <w:name w:val="index 5"/>
    <w:basedOn w:val="Normal"/>
    <w:next w:val="Normal"/>
    <w:autoRedefine/>
    <w:uiPriority w:val="99"/>
    <w:unhideWhenUsed/>
    <w:rsid w:val="00D6786B"/>
    <w:pPr>
      <w:spacing w:after="0"/>
      <w:ind w:left="1100" w:hanging="220"/>
    </w:pPr>
    <w:rPr>
      <w:rFonts w:cstheme="minorHAnsi"/>
      <w:sz w:val="20"/>
      <w:szCs w:val="20"/>
    </w:rPr>
  </w:style>
  <w:style w:type="paragraph" w:styleId="Index6">
    <w:name w:val="index 6"/>
    <w:basedOn w:val="Normal"/>
    <w:next w:val="Normal"/>
    <w:autoRedefine/>
    <w:uiPriority w:val="99"/>
    <w:unhideWhenUsed/>
    <w:rsid w:val="00D6786B"/>
    <w:pPr>
      <w:spacing w:after="0"/>
      <w:ind w:left="1320" w:hanging="220"/>
    </w:pPr>
    <w:rPr>
      <w:rFonts w:cstheme="minorHAnsi"/>
      <w:sz w:val="20"/>
      <w:szCs w:val="20"/>
    </w:rPr>
  </w:style>
  <w:style w:type="paragraph" w:styleId="Index7">
    <w:name w:val="index 7"/>
    <w:basedOn w:val="Normal"/>
    <w:next w:val="Normal"/>
    <w:autoRedefine/>
    <w:uiPriority w:val="99"/>
    <w:unhideWhenUsed/>
    <w:rsid w:val="00D6786B"/>
    <w:pPr>
      <w:spacing w:after="0"/>
      <w:ind w:left="1540" w:hanging="220"/>
    </w:pPr>
    <w:rPr>
      <w:rFonts w:cstheme="minorHAnsi"/>
      <w:sz w:val="20"/>
      <w:szCs w:val="20"/>
    </w:rPr>
  </w:style>
  <w:style w:type="paragraph" w:styleId="Index8">
    <w:name w:val="index 8"/>
    <w:basedOn w:val="Normal"/>
    <w:next w:val="Normal"/>
    <w:autoRedefine/>
    <w:uiPriority w:val="99"/>
    <w:unhideWhenUsed/>
    <w:rsid w:val="00D6786B"/>
    <w:pPr>
      <w:spacing w:after="0"/>
      <w:ind w:left="1760" w:hanging="220"/>
    </w:pPr>
    <w:rPr>
      <w:rFonts w:cstheme="minorHAnsi"/>
      <w:sz w:val="20"/>
      <w:szCs w:val="20"/>
    </w:rPr>
  </w:style>
  <w:style w:type="paragraph" w:styleId="Index9">
    <w:name w:val="index 9"/>
    <w:basedOn w:val="Normal"/>
    <w:next w:val="Normal"/>
    <w:autoRedefine/>
    <w:uiPriority w:val="99"/>
    <w:unhideWhenUsed/>
    <w:rsid w:val="00D6786B"/>
    <w:pPr>
      <w:spacing w:after="0"/>
      <w:ind w:left="1980" w:hanging="220"/>
    </w:pPr>
    <w:rPr>
      <w:rFonts w:cstheme="minorHAnsi"/>
      <w:sz w:val="20"/>
      <w:szCs w:val="20"/>
    </w:rPr>
  </w:style>
  <w:style w:type="paragraph" w:styleId="IndexHeading">
    <w:name w:val="index heading"/>
    <w:basedOn w:val="Normal"/>
    <w:next w:val="Index1"/>
    <w:uiPriority w:val="99"/>
    <w:unhideWhenUsed/>
    <w:rsid w:val="00D6786B"/>
    <w:pPr>
      <w:spacing w:after="0"/>
    </w:pPr>
    <w:rPr>
      <w:rFonts w:cstheme="minorHAnsi"/>
      <w:sz w:val="20"/>
      <w:szCs w:val="20"/>
    </w:rPr>
  </w:style>
  <w:style w:type="paragraph" w:styleId="FootnoteText">
    <w:name w:val="footnote text"/>
    <w:basedOn w:val="Normal"/>
    <w:link w:val="FootnoteTextChar"/>
    <w:uiPriority w:val="99"/>
    <w:semiHidden/>
    <w:unhideWhenUsed/>
    <w:rsid w:val="00D678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786B"/>
    <w:rPr>
      <w:sz w:val="20"/>
      <w:szCs w:val="20"/>
    </w:rPr>
  </w:style>
  <w:style w:type="character" w:styleId="FootnoteReference">
    <w:name w:val="footnote reference"/>
    <w:basedOn w:val="DefaultParagraphFont"/>
    <w:uiPriority w:val="99"/>
    <w:semiHidden/>
    <w:unhideWhenUsed/>
    <w:rsid w:val="00D6786B"/>
    <w:rPr>
      <w:vertAlign w:val="superscript"/>
    </w:rPr>
  </w:style>
  <w:style w:type="character" w:styleId="Emphasis">
    <w:name w:val="Emphasis"/>
    <w:basedOn w:val="DefaultParagraphFont"/>
    <w:uiPriority w:val="20"/>
    <w:qFormat/>
    <w:rsid w:val="00A63AB2"/>
    <w:rPr>
      <w:i/>
      <w:iCs/>
    </w:rPr>
  </w:style>
  <w:style w:type="table" w:styleId="TableGrid">
    <w:name w:val="Table Grid"/>
    <w:basedOn w:val="TableNormal"/>
    <w:uiPriority w:val="39"/>
    <w:rsid w:val="00A63A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2B2DC3"/>
    <w:rPr>
      <w:i/>
      <w:iCs/>
    </w:rPr>
  </w:style>
  <w:style w:type="paragraph" w:styleId="TOCHeading">
    <w:name w:val="TOC Heading"/>
    <w:basedOn w:val="Heading1"/>
    <w:next w:val="Normal"/>
    <w:uiPriority w:val="39"/>
    <w:semiHidden/>
    <w:unhideWhenUsed/>
    <w:qFormat/>
    <w:rsid w:val="00EE08D7"/>
    <w:pPr>
      <w:keepLines/>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itle">
    <w:name w:val="Title"/>
    <w:basedOn w:val="Normal"/>
    <w:link w:val="TitleChar"/>
    <w:uiPriority w:val="1"/>
    <w:qFormat/>
    <w:rsid w:val="0009718E"/>
    <w:pPr>
      <w:spacing w:after="0" w:line="240" w:lineRule="auto"/>
      <w:jc w:val="center"/>
    </w:pPr>
    <w:rPr>
      <w:rFonts w:ascii="Times New Roman" w:eastAsia="Times New Roman" w:hAnsi="Times New Roman" w:cs="Times New Roman"/>
      <w:b/>
      <w:sz w:val="32"/>
      <w:szCs w:val="20"/>
      <w:lang w:val="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
    <w:rsid w:val="0009718E"/>
    <w:rPr>
      <w:rFonts w:ascii="Times New Roman" w:eastAsia="Times New Roman" w:hAnsi="Times New Roman" w:cs="Times New Roman"/>
      <w:b/>
      <w:sz w:val="32"/>
      <w:szCs w:val="20"/>
      <w:lang w:val="en-US"/>
      <w14:shadow w14:blurRad="50800" w14:dist="38100" w14:dir="2700000" w14:sx="100000" w14:sy="100000" w14:kx="0" w14:ky="0" w14:algn="tl">
        <w14:srgbClr w14:val="000000">
          <w14:alpha w14:val="60000"/>
        </w14:srgbClr>
      </w14:shadow>
    </w:rPr>
  </w:style>
  <w:style w:type="paragraph" w:customStyle="1" w:styleId="TableParagraph">
    <w:name w:val="Table Paragraph"/>
    <w:basedOn w:val="Normal"/>
    <w:uiPriority w:val="1"/>
    <w:qFormat/>
    <w:rsid w:val="00F613F8"/>
    <w:pPr>
      <w:widowControl w:val="0"/>
      <w:autoSpaceDE w:val="0"/>
      <w:autoSpaceDN w:val="0"/>
      <w:spacing w:after="0" w:line="240" w:lineRule="auto"/>
      <w:ind w:left="107"/>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F613F8"/>
    <w:rPr>
      <w:color w:val="954F72" w:themeColor="followedHyperlink"/>
      <w:u w:val="single"/>
    </w:rPr>
  </w:style>
  <w:style w:type="paragraph" w:customStyle="1" w:styleId="Author">
    <w:name w:val="Author"/>
    <w:uiPriority w:val="99"/>
    <w:rsid w:val="004270B4"/>
    <w:pPr>
      <w:spacing w:before="360" w:after="40" w:line="276" w:lineRule="auto"/>
      <w:jc w:val="center"/>
    </w:pPr>
    <w:rPr>
      <w:rFonts w:ascii="Times New Roman" w:eastAsia="Times New Roman" w:hAnsi="Times New Roman" w:cs="Times New Roman"/>
      <w:lang w:val="en-US"/>
    </w:rPr>
  </w:style>
  <w:style w:type="paragraph" w:styleId="NormalWeb">
    <w:name w:val="Normal (Web)"/>
    <w:basedOn w:val="Normal"/>
    <w:uiPriority w:val="99"/>
    <w:semiHidden/>
    <w:unhideWhenUsed/>
    <w:rsid w:val="007A643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731">
      <w:bodyDiv w:val="1"/>
      <w:marLeft w:val="0"/>
      <w:marRight w:val="0"/>
      <w:marTop w:val="0"/>
      <w:marBottom w:val="0"/>
      <w:divBdr>
        <w:top w:val="none" w:sz="0" w:space="0" w:color="auto"/>
        <w:left w:val="none" w:sz="0" w:space="0" w:color="auto"/>
        <w:bottom w:val="none" w:sz="0" w:space="0" w:color="auto"/>
        <w:right w:val="none" w:sz="0" w:space="0" w:color="auto"/>
      </w:divBdr>
    </w:div>
    <w:div w:id="22487655">
      <w:bodyDiv w:val="1"/>
      <w:marLeft w:val="0"/>
      <w:marRight w:val="0"/>
      <w:marTop w:val="0"/>
      <w:marBottom w:val="0"/>
      <w:divBdr>
        <w:top w:val="none" w:sz="0" w:space="0" w:color="auto"/>
        <w:left w:val="none" w:sz="0" w:space="0" w:color="auto"/>
        <w:bottom w:val="none" w:sz="0" w:space="0" w:color="auto"/>
        <w:right w:val="none" w:sz="0" w:space="0" w:color="auto"/>
      </w:divBdr>
    </w:div>
    <w:div w:id="34816004">
      <w:bodyDiv w:val="1"/>
      <w:marLeft w:val="0"/>
      <w:marRight w:val="0"/>
      <w:marTop w:val="0"/>
      <w:marBottom w:val="0"/>
      <w:divBdr>
        <w:top w:val="none" w:sz="0" w:space="0" w:color="auto"/>
        <w:left w:val="none" w:sz="0" w:space="0" w:color="auto"/>
        <w:bottom w:val="none" w:sz="0" w:space="0" w:color="auto"/>
        <w:right w:val="none" w:sz="0" w:space="0" w:color="auto"/>
      </w:divBdr>
    </w:div>
    <w:div w:id="43021360">
      <w:bodyDiv w:val="1"/>
      <w:marLeft w:val="0"/>
      <w:marRight w:val="0"/>
      <w:marTop w:val="0"/>
      <w:marBottom w:val="0"/>
      <w:divBdr>
        <w:top w:val="none" w:sz="0" w:space="0" w:color="auto"/>
        <w:left w:val="none" w:sz="0" w:space="0" w:color="auto"/>
        <w:bottom w:val="none" w:sz="0" w:space="0" w:color="auto"/>
        <w:right w:val="none" w:sz="0" w:space="0" w:color="auto"/>
      </w:divBdr>
    </w:div>
    <w:div w:id="54671620">
      <w:bodyDiv w:val="1"/>
      <w:marLeft w:val="0"/>
      <w:marRight w:val="0"/>
      <w:marTop w:val="0"/>
      <w:marBottom w:val="0"/>
      <w:divBdr>
        <w:top w:val="none" w:sz="0" w:space="0" w:color="auto"/>
        <w:left w:val="none" w:sz="0" w:space="0" w:color="auto"/>
        <w:bottom w:val="none" w:sz="0" w:space="0" w:color="auto"/>
        <w:right w:val="none" w:sz="0" w:space="0" w:color="auto"/>
      </w:divBdr>
    </w:div>
    <w:div w:id="70472889">
      <w:bodyDiv w:val="1"/>
      <w:marLeft w:val="0"/>
      <w:marRight w:val="0"/>
      <w:marTop w:val="0"/>
      <w:marBottom w:val="0"/>
      <w:divBdr>
        <w:top w:val="none" w:sz="0" w:space="0" w:color="auto"/>
        <w:left w:val="none" w:sz="0" w:space="0" w:color="auto"/>
        <w:bottom w:val="none" w:sz="0" w:space="0" w:color="auto"/>
        <w:right w:val="none" w:sz="0" w:space="0" w:color="auto"/>
      </w:divBdr>
    </w:div>
    <w:div w:id="86005028">
      <w:bodyDiv w:val="1"/>
      <w:marLeft w:val="0"/>
      <w:marRight w:val="0"/>
      <w:marTop w:val="0"/>
      <w:marBottom w:val="0"/>
      <w:divBdr>
        <w:top w:val="none" w:sz="0" w:space="0" w:color="auto"/>
        <w:left w:val="none" w:sz="0" w:space="0" w:color="auto"/>
        <w:bottom w:val="none" w:sz="0" w:space="0" w:color="auto"/>
        <w:right w:val="none" w:sz="0" w:space="0" w:color="auto"/>
      </w:divBdr>
    </w:div>
    <w:div w:id="102264973">
      <w:bodyDiv w:val="1"/>
      <w:marLeft w:val="0"/>
      <w:marRight w:val="0"/>
      <w:marTop w:val="0"/>
      <w:marBottom w:val="0"/>
      <w:divBdr>
        <w:top w:val="none" w:sz="0" w:space="0" w:color="auto"/>
        <w:left w:val="none" w:sz="0" w:space="0" w:color="auto"/>
        <w:bottom w:val="none" w:sz="0" w:space="0" w:color="auto"/>
        <w:right w:val="none" w:sz="0" w:space="0" w:color="auto"/>
      </w:divBdr>
    </w:div>
    <w:div w:id="144014437">
      <w:bodyDiv w:val="1"/>
      <w:marLeft w:val="0"/>
      <w:marRight w:val="0"/>
      <w:marTop w:val="0"/>
      <w:marBottom w:val="0"/>
      <w:divBdr>
        <w:top w:val="none" w:sz="0" w:space="0" w:color="auto"/>
        <w:left w:val="none" w:sz="0" w:space="0" w:color="auto"/>
        <w:bottom w:val="none" w:sz="0" w:space="0" w:color="auto"/>
        <w:right w:val="none" w:sz="0" w:space="0" w:color="auto"/>
      </w:divBdr>
    </w:div>
    <w:div w:id="146243197">
      <w:bodyDiv w:val="1"/>
      <w:marLeft w:val="0"/>
      <w:marRight w:val="0"/>
      <w:marTop w:val="0"/>
      <w:marBottom w:val="0"/>
      <w:divBdr>
        <w:top w:val="none" w:sz="0" w:space="0" w:color="auto"/>
        <w:left w:val="none" w:sz="0" w:space="0" w:color="auto"/>
        <w:bottom w:val="none" w:sz="0" w:space="0" w:color="auto"/>
        <w:right w:val="none" w:sz="0" w:space="0" w:color="auto"/>
      </w:divBdr>
    </w:div>
    <w:div w:id="151065445">
      <w:bodyDiv w:val="1"/>
      <w:marLeft w:val="0"/>
      <w:marRight w:val="0"/>
      <w:marTop w:val="0"/>
      <w:marBottom w:val="0"/>
      <w:divBdr>
        <w:top w:val="none" w:sz="0" w:space="0" w:color="auto"/>
        <w:left w:val="none" w:sz="0" w:space="0" w:color="auto"/>
        <w:bottom w:val="none" w:sz="0" w:space="0" w:color="auto"/>
        <w:right w:val="none" w:sz="0" w:space="0" w:color="auto"/>
      </w:divBdr>
    </w:div>
    <w:div w:id="162357918">
      <w:bodyDiv w:val="1"/>
      <w:marLeft w:val="0"/>
      <w:marRight w:val="0"/>
      <w:marTop w:val="0"/>
      <w:marBottom w:val="0"/>
      <w:divBdr>
        <w:top w:val="none" w:sz="0" w:space="0" w:color="auto"/>
        <w:left w:val="none" w:sz="0" w:space="0" w:color="auto"/>
        <w:bottom w:val="none" w:sz="0" w:space="0" w:color="auto"/>
        <w:right w:val="none" w:sz="0" w:space="0" w:color="auto"/>
      </w:divBdr>
    </w:div>
    <w:div w:id="181095157">
      <w:bodyDiv w:val="1"/>
      <w:marLeft w:val="0"/>
      <w:marRight w:val="0"/>
      <w:marTop w:val="0"/>
      <w:marBottom w:val="0"/>
      <w:divBdr>
        <w:top w:val="none" w:sz="0" w:space="0" w:color="auto"/>
        <w:left w:val="none" w:sz="0" w:space="0" w:color="auto"/>
        <w:bottom w:val="none" w:sz="0" w:space="0" w:color="auto"/>
        <w:right w:val="none" w:sz="0" w:space="0" w:color="auto"/>
      </w:divBdr>
    </w:div>
    <w:div w:id="220210548">
      <w:bodyDiv w:val="1"/>
      <w:marLeft w:val="0"/>
      <w:marRight w:val="0"/>
      <w:marTop w:val="0"/>
      <w:marBottom w:val="0"/>
      <w:divBdr>
        <w:top w:val="none" w:sz="0" w:space="0" w:color="auto"/>
        <w:left w:val="none" w:sz="0" w:space="0" w:color="auto"/>
        <w:bottom w:val="none" w:sz="0" w:space="0" w:color="auto"/>
        <w:right w:val="none" w:sz="0" w:space="0" w:color="auto"/>
      </w:divBdr>
    </w:div>
    <w:div w:id="293172575">
      <w:bodyDiv w:val="1"/>
      <w:marLeft w:val="0"/>
      <w:marRight w:val="0"/>
      <w:marTop w:val="0"/>
      <w:marBottom w:val="0"/>
      <w:divBdr>
        <w:top w:val="none" w:sz="0" w:space="0" w:color="auto"/>
        <w:left w:val="none" w:sz="0" w:space="0" w:color="auto"/>
        <w:bottom w:val="none" w:sz="0" w:space="0" w:color="auto"/>
        <w:right w:val="none" w:sz="0" w:space="0" w:color="auto"/>
      </w:divBdr>
    </w:div>
    <w:div w:id="297536662">
      <w:bodyDiv w:val="1"/>
      <w:marLeft w:val="0"/>
      <w:marRight w:val="0"/>
      <w:marTop w:val="0"/>
      <w:marBottom w:val="0"/>
      <w:divBdr>
        <w:top w:val="none" w:sz="0" w:space="0" w:color="auto"/>
        <w:left w:val="none" w:sz="0" w:space="0" w:color="auto"/>
        <w:bottom w:val="none" w:sz="0" w:space="0" w:color="auto"/>
        <w:right w:val="none" w:sz="0" w:space="0" w:color="auto"/>
      </w:divBdr>
    </w:div>
    <w:div w:id="383018704">
      <w:bodyDiv w:val="1"/>
      <w:marLeft w:val="0"/>
      <w:marRight w:val="0"/>
      <w:marTop w:val="0"/>
      <w:marBottom w:val="0"/>
      <w:divBdr>
        <w:top w:val="none" w:sz="0" w:space="0" w:color="auto"/>
        <w:left w:val="none" w:sz="0" w:space="0" w:color="auto"/>
        <w:bottom w:val="none" w:sz="0" w:space="0" w:color="auto"/>
        <w:right w:val="none" w:sz="0" w:space="0" w:color="auto"/>
      </w:divBdr>
    </w:div>
    <w:div w:id="383023933">
      <w:bodyDiv w:val="1"/>
      <w:marLeft w:val="0"/>
      <w:marRight w:val="0"/>
      <w:marTop w:val="0"/>
      <w:marBottom w:val="0"/>
      <w:divBdr>
        <w:top w:val="none" w:sz="0" w:space="0" w:color="auto"/>
        <w:left w:val="none" w:sz="0" w:space="0" w:color="auto"/>
        <w:bottom w:val="none" w:sz="0" w:space="0" w:color="auto"/>
        <w:right w:val="none" w:sz="0" w:space="0" w:color="auto"/>
      </w:divBdr>
    </w:div>
    <w:div w:id="387148407">
      <w:bodyDiv w:val="1"/>
      <w:marLeft w:val="0"/>
      <w:marRight w:val="0"/>
      <w:marTop w:val="0"/>
      <w:marBottom w:val="0"/>
      <w:divBdr>
        <w:top w:val="none" w:sz="0" w:space="0" w:color="auto"/>
        <w:left w:val="none" w:sz="0" w:space="0" w:color="auto"/>
        <w:bottom w:val="none" w:sz="0" w:space="0" w:color="auto"/>
        <w:right w:val="none" w:sz="0" w:space="0" w:color="auto"/>
      </w:divBdr>
    </w:div>
    <w:div w:id="387187395">
      <w:bodyDiv w:val="1"/>
      <w:marLeft w:val="0"/>
      <w:marRight w:val="0"/>
      <w:marTop w:val="0"/>
      <w:marBottom w:val="0"/>
      <w:divBdr>
        <w:top w:val="none" w:sz="0" w:space="0" w:color="auto"/>
        <w:left w:val="none" w:sz="0" w:space="0" w:color="auto"/>
        <w:bottom w:val="none" w:sz="0" w:space="0" w:color="auto"/>
        <w:right w:val="none" w:sz="0" w:space="0" w:color="auto"/>
      </w:divBdr>
    </w:div>
    <w:div w:id="397635904">
      <w:bodyDiv w:val="1"/>
      <w:marLeft w:val="0"/>
      <w:marRight w:val="0"/>
      <w:marTop w:val="0"/>
      <w:marBottom w:val="0"/>
      <w:divBdr>
        <w:top w:val="none" w:sz="0" w:space="0" w:color="auto"/>
        <w:left w:val="none" w:sz="0" w:space="0" w:color="auto"/>
        <w:bottom w:val="none" w:sz="0" w:space="0" w:color="auto"/>
        <w:right w:val="none" w:sz="0" w:space="0" w:color="auto"/>
      </w:divBdr>
      <w:divsChild>
        <w:div w:id="260141503">
          <w:marLeft w:val="0"/>
          <w:marRight w:val="0"/>
          <w:marTop w:val="0"/>
          <w:marBottom w:val="0"/>
          <w:divBdr>
            <w:top w:val="none" w:sz="0" w:space="0" w:color="auto"/>
            <w:left w:val="none" w:sz="0" w:space="0" w:color="auto"/>
            <w:bottom w:val="none" w:sz="0" w:space="0" w:color="auto"/>
            <w:right w:val="none" w:sz="0" w:space="0" w:color="auto"/>
          </w:divBdr>
        </w:div>
        <w:div w:id="1553227105">
          <w:marLeft w:val="0"/>
          <w:marRight w:val="0"/>
          <w:marTop w:val="0"/>
          <w:marBottom w:val="0"/>
          <w:divBdr>
            <w:top w:val="none" w:sz="0" w:space="0" w:color="auto"/>
            <w:left w:val="none" w:sz="0" w:space="0" w:color="auto"/>
            <w:bottom w:val="none" w:sz="0" w:space="0" w:color="auto"/>
            <w:right w:val="none" w:sz="0" w:space="0" w:color="auto"/>
          </w:divBdr>
        </w:div>
        <w:div w:id="2043825641">
          <w:marLeft w:val="0"/>
          <w:marRight w:val="0"/>
          <w:marTop w:val="0"/>
          <w:marBottom w:val="0"/>
          <w:divBdr>
            <w:top w:val="none" w:sz="0" w:space="0" w:color="auto"/>
            <w:left w:val="none" w:sz="0" w:space="0" w:color="auto"/>
            <w:bottom w:val="none" w:sz="0" w:space="0" w:color="auto"/>
            <w:right w:val="none" w:sz="0" w:space="0" w:color="auto"/>
          </w:divBdr>
        </w:div>
        <w:div w:id="1877696750">
          <w:marLeft w:val="0"/>
          <w:marRight w:val="0"/>
          <w:marTop w:val="0"/>
          <w:marBottom w:val="0"/>
          <w:divBdr>
            <w:top w:val="none" w:sz="0" w:space="0" w:color="auto"/>
            <w:left w:val="none" w:sz="0" w:space="0" w:color="auto"/>
            <w:bottom w:val="none" w:sz="0" w:space="0" w:color="auto"/>
            <w:right w:val="none" w:sz="0" w:space="0" w:color="auto"/>
          </w:divBdr>
        </w:div>
        <w:div w:id="710305036">
          <w:marLeft w:val="0"/>
          <w:marRight w:val="0"/>
          <w:marTop w:val="0"/>
          <w:marBottom w:val="0"/>
          <w:divBdr>
            <w:top w:val="none" w:sz="0" w:space="0" w:color="auto"/>
            <w:left w:val="none" w:sz="0" w:space="0" w:color="auto"/>
            <w:bottom w:val="none" w:sz="0" w:space="0" w:color="auto"/>
            <w:right w:val="none" w:sz="0" w:space="0" w:color="auto"/>
          </w:divBdr>
        </w:div>
        <w:div w:id="316232706">
          <w:marLeft w:val="0"/>
          <w:marRight w:val="0"/>
          <w:marTop w:val="0"/>
          <w:marBottom w:val="0"/>
          <w:divBdr>
            <w:top w:val="none" w:sz="0" w:space="0" w:color="auto"/>
            <w:left w:val="none" w:sz="0" w:space="0" w:color="auto"/>
            <w:bottom w:val="none" w:sz="0" w:space="0" w:color="auto"/>
            <w:right w:val="none" w:sz="0" w:space="0" w:color="auto"/>
          </w:divBdr>
        </w:div>
        <w:div w:id="1669753068">
          <w:marLeft w:val="0"/>
          <w:marRight w:val="0"/>
          <w:marTop w:val="0"/>
          <w:marBottom w:val="0"/>
          <w:divBdr>
            <w:top w:val="none" w:sz="0" w:space="0" w:color="auto"/>
            <w:left w:val="none" w:sz="0" w:space="0" w:color="auto"/>
            <w:bottom w:val="none" w:sz="0" w:space="0" w:color="auto"/>
            <w:right w:val="none" w:sz="0" w:space="0" w:color="auto"/>
          </w:divBdr>
        </w:div>
        <w:div w:id="1513492221">
          <w:marLeft w:val="0"/>
          <w:marRight w:val="0"/>
          <w:marTop w:val="0"/>
          <w:marBottom w:val="0"/>
          <w:divBdr>
            <w:top w:val="none" w:sz="0" w:space="0" w:color="auto"/>
            <w:left w:val="none" w:sz="0" w:space="0" w:color="auto"/>
            <w:bottom w:val="none" w:sz="0" w:space="0" w:color="auto"/>
            <w:right w:val="none" w:sz="0" w:space="0" w:color="auto"/>
          </w:divBdr>
        </w:div>
        <w:div w:id="423573804">
          <w:marLeft w:val="0"/>
          <w:marRight w:val="0"/>
          <w:marTop w:val="0"/>
          <w:marBottom w:val="0"/>
          <w:divBdr>
            <w:top w:val="none" w:sz="0" w:space="0" w:color="auto"/>
            <w:left w:val="none" w:sz="0" w:space="0" w:color="auto"/>
            <w:bottom w:val="none" w:sz="0" w:space="0" w:color="auto"/>
            <w:right w:val="none" w:sz="0" w:space="0" w:color="auto"/>
          </w:divBdr>
        </w:div>
        <w:div w:id="1574507493">
          <w:marLeft w:val="0"/>
          <w:marRight w:val="0"/>
          <w:marTop w:val="0"/>
          <w:marBottom w:val="0"/>
          <w:divBdr>
            <w:top w:val="none" w:sz="0" w:space="0" w:color="auto"/>
            <w:left w:val="none" w:sz="0" w:space="0" w:color="auto"/>
            <w:bottom w:val="none" w:sz="0" w:space="0" w:color="auto"/>
            <w:right w:val="none" w:sz="0" w:space="0" w:color="auto"/>
          </w:divBdr>
        </w:div>
        <w:div w:id="961226995">
          <w:marLeft w:val="0"/>
          <w:marRight w:val="0"/>
          <w:marTop w:val="0"/>
          <w:marBottom w:val="0"/>
          <w:divBdr>
            <w:top w:val="none" w:sz="0" w:space="0" w:color="auto"/>
            <w:left w:val="none" w:sz="0" w:space="0" w:color="auto"/>
            <w:bottom w:val="none" w:sz="0" w:space="0" w:color="auto"/>
            <w:right w:val="none" w:sz="0" w:space="0" w:color="auto"/>
          </w:divBdr>
        </w:div>
        <w:div w:id="323780232">
          <w:marLeft w:val="0"/>
          <w:marRight w:val="0"/>
          <w:marTop w:val="0"/>
          <w:marBottom w:val="0"/>
          <w:divBdr>
            <w:top w:val="none" w:sz="0" w:space="0" w:color="auto"/>
            <w:left w:val="none" w:sz="0" w:space="0" w:color="auto"/>
            <w:bottom w:val="none" w:sz="0" w:space="0" w:color="auto"/>
            <w:right w:val="none" w:sz="0" w:space="0" w:color="auto"/>
          </w:divBdr>
        </w:div>
        <w:div w:id="1708943788">
          <w:marLeft w:val="0"/>
          <w:marRight w:val="0"/>
          <w:marTop w:val="0"/>
          <w:marBottom w:val="0"/>
          <w:divBdr>
            <w:top w:val="none" w:sz="0" w:space="0" w:color="auto"/>
            <w:left w:val="none" w:sz="0" w:space="0" w:color="auto"/>
            <w:bottom w:val="none" w:sz="0" w:space="0" w:color="auto"/>
            <w:right w:val="none" w:sz="0" w:space="0" w:color="auto"/>
          </w:divBdr>
        </w:div>
        <w:div w:id="573899903">
          <w:marLeft w:val="0"/>
          <w:marRight w:val="0"/>
          <w:marTop w:val="0"/>
          <w:marBottom w:val="0"/>
          <w:divBdr>
            <w:top w:val="none" w:sz="0" w:space="0" w:color="auto"/>
            <w:left w:val="none" w:sz="0" w:space="0" w:color="auto"/>
            <w:bottom w:val="none" w:sz="0" w:space="0" w:color="auto"/>
            <w:right w:val="none" w:sz="0" w:space="0" w:color="auto"/>
          </w:divBdr>
        </w:div>
        <w:div w:id="343165818">
          <w:marLeft w:val="0"/>
          <w:marRight w:val="0"/>
          <w:marTop w:val="0"/>
          <w:marBottom w:val="0"/>
          <w:divBdr>
            <w:top w:val="none" w:sz="0" w:space="0" w:color="auto"/>
            <w:left w:val="none" w:sz="0" w:space="0" w:color="auto"/>
            <w:bottom w:val="none" w:sz="0" w:space="0" w:color="auto"/>
            <w:right w:val="none" w:sz="0" w:space="0" w:color="auto"/>
          </w:divBdr>
        </w:div>
      </w:divsChild>
    </w:div>
    <w:div w:id="411901136">
      <w:bodyDiv w:val="1"/>
      <w:marLeft w:val="0"/>
      <w:marRight w:val="0"/>
      <w:marTop w:val="0"/>
      <w:marBottom w:val="0"/>
      <w:divBdr>
        <w:top w:val="none" w:sz="0" w:space="0" w:color="auto"/>
        <w:left w:val="none" w:sz="0" w:space="0" w:color="auto"/>
        <w:bottom w:val="none" w:sz="0" w:space="0" w:color="auto"/>
        <w:right w:val="none" w:sz="0" w:space="0" w:color="auto"/>
      </w:divBdr>
    </w:div>
    <w:div w:id="421335515">
      <w:bodyDiv w:val="1"/>
      <w:marLeft w:val="0"/>
      <w:marRight w:val="0"/>
      <w:marTop w:val="0"/>
      <w:marBottom w:val="0"/>
      <w:divBdr>
        <w:top w:val="none" w:sz="0" w:space="0" w:color="auto"/>
        <w:left w:val="none" w:sz="0" w:space="0" w:color="auto"/>
        <w:bottom w:val="none" w:sz="0" w:space="0" w:color="auto"/>
        <w:right w:val="none" w:sz="0" w:space="0" w:color="auto"/>
      </w:divBdr>
    </w:div>
    <w:div w:id="425468123">
      <w:bodyDiv w:val="1"/>
      <w:marLeft w:val="0"/>
      <w:marRight w:val="0"/>
      <w:marTop w:val="0"/>
      <w:marBottom w:val="0"/>
      <w:divBdr>
        <w:top w:val="none" w:sz="0" w:space="0" w:color="auto"/>
        <w:left w:val="none" w:sz="0" w:space="0" w:color="auto"/>
        <w:bottom w:val="none" w:sz="0" w:space="0" w:color="auto"/>
        <w:right w:val="none" w:sz="0" w:space="0" w:color="auto"/>
      </w:divBdr>
      <w:divsChild>
        <w:div w:id="1112091306">
          <w:marLeft w:val="0"/>
          <w:marRight w:val="0"/>
          <w:marTop w:val="0"/>
          <w:marBottom w:val="0"/>
          <w:divBdr>
            <w:top w:val="none" w:sz="0" w:space="0" w:color="auto"/>
            <w:left w:val="none" w:sz="0" w:space="0" w:color="auto"/>
            <w:bottom w:val="none" w:sz="0" w:space="0" w:color="auto"/>
            <w:right w:val="none" w:sz="0" w:space="0" w:color="auto"/>
          </w:divBdr>
        </w:div>
        <w:div w:id="1481313900">
          <w:marLeft w:val="0"/>
          <w:marRight w:val="0"/>
          <w:marTop w:val="0"/>
          <w:marBottom w:val="0"/>
          <w:divBdr>
            <w:top w:val="none" w:sz="0" w:space="0" w:color="auto"/>
            <w:left w:val="none" w:sz="0" w:space="0" w:color="auto"/>
            <w:bottom w:val="none" w:sz="0" w:space="0" w:color="auto"/>
            <w:right w:val="none" w:sz="0" w:space="0" w:color="auto"/>
          </w:divBdr>
        </w:div>
        <w:div w:id="1093891527">
          <w:marLeft w:val="0"/>
          <w:marRight w:val="0"/>
          <w:marTop w:val="0"/>
          <w:marBottom w:val="0"/>
          <w:divBdr>
            <w:top w:val="none" w:sz="0" w:space="0" w:color="auto"/>
            <w:left w:val="none" w:sz="0" w:space="0" w:color="auto"/>
            <w:bottom w:val="none" w:sz="0" w:space="0" w:color="auto"/>
            <w:right w:val="none" w:sz="0" w:space="0" w:color="auto"/>
          </w:divBdr>
        </w:div>
        <w:div w:id="1818952588">
          <w:marLeft w:val="0"/>
          <w:marRight w:val="0"/>
          <w:marTop w:val="0"/>
          <w:marBottom w:val="0"/>
          <w:divBdr>
            <w:top w:val="none" w:sz="0" w:space="0" w:color="auto"/>
            <w:left w:val="none" w:sz="0" w:space="0" w:color="auto"/>
            <w:bottom w:val="none" w:sz="0" w:space="0" w:color="auto"/>
            <w:right w:val="none" w:sz="0" w:space="0" w:color="auto"/>
          </w:divBdr>
        </w:div>
        <w:div w:id="54502126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11824645">
          <w:marLeft w:val="0"/>
          <w:marRight w:val="0"/>
          <w:marTop w:val="0"/>
          <w:marBottom w:val="0"/>
          <w:divBdr>
            <w:top w:val="none" w:sz="0" w:space="0" w:color="auto"/>
            <w:left w:val="none" w:sz="0" w:space="0" w:color="auto"/>
            <w:bottom w:val="none" w:sz="0" w:space="0" w:color="auto"/>
            <w:right w:val="none" w:sz="0" w:space="0" w:color="auto"/>
          </w:divBdr>
        </w:div>
        <w:div w:id="1210338930">
          <w:marLeft w:val="0"/>
          <w:marRight w:val="0"/>
          <w:marTop w:val="0"/>
          <w:marBottom w:val="0"/>
          <w:divBdr>
            <w:top w:val="none" w:sz="0" w:space="0" w:color="auto"/>
            <w:left w:val="none" w:sz="0" w:space="0" w:color="auto"/>
            <w:bottom w:val="none" w:sz="0" w:space="0" w:color="auto"/>
            <w:right w:val="none" w:sz="0" w:space="0" w:color="auto"/>
          </w:divBdr>
        </w:div>
        <w:div w:id="2012831527">
          <w:marLeft w:val="0"/>
          <w:marRight w:val="0"/>
          <w:marTop w:val="0"/>
          <w:marBottom w:val="0"/>
          <w:divBdr>
            <w:top w:val="none" w:sz="0" w:space="0" w:color="auto"/>
            <w:left w:val="none" w:sz="0" w:space="0" w:color="auto"/>
            <w:bottom w:val="none" w:sz="0" w:space="0" w:color="auto"/>
            <w:right w:val="none" w:sz="0" w:space="0" w:color="auto"/>
          </w:divBdr>
        </w:div>
        <w:div w:id="242639950">
          <w:marLeft w:val="0"/>
          <w:marRight w:val="0"/>
          <w:marTop w:val="0"/>
          <w:marBottom w:val="0"/>
          <w:divBdr>
            <w:top w:val="none" w:sz="0" w:space="0" w:color="auto"/>
            <w:left w:val="none" w:sz="0" w:space="0" w:color="auto"/>
            <w:bottom w:val="none" w:sz="0" w:space="0" w:color="auto"/>
            <w:right w:val="none" w:sz="0" w:space="0" w:color="auto"/>
          </w:divBdr>
        </w:div>
        <w:div w:id="937518219">
          <w:marLeft w:val="0"/>
          <w:marRight w:val="0"/>
          <w:marTop w:val="0"/>
          <w:marBottom w:val="0"/>
          <w:divBdr>
            <w:top w:val="none" w:sz="0" w:space="0" w:color="auto"/>
            <w:left w:val="none" w:sz="0" w:space="0" w:color="auto"/>
            <w:bottom w:val="none" w:sz="0" w:space="0" w:color="auto"/>
            <w:right w:val="none" w:sz="0" w:space="0" w:color="auto"/>
          </w:divBdr>
        </w:div>
        <w:div w:id="1196650227">
          <w:marLeft w:val="0"/>
          <w:marRight w:val="0"/>
          <w:marTop w:val="0"/>
          <w:marBottom w:val="0"/>
          <w:divBdr>
            <w:top w:val="none" w:sz="0" w:space="0" w:color="auto"/>
            <w:left w:val="none" w:sz="0" w:space="0" w:color="auto"/>
            <w:bottom w:val="none" w:sz="0" w:space="0" w:color="auto"/>
            <w:right w:val="none" w:sz="0" w:space="0" w:color="auto"/>
          </w:divBdr>
        </w:div>
        <w:div w:id="379793318">
          <w:marLeft w:val="0"/>
          <w:marRight w:val="0"/>
          <w:marTop w:val="0"/>
          <w:marBottom w:val="0"/>
          <w:divBdr>
            <w:top w:val="none" w:sz="0" w:space="0" w:color="auto"/>
            <w:left w:val="none" w:sz="0" w:space="0" w:color="auto"/>
            <w:bottom w:val="none" w:sz="0" w:space="0" w:color="auto"/>
            <w:right w:val="none" w:sz="0" w:space="0" w:color="auto"/>
          </w:divBdr>
        </w:div>
        <w:div w:id="445539025">
          <w:marLeft w:val="0"/>
          <w:marRight w:val="0"/>
          <w:marTop w:val="0"/>
          <w:marBottom w:val="0"/>
          <w:divBdr>
            <w:top w:val="none" w:sz="0" w:space="0" w:color="auto"/>
            <w:left w:val="none" w:sz="0" w:space="0" w:color="auto"/>
            <w:bottom w:val="none" w:sz="0" w:space="0" w:color="auto"/>
            <w:right w:val="none" w:sz="0" w:space="0" w:color="auto"/>
          </w:divBdr>
        </w:div>
        <w:div w:id="2146391183">
          <w:marLeft w:val="0"/>
          <w:marRight w:val="0"/>
          <w:marTop w:val="0"/>
          <w:marBottom w:val="0"/>
          <w:divBdr>
            <w:top w:val="none" w:sz="0" w:space="0" w:color="auto"/>
            <w:left w:val="none" w:sz="0" w:space="0" w:color="auto"/>
            <w:bottom w:val="none" w:sz="0" w:space="0" w:color="auto"/>
            <w:right w:val="none" w:sz="0" w:space="0" w:color="auto"/>
          </w:divBdr>
        </w:div>
      </w:divsChild>
    </w:div>
    <w:div w:id="462192264">
      <w:bodyDiv w:val="1"/>
      <w:marLeft w:val="0"/>
      <w:marRight w:val="0"/>
      <w:marTop w:val="0"/>
      <w:marBottom w:val="0"/>
      <w:divBdr>
        <w:top w:val="none" w:sz="0" w:space="0" w:color="auto"/>
        <w:left w:val="none" w:sz="0" w:space="0" w:color="auto"/>
        <w:bottom w:val="none" w:sz="0" w:space="0" w:color="auto"/>
        <w:right w:val="none" w:sz="0" w:space="0" w:color="auto"/>
      </w:divBdr>
    </w:div>
    <w:div w:id="500200835">
      <w:bodyDiv w:val="1"/>
      <w:marLeft w:val="0"/>
      <w:marRight w:val="0"/>
      <w:marTop w:val="0"/>
      <w:marBottom w:val="0"/>
      <w:divBdr>
        <w:top w:val="none" w:sz="0" w:space="0" w:color="auto"/>
        <w:left w:val="none" w:sz="0" w:space="0" w:color="auto"/>
        <w:bottom w:val="none" w:sz="0" w:space="0" w:color="auto"/>
        <w:right w:val="none" w:sz="0" w:space="0" w:color="auto"/>
      </w:divBdr>
    </w:div>
    <w:div w:id="512109425">
      <w:bodyDiv w:val="1"/>
      <w:marLeft w:val="0"/>
      <w:marRight w:val="0"/>
      <w:marTop w:val="0"/>
      <w:marBottom w:val="0"/>
      <w:divBdr>
        <w:top w:val="none" w:sz="0" w:space="0" w:color="auto"/>
        <w:left w:val="none" w:sz="0" w:space="0" w:color="auto"/>
        <w:bottom w:val="none" w:sz="0" w:space="0" w:color="auto"/>
        <w:right w:val="none" w:sz="0" w:space="0" w:color="auto"/>
      </w:divBdr>
    </w:div>
    <w:div w:id="592324849">
      <w:bodyDiv w:val="1"/>
      <w:marLeft w:val="0"/>
      <w:marRight w:val="0"/>
      <w:marTop w:val="0"/>
      <w:marBottom w:val="0"/>
      <w:divBdr>
        <w:top w:val="none" w:sz="0" w:space="0" w:color="auto"/>
        <w:left w:val="none" w:sz="0" w:space="0" w:color="auto"/>
        <w:bottom w:val="none" w:sz="0" w:space="0" w:color="auto"/>
        <w:right w:val="none" w:sz="0" w:space="0" w:color="auto"/>
      </w:divBdr>
      <w:divsChild>
        <w:div w:id="1425691502">
          <w:marLeft w:val="0"/>
          <w:marRight w:val="0"/>
          <w:marTop w:val="0"/>
          <w:marBottom w:val="0"/>
          <w:divBdr>
            <w:top w:val="none" w:sz="0" w:space="0" w:color="auto"/>
            <w:left w:val="none" w:sz="0" w:space="0" w:color="auto"/>
            <w:bottom w:val="none" w:sz="0" w:space="0" w:color="auto"/>
            <w:right w:val="none" w:sz="0" w:space="0" w:color="auto"/>
          </w:divBdr>
        </w:div>
        <w:div w:id="1710911523">
          <w:marLeft w:val="0"/>
          <w:marRight w:val="0"/>
          <w:marTop w:val="0"/>
          <w:marBottom w:val="0"/>
          <w:divBdr>
            <w:top w:val="none" w:sz="0" w:space="0" w:color="auto"/>
            <w:left w:val="none" w:sz="0" w:space="0" w:color="auto"/>
            <w:bottom w:val="none" w:sz="0" w:space="0" w:color="auto"/>
            <w:right w:val="none" w:sz="0" w:space="0" w:color="auto"/>
          </w:divBdr>
          <w:divsChild>
            <w:div w:id="341664020">
              <w:marLeft w:val="0"/>
              <w:marRight w:val="0"/>
              <w:marTop w:val="0"/>
              <w:marBottom w:val="0"/>
              <w:divBdr>
                <w:top w:val="none" w:sz="0" w:space="0" w:color="auto"/>
                <w:left w:val="none" w:sz="0" w:space="0" w:color="auto"/>
                <w:bottom w:val="none" w:sz="0" w:space="0" w:color="auto"/>
                <w:right w:val="none" w:sz="0" w:space="0" w:color="auto"/>
              </w:divBdr>
              <w:divsChild>
                <w:div w:id="102074110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99221097">
      <w:bodyDiv w:val="1"/>
      <w:marLeft w:val="0"/>
      <w:marRight w:val="0"/>
      <w:marTop w:val="0"/>
      <w:marBottom w:val="0"/>
      <w:divBdr>
        <w:top w:val="none" w:sz="0" w:space="0" w:color="auto"/>
        <w:left w:val="none" w:sz="0" w:space="0" w:color="auto"/>
        <w:bottom w:val="none" w:sz="0" w:space="0" w:color="auto"/>
        <w:right w:val="none" w:sz="0" w:space="0" w:color="auto"/>
      </w:divBdr>
      <w:divsChild>
        <w:div w:id="1505394569">
          <w:marLeft w:val="547"/>
          <w:marRight w:val="0"/>
          <w:marTop w:val="134"/>
          <w:marBottom w:val="0"/>
          <w:divBdr>
            <w:top w:val="none" w:sz="0" w:space="0" w:color="auto"/>
            <w:left w:val="none" w:sz="0" w:space="0" w:color="auto"/>
            <w:bottom w:val="none" w:sz="0" w:space="0" w:color="auto"/>
            <w:right w:val="none" w:sz="0" w:space="0" w:color="auto"/>
          </w:divBdr>
        </w:div>
        <w:div w:id="1526017633">
          <w:marLeft w:val="547"/>
          <w:marRight w:val="0"/>
          <w:marTop w:val="134"/>
          <w:marBottom w:val="0"/>
          <w:divBdr>
            <w:top w:val="none" w:sz="0" w:space="0" w:color="auto"/>
            <w:left w:val="none" w:sz="0" w:space="0" w:color="auto"/>
            <w:bottom w:val="none" w:sz="0" w:space="0" w:color="auto"/>
            <w:right w:val="none" w:sz="0" w:space="0" w:color="auto"/>
          </w:divBdr>
        </w:div>
        <w:div w:id="1176000005">
          <w:marLeft w:val="547"/>
          <w:marRight w:val="0"/>
          <w:marTop w:val="134"/>
          <w:marBottom w:val="0"/>
          <w:divBdr>
            <w:top w:val="none" w:sz="0" w:space="0" w:color="auto"/>
            <w:left w:val="none" w:sz="0" w:space="0" w:color="auto"/>
            <w:bottom w:val="none" w:sz="0" w:space="0" w:color="auto"/>
            <w:right w:val="none" w:sz="0" w:space="0" w:color="auto"/>
          </w:divBdr>
        </w:div>
      </w:divsChild>
    </w:div>
    <w:div w:id="641883614">
      <w:bodyDiv w:val="1"/>
      <w:marLeft w:val="0"/>
      <w:marRight w:val="0"/>
      <w:marTop w:val="0"/>
      <w:marBottom w:val="0"/>
      <w:divBdr>
        <w:top w:val="none" w:sz="0" w:space="0" w:color="auto"/>
        <w:left w:val="none" w:sz="0" w:space="0" w:color="auto"/>
        <w:bottom w:val="none" w:sz="0" w:space="0" w:color="auto"/>
        <w:right w:val="none" w:sz="0" w:space="0" w:color="auto"/>
      </w:divBdr>
      <w:divsChild>
        <w:div w:id="1874413945">
          <w:marLeft w:val="360"/>
          <w:marRight w:val="0"/>
          <w:marTop w:val="200"/>
          <w:marBottom w:val="0"/>
          <w:divBdr>
            <w:top w:val="none" w:sz="0" w:space="0" w:color="auto"/>
            <w:left w:val="none" w:sz="0" w:space="0" w:color="auto"/>
            <w:bottom w:val="none" w:sz="0" w:space="0" w:color="auto"/>
            <w:right w:val="none" w:sz="0" w:space="0" w:color="auto"/>
          </w:divBdr>
        </w:div>
        <w:div w:id="284118496">
          <w:marLeft w:val="360"/>
          <w:marRight w:val="0"/>
          <w:marTop w:val="200"/>
          <w:marBottom w:val="0"/>
          <w:divBdr>
            <w:top w:val="none" w:sz="0" w:space="0" w:color="auto"/>
            <w:left w:val="none" w:sz="0" w:space="0" w:color="auto"/>
            <w:bottom w:val="none" w:sz="0" w:space="0" w:color="auto"/>
            <w:right w:val="none" w:sz="0" w:space="0" w:color="auto"/>
          </w:divBdr>
        </w:div>
      </w:divsChild>
    </w:div>
    <w:div w:id="676231850">
      <w:bodyDiv w:val="1"/>
      <w:marLeft w:val="0"/>
      <w:marRight w:val="0"/>
      <w:marTop w:val="0"/>
      <w:marBottom w:val="0"/>
      <w:divBdr>
        <w:top w:val="none" w:sz="0" w:space="0" w:color="auto"/>
        <w:left w:val="none" w:sz="0" w:space="0" w:color="auto"/>
        <w:bottom w:val="none" w:sz="0" w:space="0" w:color="auto"/>
        <w:right w:val="none" w:sz="0" w:space="0" w:color="auto"/>
      </w:divBdr>
    </w:div>
    <w:div w:id="677268278">
      <w:bodyDiv w:val="1"/>
      <w:marLeft w:val="0"/>
      <w:marRight w:val="0"/>
      <w:marTop w:val="0"/>
      <w:marBottom w:val="0"/>
      <w:divBdr>
        <w:top w:val="none" w:sz="0" w:space="0" w:color="auto"/>
        <w:left w:val="none" w:sz="0" w:space="0" w:color="auto"/>
        <w:bottom w:val="none" w:sz="0" w:space="0" w:color="auto"/>
        <w:right w:val="none" w:sz="0" w:space="0" w:color="auto"/>
      </w:divBdr>
    </w:div>
    <w:div w:id="702756373">
      <w:bodyDiv w:val="1"/>
      <w:marLeft w:val="0"/>
      <w:marRight w:val="0"/>
      <w:marTop w:val="0"/>
      <w:marBottom w:val="0"/>
      <w:divBdr>
        <w:top w:val="none" w:sz="0" w:space="0" w:color="auto"/>
        <w:left w:val="none" w:sz="0" w:space="0" w:color="auto"/>
        <w:bottom w:val="none" w:sz="0" w:space="0" w:color="auto"/>
        <w:right w:val="none" w:sz="0" w:space="0" w:color="auto"/>
      </w:divBdr>
    </w:div>
    <w:div w:id="755439295">
      <w:bodyDiv w:val="1"/>
      <w:marLeft w:val="0"/>
      <w:marRight w:val="0"/>
      <w:marTop w:val="0"/>
      <w:marBottom w:val="0"/>
      <w:divBdr>
        <w:top w:val="none" w:sz="0" w:space="0" w:color="auto"/>
        <w:left w:val="none" w:sz="0" w:space="0" w:color="auto"/>
        <w:bottom w:val="none" w:sz="0" w:space="0" w:color="auto"/>
        <w:right w:val="none" w:sz="0" w:space="0" w:color="auto"/>
      </w:divBdr>
    </w:div>
    <w:div w:id="777600779">
      <w:bodyDiv w:val="1"/>
      <w:marLeft w:val="0"/>
      <w:marRight w:val="0"/>
      <w:marTop w:val="0"/>
      <w:marBottom w:val="0"/>
      <w:divBdr>
        <w:top w:val="none" w:sz="0" w:space="0" w:color="auto"/>
        <w:left w:val="none" w:sz="0" w:space="0" w:color="auto"/>
        <w:bottom w:val="none" w:sz="0" w:space="0" w:color="auto"/>
        <w:right w:val="none" w:sz="0" w:space="0" w:color="auto"/>
      </w:divBdr>
    </w:div>
    <w:div w:id="803893160">
      <w:bodyDiv w:val="1"/>
      <w:marLeft w:val="0"/>
      <w:marRight w:val="0"/>
      <w:marTop w:val="0"/>
      <w:marBottom w:val="0"/>
      <w:divBdr>
        <w:top w:val="none" w:sz="0" w:space="0" w:color="auto"/>
        <w:left w:val="none" w:sz="0" w:space="0" w:color="auto"/>
        <w:bottom w:val="none" w:sz="0" w:space="0" w:color="auto"/>
        <w:right w:val="none" w:sz="0" w:space="0" w:color="auto"/>
      </w:divBdr>
    </w:div>
    <w:div w:id="841504822">
      <w:bodyDiv w:val="1"/>
      <w:marLeft w:val="0"/>
      <w:marRight w:val="0"/>
      <w:marTop w:val="0"/>
      <w:marBottom w:val="0"/>
      <w:divBdr>
        <w:top w:val="none" w:sz="0" w:space="0" w:color="auto"/>
        <w:left w:val="none" w:sz="0" w:space="0" w:color="auto"/>
        <w:bottom w:val="none" w:sz="0" w:space="0" w:color="auto"/>
        <w:right w:val="none" w:sz="0" w:space="0" w:color="auto"/>
      </w:divBdr>
    </w:div>
    <w:div w:id="842209716">
      <w:bodyDiv w:val="1"/>
      <w:marLeft w:val="0"/>
      <w:marRight w:val="0"/>
      <w:marTop w:val="0"/>
      <w:marBottom w:val="0"/>
      <w:divBdr>
        <w:top w:val="none" w:sz="0" w:space="0" w:color="auto"/>
        <w:left w:val="none" w:sz="0" w:space="0" w:color="auto"/>
        <w:bottom w:val="none" w:sz="0" w:space="0" w:color="auto"/>
        <w:right w:val="none" w:sz="0" w:space="0" w:color="auto"/>
      </w:divBdr>
    </w:div>
    <w:div w:id="856162457">
      <w:bodyDiv w:val="1"/>
      <w:marLeft w:val="0"/>
      <w:marRight w:val="0"/>
      <w:marTop w:val="0"/>
      <w:marBottom w:val="0"/>
      <w:divBdr>
        <w:top w:val="none" w:sz="0" w:space="0" w:color="auto"/>
        <w:left w:val="none" w:sz="0" w:space="0" w:color="auto"/>
        <w:bottom w:val="none" w:sz="0" w:space="0" w:color="auto"/>
        <w:right w:val="none" w:sz="0" w:space="0" w:color="auto"/>
      </w:divBdr>
    </w:div>
    <w:div w:id="900167409">
      <w:bodyDiv w:val="1"/>
      <w:marLeft w:val="0"/>
      <w:marRight w:val="0"/>
      <w:marTop w:val="0"/>
      <w:marBottom w:val="0"/>
      <w:divBdr>
        <w:top w:val="none" w:sz="0" w:space="0" w:color="auto"/>
        <w:left w:val="none" w:sz="0" w:space="0" w:color="auto"/>
        <w:bottom w:val="none" w:sz="0" w:space="0" w:color="auto"/>
        <w:right w:val="none" w:sz="0" w:space="0" w:color="auto"/>
      </w:divBdr>
      <w:divsChild>
        <w:div w:id="679741674">
          <w:marLeft w:val="0"/>
          <w:marRight w:val="0"/>
          <w:marTop w:val="0"/>
          <w:marBottom w:val="0"/>
          <w:divBdr>
            <w:top w:val="none" w:sz="0" w:space="0" w:color="auto"/>
            <w:left w:val="none" w:sz="0" w:space="0" w:color="auto"/>
            <w:bottom w:val="none" w:sz="0" w:space="0" w:color="auto"/>
            <w:right w:val="none" w:sz="0" w:space="0" w:color="auto"/>
          </w:divBdr>
          <w:divsChild>
            <w:div w:id="1750926974">
              <w:marLeft w:val="0"/>
              <w:marRight w:val="0"/>
              <w:marTop w:val="0"/>
              <w:marBottom w:val="0"/>
              <w:divBdr>
                <w:top w:val="none" w:sz="0" w:space="0" w:color="auto"/>
                <w:left w:val="none" w:sz="0" w:space="0" w:color="auto"/>
                <w:bottom w:val="none" w:sz="0" w:space="0" w:color="auto"/>
                <w:right w:val="none" w:sz="0" w:space="0" w:color="auto"/>
              </w:divBdr>
              <w:divsChild>
                <w:div w:id="1975059549">
                  <w:marLeft w:val="0"/>
                  <w:marRight w:val="0"/>
                  <w:marTop w:val="0"/>
                  <w:marBottom w:val="0"/>
                  <w:divBdr>
                    <w:top w:val="none" w:sz="0" w:space="0" w:color="auto"/>
                    <w:left w:val="none" w:sz="0" w:space="0" w:color="auto"/>
                    <w:bottom w:val="none" w:sz="0" w:space="0" w:color="auto"/>
                    <w:right w:val="none" w:sz="0" w:space="0" w:color="auto"/>
                  </w:divBdr>
                  <w:divsChild>
                    <w:div w:id="1321040521">
                      <w:marLeft w:val="0"/>
                      <w:marRight w:val="0"/>
                      <w:marTop w:val="0"/>
                      <w:marBottom w:val="0"/>
                      <w:divBdr>
                        <w:top w:val="none" w:sz="0" w:space="0" w:color="auto"/>
                        <w:left w:val="none" w:sz="0" w:space="0" w:color="auto"/>
                        <w:bottom w:val="none" w:sz="0" w:space="0" w:color="auto"/>
                        <w:right w:val="none" w:sz="0" w:space="0" w:color="auto"/>
                      </w:divBdr>
                      <w:divsChild>
                        <w:div w:id="1705207746">
                          <w:marLeft w:val="0"/>
                          <w:marRight w:val="0"/>
                          <w:marTop w:val="0"/>
                          <w:marBottom w:val="0"/>
                          <w:divBdr>
                            <w:top w:val="none" w:sz="0" w:space="0" w:color="auto"/>
                            <w:left w:val="none" w:sz="0" w:space="0" w:color="auto"/>
                            <w:bottom w:val="none" w:sz="0" w:space="0" w:color="auto"/>
                            <w:right w:val="none" w:sz="0" w:space="0" w:color="auto"/>
                          </w:divBdr>
                        </w:div>
                        <w:div w:id="547374726">
                          <w:marLeft w:val="0"/>
                          <w:marRight w:val="0"/>
                          <w:marTop w:val="0"/>
                          <w:marBottom w:val="0"/>
                          <w:divBdr>
                            <w:top w:val="none" w:sz="0" w:space="0" w:color="auto"/>
                            <w:left w:val="none" w:sz="0" w:space="0" w:color="auto"/>
                            <w:bottom w:val="none" w:sz="0" w:space="0" w:color="auto"/>
                            <w:right w:val="none" w:sz="0" w:space="0" w:color="auto"/>
                          </w:divBdr>
                        </w:div>
                        <w:div w:id="800683754">
                          <w:marLeft w:val="0"/>
                          <w:marRight w:val="0"/>
                          <w:marTop w:val="0"/>
                          <w:marBottom w:val="0"/>
                          <w:divBdr>
                            <w:top w:val="none" w:sz="0" w:space="0" w:color="auto"/>
                            <w:left w:val="none" w:sz="0" w:space="0" w:color="auto"/>
                            <w:bottom w:val="none" w:sz="0" w:space="0" w:color="auto"/>
                            <w:right w:val="none" w:sz="0" w:space="0" w:color="auto"/>
                          </w:divBdr>
                        </w:div>
                        <w:div w:id="393357091">
                          <w:marLeft w:val="0"/>
                          <w:marRight w:val="0"/>
                          <w:marTop w:val="0"/>
                          <w:marBottom w:val="0"/>
                          <w:divBdr>
                            <w:top w:val="none" w:sz="0" w:space="0" w:color="auto"/>
                            <w:left w:val="none" w:sz="0" w:space="0" w:color="auto"/>
                            <w:bottom w:val="none" w:sz="0" w:space="0" w:color="auto"/>
                            <w:right w:val="none" w:sz="0" w:space="0" w:color="auto"/>
                          </w:divBdr>
                        </w:div>
                        <w:div w:id="1910459664">
                          <w:marLeft w:val="0"/>
                          <w:marRight w:val="0"/>
                          <w:marTop w:val="0"/>
                          <w:marBottom w:val="0"/>
                          <w:divBdr>
                            <w:top w:val="none" w:sz="0" w:space="0" w:color="auto"/>
                            <w:left w:val="none" w:sz="0" w:space="0" w:color="auto"/>
                            <w:bottom w:val="none" w:sz="0" w:space="0" w:color="auto"/>
                            <w:right w:val="none" w:sz="0" w:space="0" w:color="auto"/>
                          </w:divBdr>
                        </w:div>
                        <w:div w:id="69350344">
                          <w:marLeft w:val="0"/>
                          <w:marRight w:val="0"/>
                          <w:marTop w:val="0"/>
                          <w:marBottom w:val="0"/>
                          <w:divBdr>
                            <w:top w:val="none" w:sz="0" w:space="0" w:color="auto"/>
                            <w:left w:val="none" w:sz="0" w:space="0" w:color="auto"/>
                            <w:bottom w:val="none" w:sz="0" w:space="0" w:color="auto"/>
                            <w:right w:val="none" w:sz="0" w:space="0" w:color="auto"/>
                          </w:divBdr>
                        </w:div>
                        <w:div w:id="232007669">
                          <w:marLeft w:val="0"/>
                          <w:marRight w:val="0"/>
                          <w:marTop w:val="0"/>
                          <w:marBottom w:val="0"/>
                          <w:divBdr>
                            <w:top w:val="none" w:sz="0" w:space="0" w:color="auto"/>
                            <w:left w:val="none" w:sz="0" w:space="0" w:color="auto"/>
                            <w:bottom w:val="none" w:sz="0" w:space="0" w:color="auto"/>
                            <w:right w:val="none" w:sz="0" w:space="0" w:color="auto"/>
                          </w:divBdr>
                        </w:div>
                        <w:div w:id="1808087545">
                          <w:marLeft w:val="0"/>
                          <w:marRight w:val="0"/>
                          <w:marTop w:val="0"/>
                          <w:marBottom w:val="0"/>
                          <w:divBdr>
                            <w:top w:val="none" w:sz="0" w:space="0" w:color="auto"/>
                            <w:left w:val="none" w:sz="0" w:space="0" w:color="auto"/>
                            <w:bottom w:val="none" w:sz="0" w:space="0" w:color="auto"/>
                            <w:right w:val="none" w:sz="0" w:space="0" w:color="auto"/>
                          </w:divBdr>
                        </w:div>
                        <w:div w:id="716974911">
                          <w:marLeft w:val="0"/>
                          <w:marRight w:val="0"/>
                          <w:marTop w:val="0"/>
                          <w:marBottom w:val="0"/>
                          <w:divBdr>
                            <w:top w:val="none" w:sz="0" w:space="0" w:color="auto"/>
                            <w:left w:val="none" w:sz="0" w:space="0" w:color="auto"/>
                            <w:bottom w:val="none" w:sz="0" w:space="0" w:color="auto"/>
                            <w:right w:val="none" w:sz="0" w:space="0" w:color="auto"/>
                          </w:divBdr>
                        </w:div>
                        <w:div w:id="676614960">
                          <w:marLeft w:val="0"/>
                          <w:marRight w:val="0"/>
                          <w:marTop w:val="0"/>
                          <w:marBottom w:val="0"/>
                          <w:divBdr>
                            <w:top w:val="none" w:sz="0" w:space="0" w:color="auto"/>
                            <w:left w:val="none" w:sz="0" w:space="0" w:color="auto"/>
                            <w:bottom w:val="none" w:sz="0" w:space="0" w:color="auto"/>
                            <w:right w:val="none" w:sz="0" w:space="0" w:color="auto"/>
                          </w:divBdr>
                        </w:div>
                        <w:div w:id="1728411044">
                          <w:marLeft w:val="0"/>
                          <w:marRight w:val="0"/>
                          <w:marTop w:val="0"/>
                          <w:marBottom w:val="0"/>
                          <w:divBdr>
                            <w:top w:val="none" w:sz="0" w:space="0" w:color="auto"/>
                            <w:left w:val="none" w:sz="0" w:space="0" w:color="auto"/>
                            <w:bottom w:val="none" w:sz="0" w:space="0" w:color="auto"/>
                            <w:right w:val="none" w:sz="0" w:space="0" w:color="auto"/>
                          </w:divBdr>
                        </w:div>
                        <w:div w:id="1339962334">
                          <w:marLeft w:val="0"/>
                          <w:marRight w:val="0"/>
                          <w:marTop w:val="0"/>
                          <w:marBottom w:val="0"/>
                          <w:divBdr>
                            <w:top w:val="none" w:sz="0" w:space="0" w:color="auto"/>
                            <w:left w:val="none" w:sz="0" w:space="0" w:color="auto"/>
                            <w:bottom w:val="none" w:sz="0" w:space="0" w:color="auto"/>
                            <w:right w:val="none" w:sz="0" w:space="0" w:color="auto"/>
                          </w:divBdr>
                        </w:div>
                        <w:div w:id="1871987609">
                          <w:marLeft w:val="0"/>
                          <w:marRight w:val="0"/>
                          <w:marTop w:val="0"/>
                          <w:marBottom w:val="0"/>
                          <w:divBdr>
                            <w:top w:val="none" w:sz="0" w:space="0" w:color="auto"/>
                            <w:left w:val="none" w:sz="0" w:space="0" w:color="auto"/>
                            <w:bottom w:val="none" w:sz="0" w:space="0" w:color="auto"/>
                            <w:right w:val="none" w:sz="0" w:space="0" w:color="auto"/>
                          </w:divBdr>
                        </w:div>
                        <w:div w:id="1933079618">
                          <w:marLeft w:val="0"/>
                          <w:marRight w:val="0"/>
                          <w:marTop w:val="0"/>
                          <w:marBottom w:val="0"/>
                          <w:divBdr>
                            <w:top w:val="none" w:sz="0" w:space="0" w:color="auto"/>
                            <w:left w:val="none" w:sz="0" w:space="0" w:color="auto"/>
                            <w:bottom w:val="none" w:sz="0" w:space="0" w:color="auto"/>
                            <w:right w:val="none" w:sz="0" w:space="0" w:color="auto"/>
                          </w:divBdr>
                        </w:div>
                        <w:div w:id="529032506">
                          <w:marLeft w:val="0"/>
                          <w:marRight w:val="0"/>
                          <w:marTop w:val="0"/>
                          <w:marBottom w:val="0"/>
                          <w:divBdr>
                            <w:top w:val="none" w:sz="0" w:space="0" w:color="auto"/>
                            <w:left w:val="none" w:sz="0" w:space="0" w:color="auto"/>
                            <w:bottom w:val="none" w:sz="0" w:space="0" w:color="auto"/>
                            <w:right w:val="none" w:sz="0" w:space="0" w:color="auto"/>
                          </w:divBdr>
                        </w:div>
                        <w:div w:id="389110022">
                          <w:marLeft w:val="0"/>
                          <w:marRight w:val="0"/>
                          <w:marTop w:val="0"/>
                          <w:marBottom w:val="0"/>
                          <w:divBdr>
                            <w:top w:val="none" w:sz="0" w:space="0" w:color="auto"/>
                            <w:left w:val="none" w:sz="0" w:space="0" w:color="auto"/>
                            <w:bottom w:val="none" w:sz="0" w:space="0" w:color="auto"/>
                            <w:right w:val="none" w:sz="0" w:space="0" w:color="auto"/>
                          </w:divBdr>
                        </w:div>
                        <w:div w:id="1409621208">
                          <w:marLeft w:val="0"/>
                          <w:marRight w:val="0"/>
                          <w:marTop w:val="0"/>
                          <w:marBottom w:val="0"/>
                          <w:divBdr>
                            <w:top w:val="none" w:sz="0" w:space="0" w:color="auto"/>
                            <w:left w:val="none" w:sz="0" w:space="0" w:color="auto"/>
                            <w:bottom w:val="none" w:sz="0" w:space="0" w:color="auto"/>
                            <w:right w:val="none" w:sz="0" w:space="0" w:color="auto"/>
                          </w:divBdr>
                        </w:div>
                        <w:div w:id="380326322">
                          <w:marLeft w:val="0"/>
                          <w:marRight w:val="0"/>
                          <w:marTop w:val="0"/>
                          <w:marBottom w:val="0"/>
                          <w:divBdr>
                            <w:top w:val="none" w:sz="0" w:space="0" w:color="auto"/>
                            <w:left w:val="none" w:sz="0" w:space="0" w:color="auto"/>
                            <w:bottom w:val="none" w:sz="0" w:space="0" w:color="auto"/>
                            <w:right w:val="none" w:sz="0" w:space="0" w:color="auto"/>
                          </w:divBdr>
                        </w:div>
                        <w:div w:id="1121651254">
                          <w:marLeft w:val="0"/>
                          <w:marRight w:val="0"/>
                          <w:marTop w:val="0"/>
                          <w:marBottom w:val="0"/>
                          <w:divBdr>
                            <w:top w:val="none" w:sz="0" w:space="0" w:color="auto"/>
                            <w:left w:val="none" w:sz="0" w:space="0" w:color="auto"/>
                            <w:bottom w:val="none" w:sz="0" w:space="0" w:color="auto"/>
                            <w:right w:val="none" w:sz="0" w:space="0" w:color="auto"/>
                          </w:divBdr>
                        </w:div>
                        <w:div w:id="9591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7984">
          <w:marLeft w:val="0"/>
          <w:marRight w:val="0"/>
          <w:marTop w:val="0"/>
          <w:marBottom w:val="0"/>
          <w:divBdr>
            <w:top w:val="none" w:sz="0" w:space="0" w:color="auto"/>
            <w:left w:val="none" w:sz="0" w:space="0" w:color="auto"/>
            <w:bottom w:val="none" w:sz="0" w:space="0" w:color="auto"/>
            <w:right w:val="none" w:sz="0" w:space="0" w:color="auto"/>
          </w:divBdr>
          <w:divsChild>
            <w:div w:id="612979575">
              <w:marLeft w:val="0"/>
              <w:marRight w:val="0"/>
              <w:marTop w:val="0"/>
              <w:marBottom w:val="0"/>
              <w:divBdr>
                <w:top w:val="none" w:sz="0" w:space="0" w:color="auto"/>
                <w:left w:val="none" w:sz="0" w:space="0" w:color="auto"/>
                <w:bottom w:val="none" w:sz="0" w:space="0" w:color="auto"/>
                <w:right w:val="none" w:sz="0" w:space="0" w:color="auto"/>
              </w:divBdr>
              <w:divsChild>
                <w:div w:id="1376347708">
                  <w:marLeft w:val="0"/>
                  <w:marRight w:val="0"/>
                  <w:marTop w:val="0"/>
                  <w:marBottom w:val="0"/>
                  <w:divBdr>
                    <w:top w:val="none" w:sz="0" w:space="0" w:color="auto"/>
                    <w:left w:val="none" w:sz="0" w:space="0" w:color="auto"/>
                    <w:bottom w:val="none" w:sz="0" w:space="0" w:color="auto"/>
                    <w:right w:val="none" w:sz="0" w:space="0" w:color="auto"/>
                  </w:divBdr>
                  <w:divsChild>
                    <w:div w:id="1147549905">
                      <w:marLeft w:val="0"/>
                      <w:marRight w:val="0"/>
                      <w:marTop w:val="0"/>
                      <w:marBottom w:val="0"/>
                      <w:divBdr>
                        <w:top w:val="none" w:sz="0" w:space="0" w:color="auto"/>
                        <w:left w:val="none" w:sz="0" w:space="0" w:color="auto"/>
                        <w:bottom w:val="none" w:sz="0" w:space="0" w:color="auto"/>
                        <w:right w:val="none" w:sz="0" w:space="0" w:color="auto"/>
                      </w:divBdr>
                      <w:divsChild>
                        <w:div w:id="1892155952">
                          <w:marLeft w:val="0"/>
                          <w:marRight w:val="0"/>
                          <w:marTop w:val="0"/>
                          <w:marBottom w:val="0"/>
                          <w:divBdr>
                            <w:top w:val="none" w:sz="0" w:space="0" w:color="auto"/>
                            <w:left w:val="none" w:sz="0" w:space="0" w:color="auto"/>
                            <w:bottom w:val="none" w:sz="0" w:space="0" w:color="auto"/>
                            <w:right w:val="none" w:sz="0" w:space="0" w:color="auto"/>
                          </w:divBdr>
                        </w:div>
                        <w:div w:id="2105345628">
                          <w:marLeft w:val="0"/>
                          <w:marRight w:val="0"/>
                          <w:marTop w:val="0"/>
                          <w:marBottom w:val="0"/>
                          <w:divBdr>
                            <w:top w:val="none" w:sz="0" w:space="0" w:color="auto"/>
                            <w:left w:val="none" w:sz="0" w:space="0" w:color="auto"/>
                            <w:bottom w:val="none" w:sz="0" w:space="0" w:color="auto"/>
                            <w:right w:val="none" w:sz="0" w:space="0" w:color="auto"/>
                          </w:divBdr>
                        </w:div>
                        <w:div w:id="1888713286">
                          <w:marLeft w:val="0"/>
                          <w:marRight w:val="0"/>
                          <w:marTop w:val="0"/>
                          <w:marBottom w:val="0"/>
                          <w:divBdr>
                            <w:top w:val="none" w:sz="0" w:space="0" w:color="auto"/>
                            <w:left w:val="none" w:sz="0" w:space="0" w:color="auto"/>
                            <w:bottom w:val="none" w:sz="0" w:space="0" w:color="auto"/>
                            <w:right w:val="none" w:sz="0" w:space="0" w:color="auto"/>
                          </w:divBdr>
                        </w:div>
                        <w:div w:id="1952856032">
                          <w:marLeft w:val="0"/>
                          <w:marRight w:val="0"/>
                          <w:marTop w:val="0"/>
                          <w:marBottom w:val="0"/>
                          <w:divBdr>
                            <w:top w:val="none" w:sz="0" w:space="0" w:color="auto"/>
                            <w:left w:val="none" w:sz="0" w:space="0" w:color="auto"/>
                            <w:bottom w:val="none" w:sz="0" w:space="0" w:color="auto"/>
                            <w:right w:val="none" w:sz="0" w:space="0" w:color="auto"/>
                          </w:divBdr>
                        </w:div>
                        <w:div w:id="765612888">
                          <w:marLeft w:val="0"/>
                          <w:marRight w:val="0"/>
                          <w:marTop w:val="0"/>
                          <w:marBottom w:val="0"/>
                          <w:divBdr>
                            <w:top w:val="none" w:sz="0" w:space="0" w:color="auto"/>
                            <w:left w:val="none" w:sz="0" w:space="0" w:color="auto"/>
                            <w:bottom w:val="none" w:sz="0" w:space="0" w:color="auto"/>
                            <w:right w:val="none" w:sz="0" w:space="0" w:color="auto"/>
                          </w:divBdr>
                        </w:div>
                        <w:div w:id="1852799539">
                          <w:marLeft w:val="0"/>
                          <w:marRight w:val="0"/>
                          <w:marTop w:val="0"/>
                          <w:marBottom w:val="0"/>
                          <w:divBdr>
                            <w:top w:val="none" w:sz="0" w:space="0" w:color="auto"/>
                            <w:left w:val="none" w:sz="0" w:space="0" w:color="auto"/>
                            <w:bottom w:val="none" w:sz="0" w:space="0" w:color="auto"/>
                            <w:right w:val="none" w:sz="0" w:space="0" w:color="auto"/>
                          </w:divBdr>
                        </w:div>
                        <w:div w:id="706834460">
                          <w:marLeft w:val="0"/>
                          <w:marRight w:val="0"/>
                          <w:marTop w:val="0"/>
                          <w:marBottom w:val="0"/>
                          <w:divBdr>
                            <w:top w:val="none" w:sz="0" w:space="0" w:color="auto"/>
                            <w:left w:val="none" w:sz="0" w:space="0" w:color="auto"/>
                            <w:bottom w:val="none" w:sz="0" w:space="0" w:color="auto"/>
                            <w:right w:val="none" w:sz="0" w:space="0" w:color="auto"/>
                          </w:divBdr>
                        </w:div>
                        <w:div w:id="432633703">
                          <w:marLeft w:val="0"/>
                          <w:marRight w:val="0"/>
                          <w:marTop w:val="0"/>
                          <w:marBottom w:val="0"/>
                          <w:divBdr>
                            <w:top w:val="none" w:sz="0" w:space="0" w:color="auto"/>
                            <w:left w:val="none" w:sz="0" w:space="0" w:color="auto"/>
                            <w:bottom w:val="none" w:sz="0" w:space="0" w:color="auto"/>
                            <w:right w:val="none" w:sz="0" w:space="0" w:color="auto"/>
                          </w:divBdr>
                        </w:div>
                        <w:div w:id="1130786083">
                          <w:marLeft w:val="0"/>
                          <w:marRight w:val="0"/>
                          <w:marTop w:val="0"/>
                          <w:marBottom w:val="0"/>
                          <w:divBdr>
                            <w:top w:val="none" w:sz="0" w:space="0" w:color="auto"/>
                            <w:left w:val="none" w:sz="0" w:space="0" w:color="auto"/>
                            <w:bottom w:val="none" w:sz="0" w:space="0" w:color="auto"/>
                            <w:right w:val="none" w:sz="0" w:space="0" w:color="auto"/>
                          </w:divBdr>
                        </w:div>
                        <w:div w:id="2095933649">
                          <w:marLeft w:val="0"/>
                          <w:marRight w:val="0"/>
                          <w:marTop w:val="0"/>
                          <w:marBottom w:val="0"/>
                          <w:divBdr>
                            <w:top w:val="none" w:sz="0" w:space="0" w:color="auto"/>
                            <w:left w:val="none" w:sz="0" w:space="0" w:color="auto"/>
                            <w:bottom w:val="none" w:sz="0" w:space="0" w:color="auto"/>
                            <w:right w:val="none" w:sz="0" w:space="0" w:color="auto"/>
                          </w:divBdr>
                        </w:div>
                        <w:div w:id="985427727">
                          <w:marLeft w:val="0"/>
                          <w:marRight w:val="0"/>
                          <w:marTop w:val="0"/>
                          <w:marBottom w:val="0"/>
                          <w:divBdr>
                            <w:top w:val="none" w:sz="0" w:space="0" w:color="auto"/>
                            <w:left w:val="none" w:sz="0" w:space="0" w:color="auto"/>
                            <w:bottom w:val="none" w:sz="0" w:space="0" w:color="auto"/>
                            <w:right w:val="none" w:sz="0" w:space="0" w:color="auto"/>
                          </w:divBdr>
                        </w:div>
                        <w:div w:id="1097291729">
                          <w:marLeft w:val="0"/>
                          <w:marRight w:val="0"/>
                          <w:marTop w:val="0"/>
                          <w:marBottom w:val="0"/>
                          <w:divBdr>
                            <w:top w:val="none" w:sz="0" w:space="0" w:color="auto"/>
                            <w:left w:val="none" w:sz="0" w:space="0" w:color="auto"/>
                            <w:bottom w:val="none" w:sz="0" w:space="0" w:color="auto"/>
                            <w:right w:val="none" w:sz="0" w:space="0" w:color="auto"/>
                          </w:divBdr>
                        </w:div>
                        <w:div w:id="289439244">
                          <w:marLeft w:val="0"/>
                          <w:marRight w:val="0"/>
                          <w:marTop w:val="0"/>
                          <w:marBottom w:val="0"/>
                          <w:divBdr>
                            <w:top w:val="none" w:sz="0" w:space="0" w:color="auto"/>
                            <w:left w:val="none" w:sz="0" w:space="0" w:color="auto"/>
                            <w:bottom w:val="none" w:sz="0" w:space="0" w:color="auto"/>
                            <w:right w:val="none" w:sz="0" w:space="0" w:color="auto"/>
                          </w:divBdr>
                        </w:div>
                        <w:div w:id="1142580659">
                          <w:marLeft w:val="0"/>
                          <w:marRight w:val="0"/>
                          <w:marTop w:val="0"/>
                          <w:marBottom w:val="0"/>
                          <w:divBdr>
                            <w:top w:val="none" w:sz="0" w:space="0" w:color="auto"/>
                            <w:left w:val="none" w:sz="0" w:space="0" w:color="auto"/>
                            <w:bottom w:val="none" w:sz="0" w:space="0" w:color="auto"/>
                            <w:right w:val="none" w:sz="0" w:space="0" w:color="auto"/>
                          </w:divBdr>
                        </w:div>
                        <w:div w:id="983393161">
                          <w:marLeft w:val="0"/>
                          <w:marRight w:val="0"/>
                          <w:marTop w:val="0"/>
                          <w:marBottom w:val="0"/>
                          <w:divBdr>
                            <w:top w:val="none" w:sz="0" w:space="0" w:color="auto"/>
                            <w:left w:val="none" w:sz="0" w:space="0" w:color="auto"/>
                            <w:bottom w:val="none" w:sz="0" w:space="0" w:color="auto"/>
                            <w:right w:val="none" w:sz="0" w:space="0" w:color="auto"/>
                          </w:divBdr>
                        </w:div>
                        <w:div w:id="473109867">
                          <w:marLeft w:val="0"/>
                          <w:marRight w:val="0"/>
                          <w:marTop w:val="0"/>
                          <w:marBottom w:val="0"/>
                          <w:divBdr>
                            <w:top w:val="none" w:sz="0" w:space="0" w:color="auto"/>
                            <w:left w:val="none" w:sz="0" w:space="0" w:color="auto"/>
                            <w:bottom w:val="none" w:sz="0" w:space="0" w:color="auto"/>
                            <w:right w:val="none" w:sz="0" w:space="0" w:color="auto"/>
                          </w:divBdr>
                        </w:div>
                        <w:div w:id="818031684">
                          <w:marLeft w:val="0"/>
                          <w:marRight w:val="0"/>
                          <w:marTop w:val="0"/>
                          <w:marBottom w:val="0"/>
                          <w:divBdr>
                            <w:top w:val="none" w:sz="0" w:space="0" w:color="auto"/>
                            <w:left w:val="none" w:sz="0" w:space="0" w:color="auto"/>
                            <w:bottom w:val="none" w:sz="0" w:space="0" w:color="auto"/>
                            <w:right w:val="none" w:sz="0" w:space="0" w:color="auto"/>
                          </w:divBdr>
                        </w:div>
                        <w:div w:id="1308434576">
                          <w:marLeft w:val="0"/>
                          <w:marRight w:val="0"/>
                          <w:marTop w:val="0"/>
                          <w:marBottom w:val="0"/>
                          <w:divBdr>
                            <w:top w:val="none" w:sz="0" w:space="0" w:color="auto"/>
                            <w:left w:val="none" w:sz="0" w:space="0" w:color="auto"/>
                            <w:bottom w:val="none" w:sz="0" w:space="0" w:color="auto"/>
                            <w:right w:val="none" w:sz="0" w:space="0" w:color="auto"/>
                          </w:divBdr>
                        </w:div>
                        <w:div w:id="1165820404">
                          <w:marLeft w:val="0"/>
                          <w:marRight w:val="0"/>
                          <w:marTop w:val="0"/>
                          <w:marBottom w:val="0"/>
                          <w:divBdr>
                            <w:top w:val="none" w:sz="0" w:space="0" w:color="auto"/>
                            <w:left w:val="none" w:sz="0" w:space="0" w:color="auto"/>
                            <w:bottom w:val="none" w:sz="0" w:space="0" w:color="auto"/>
                            <w:right w:val="none" w:sz="0" w:space="0" w:color="auto"/>
                          </w:divBdr>
                        </w:div>
                        <w:div w:id="57094358">
                          <w:marLeft w:val="0"/>
                          <w:marRight w:val="0"/>
                          <w:marTop w:val="0"/>
                          <w:marBottom w:val="0"/>
                          <w:divBdr>
                            <w:top w:val="none" w:sz="0" w:space="0" w:color="auto"/>
                            <w:left w:val="none" w:sz="0" w:space="0" w:color="auto"/>
                            <w:bottom w:val="none" w:sz="0" w:space="0" w:color="auto"/>
                            <w:right w:val="none" w:sz="0" w:space="0" w:color="auto"/>
                          </w:divBdr>
                        </w:div>
                        <w:div w:id="350574160">
                          <w:marLeft w:val="0"/>
                          <w:marRight w:val="0"/>
                          <w:marTop w:val="0"/>
                          <w:marBottom w:val="0"/>
                          <w:divBdr>
                            <w:top w:val="none" w:sz="0" w:space="0" w:color="auto"/>
                            <w:left w:val="none" w:sz="0" w:space="0" w:color="auto"/>
                            <w:bottom w:val="none" w:sz="0" w:space="0" w:color="auto"/>
                            <w:right w:val="none" w:sz="0" w:space="0" w:color="auto"/>
                          </w:divBdr>
                        </w:div>
                        <w:div w:id="1285890790">
                          <w:marLeft w:val="0"/>
                          <w:marRight w:val="0"/>
                          <w:marTop w:val="0"/>
                          <w:marBottom w:val="0"/>
                          <w:divBdr>
                            <w:top w:val="none" w:sz="0" w:space="0" w:color="auto"/>
                            <w:left w:val="none" w:sz="0" w:space="0" w:color="auto"/>
                            <w:bottom w:val="none" w:sz="0" w:space="0" w:color="auto"/>
                            <w:right w:val="none" w:sz="0" w:space="0" w:color="auto"/>
                          </w:divBdr>
                        </w:div>
                        <w:div w:id="1415083490">
                          <w:marLeft w:val="0"/>
                          <w:marRight w:val="0"/>
                          <w:marTop w:val="0"/>
                          <w:marBottom w:val="0"/>
                          <w:divBdr>
                            <w:top w:val="none" w:sz="0" w:space="0" w:color="auto"/>
                            <w:left w:val="none" w:sz="0" w:space="0" w:color="auto"/>
                            <w:bottom w:val="none" w:sz="0" w:space="0" w:color="auto"/>
                            <w:right w:val="none" w:sz="0" w:space="0" w:color="auto"/>
                          </w:divBdr>
                        </w:div>
                        <w:div w:id="398212693">
                          <w:marLeft w:val="0"/>
                          <w:marRight w:val="0"/>
                          <w:marTop w:val="0"/>
                          <w:marBottom w:val="0"/>
                          <w:divBdr>
                            <w:top w:val="none" w:sz="0" w:space="0" w:color="auto"/>
                            <w:left w:val="none" w:sz="0" w:space="0" w:color="auto"/>
                            <w:bottom w:val="none" w:sz="0" w:space="0" w:color="auto"/>
                            <w:right w:val="none" w:sz="0" w:space="0" w:color="auto"/>
                          </w:divBdr>
                        </w:div>
                        <w:div w:id="15060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2528">
          <w:marLeft w:val="0"/>
          <w:marRight w:val="0"/>
          <w:marTop w:val="0"/>
          <w:marBottom w:val="0"/>
          <w:divBdr>
            <w:top w:val="none" w:sz="0" w:space="0" w:color="auto"/>
            <w:left w:val="none" w:sz="0" w:space="0" w:color="auto"/>
            <w:bottom w:val="none" w:sz="0" w:space="0" w:color="auto"/>
            <w:right w:val="none" w:sz="0" w:space="0" w:color="auto"/>
          </w:divBdr>
          <w:divsChild>
            <w:div w:id="1905753403">
              <w:marLeft w:val="0"/>
              <w:marRight w:val="0"/>
              <w:marTop w:val="0"/>
              <w:marBottom w:val="0"/>
              <w:divBdr>
                <w:top w:val="none" w:sz="0" w:space="0" w:color="auto"/>
                <w:left w:val="none" w:sz="0" w:space="0" w:color="auto"/>
                <w:bottom w:val="none" w:sz="0" w:space="0" w:color="auto"/>
                <w:right w:val="none" w:sz="0" w:space="0" w:color="auto"/>
              </w:divBdr>
              <w:divsChild>
                <w:div w:id="1603222432">
                  <w:marLeft w:val="0"/>
                  <w:marRight w:val="0"/>
                  <w:marTop w:val="0"/>
                  <w:marBottom w:val="0"/>
                  <w:divBdr>
                    <w:top w:val="none" w:sz="0" w:space="0" w:color="auto"/>
                    <w:left w:val="none" w:sz="0" w:space="0" w:color="auto"/>
                    <w:bottom w:val="none" w:sz="0" w:space="0" w:color="auto"/>
                    <w:right w:val="none" w:sz="0" w:space="0" w:color="auto"/>
                  </w:divBdr>
                  <w:divsChild>
                    <w:div w:id="12275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95966">
      <w:bodyDiv w:val="1"/>
      <w:marLeft w:val="0"/>
      <w:marRight w:val="0"/>
      <w:marTop w:val="0"/>
      <w:marBottom w:val="0"/>
      <w:divBdr>
        <w:top w:val="none" w:sz="0" w:space="0" w:color="auto"/>
        <w:left w:val="none" w:sz="0" w:space="0" w:color="auto"/>
        <w:bottom w:val="none" w:sz="0" w:space="0" w:color="auto"/>
        <w:right w:val="none" w:sz="0" w:space="0" w:color="auto"/>
      </w:divBdr>
    </w:div>
    <w:div w:id="966930058">
      <w:bodyDiv w:val="1"/>
      <w:marLeft w:val="0"/>
      <w:marRight w:val="0"/>
      <w:marTop w:val="0"/>
      <w:marBottom w:val="0"/>
      <w:divBdr>
        <w:top w:val="none" w:sz="0" w:space="0" w:color="auto"/>
        <w:left w:val="none" w:sz="0" w:space="0" w:color="auto"/>
        <w:bottom w:val="none" w:sz="0" w:space="0" w:color="auto"/>
        <w:right w:val="none" w:sz="0" w:space="0" w:color="auto"/>
      </w:divBdr>
    </w:div>
    <w:div w:id="984360097">
      <w:bodyDiv w:val="1"/>
      <w:marLeft w:val="0"/>
      <w:marRight w:val="0"/>
      <w:marTop w:val="0"/>
      <w:marBottom w:val="0"/>
      <w:divBdr>
        <w:top w:val="none" w:sz="0" w:space="0" w:color="auto"/>
        <w:left w:val="none" w:sz="0" w:space="0" w:color="auto"/>
        <w:bottom w:val="none" w:sz="0" w:space="0" w:color="auto"/>
        <w:right w:val="none" w:sz="0" w:space="0" w:color="auto"/>
      </w:divBdr>
      <w:divsChild>
        <w:div w:id="1849102317">
          <w:marLeft w:val="547"/>
          <w:marRight w:val="0"/>
          <w:marTop w:val="96"/>
          <w:marBottom w:val="0"/>
          <w:divBdr>
            <w:top w:val="none" w:sz="0" w:space="0" w:color="auto"/>
            <w:left w:val="none" w:sz="0" w:space="0" w:color="auto"/>
            <w:bottom w:val="none" w:sz="0" w:space="0" w:color="auto"/>
            <w:right w:val="none" w:sz="0" w:space="0" w:color="auto"/>
          </w:divBdr>
        </w:div>
        <w:div w:id="2028631417">
          <w:marLeft w:val="547"/>
          <w:marRight w:val="0"/>
          <w:marTop w:val="96"/>
          <w:marBottom w:val="0"/>
          <w:divBdr>
            <w:top w:val="none" w:sz="0" w:space="0" w:color="auto"/>
            <w:left w:val="none" w:sz="0" w:space="0" w:color="auto"/>
            <w:bottom w:val="none" w:sz="0" w:space="0" w:color="auto"/>
            <w:right w:val="none" w:sz="0" w:space="0" w:color="auto"/>
          </w:divBdr>
        </w:div>
        <w:div w:id="1245839744">
          <w:marLeft w:val="547"/>
          <w:marRight w:val="0"/>
          <w:marTop w:val="96"/>
          <w:marBottom w:val="0"/>
          <w:divBdr>
            <w:top w:val="none" w:sz="0" w:space="0" w:color="auto"/>
            <w:left w:val="none" w:sz="0" w:space="0" w:color="auto"/>
            <w:bottom w:val="none" w:sz="0" w:space="0" w:color="auto"/>
            <w:right w:val="none" w:sz="0" w:space="0" w:color="auto"/>
          </w:divBdr>
        </w:div>
        <w:div w:id="602299918">
          <w:marLeft w:val="547"/>
          <w:marRight w:val="0"/>
          <w:marTop w:val="96"/>
          <w:marBottom w:val="0"/>
          <w:divBdr>
            <w:top w:val="none" w:sz="0" w:space="0" w:color="auto"/>
            <w:left w:val="none" w:sz="0" w:space="0" w:color="auto"/>
            <w:bottom w:val="none" w:sz="0" w:space="0" w:color="auto"/>
            <w:right w:val="none" w:sz="0" w:space="0" w:color="auto"/>
          </w:divBdr>
        </w:div>
        <w:div w:id="1685089244">
          <w:marLeft w:val="547"/>
          <w:marRight w:val="0"/>
          <w:marTop w:val="96"/>
          <w:marBottom w:val="0"/>
          <w:divBdr>
            <w:top w:val="none" w:sz="0" w:space="0" w:color="auto"/>
            <w:left w:val="none" w:sz="0" w:space="0" w:color="auto"/>
            <w:bottom w:val="none" w:sz="0" w:space="0" w:color="auto"/>
            <w:right w:val="none" w:sz="0" w:space="0" w:color="auto"/>
          </w:divBdr>
        </w:div>
        <w:div w:id="90013373">
          <w:marLeft w:val="547"/>
          <w:marRight w:val="0"/>
          <w:marTop w:val="96"/>
          <w:marBottom w:val="0"/>
          <w:divBdr>
            <w:top w:val="none" w:sz="0" w:space="0" w:color="auto"/>
            <w:left w:val="none" w:sz="0" w:space="0" w:color="auto"/>
            <w:bottom w:val="none" w:sz="0" w:space="0" w:color="auto"/>
            <w:right w:val="none" w:sz="0" w:space="0" w:color="auto"/>
          </w:divBdr>
        </w:div>
        <w:div w:id="1158495749">
          <w:marLeft w:val="547"/>
          <w:marRight w:val="0"/>
          <w:marTop w:val="96"/>
          <w:marBottom w:val="0"/>
          <w:divBdr>
            <w:top w:val="none" w:sz="0" w:space="0" w:color="auto"/>
            <w:left w:val="none" w:sz="0" w:space="0" w:color="auto"/>
            <w:bottom w:val="none" w:sz="0" w:space="0" w:color="auto"/>
            <w:right w:val="none" w:sz="0" w:space="0" w:color="auto"/>
          </w:divBdr>
        </w:div>
        <w:div w:id="1553613817">
          <w:marLeft w:val="547"/>
          <w:marRight w:val="0"/>
          <w:marTop w:val="96"/>
          <w:marBottom w:val="0"/>
          <w:divBdr>
            <w:top w:val="none" w:sz="0" w:space="0" w:color="auto"/>
            <w:left w:val="none" w:sz="0" w:space="0" w:color="auto"/>
            <w:bottom w:val="none" w:sz="0" w:space="0" w:color="auto"/>
            <w:right w:val="none" w:sz="0" w:space="0" w:color="auto"/>
          </w:divBdr>
        </w:div>
        <w:div w:id="910653580">
          <w:marLeft w:val="547"/>
          <w:marRight w:val="0"/>
          <w:marTop w:val="96"/>
          <w:marBottom w:val="0"/>
          <w:divBdr>
            <w:top w:val="none" w:sz="0" w:space="0" w:color="auto"/>
            <w:left w:val="none" w:sz="0" w:space="0" w:color="auto"/>
            <w:bottom w:val="none" w:sz="0" w:space="0" w:color="auto"/>
            <w:right w:val="none" w:sz="0" w:space="0" w:color="auto"/>
          </w:divBdr>
        </w:div>
      </w:divsChild>
    </w:div>
    <w:div w:id="1032726501">
      <w:bodyDiv w:val="1"/>
      <w:marLeft w:val="0"/>
      <w:marRight w:val="0"/>
      <w:marTop w:val="0"/>
      <w:marBottom w:val="0"/>
      <w:divBdr>
        <w:top w:val="none" w:sz="0" w:space="0" w:color="auto"/>
        <w:left w:val="none" w:sz="0" w:space="0" w:color="auto"/>
        <w:bottom w:val="none" w:sz="0" w:space="0" w:color="auto"/>
        <w:right w:val="none" w:sz="0" w:space="0" w:color="auto"/>
      </w:divBdr>
    </w:div>
    <w:div w:id="1098603723">
      <w:bodyDiv w:val="1"/>
      <w:marLeft w:val="0"/>
      <w:marRight w:val="0"/>
      <w:marTop w:val="0"/>
      <w:marBottom w:val="0"/>
      <w:divBdr>
        <w:top w:val="none" w:sz="0" w:space="0" w:color="auto"/>
        <w:left w:val="none" w:sz="0" w:space="0" w:color="auto"/>
        <w:bottom w:val="none" w:sz="0" w:space="0" w:color="auto"/>
        <w:right w:val="none" w:sz="0" w:space="0" w:color="auto"/>
      </w:divBdr>
    </w:div>
    <w:div w:id="1133060964">
      <w:bodyDiv w:val="1"/>
      <w:marLeft w:val="0"/>
      <w:marRight w:val="0"/>
      <w:marTop w:val="0"/>
      <w:marBottom w:val="0"/>
      <w:divBdr>
        <w:top w:val="none" w:sz="0" w:space="0" w:color="auto"/>
        <w:left w:val="none" w:sz="0" w:space="0" w:color="auto"/>
        <w:bottom w:val="none" w:sz="0" w:space="0" w:color="auto"/>
        <w:right w:val="none" w:sz="0" w:space="0" w:color="auto"/>
      </w:divBdr>
      <w:divsChild>
        <w:div w:id="1759138346">
          <w:marLeft w:val="0"/>
          <w:marRight w:val="0"/>
          <w:marTop w:val="0"/>
          <w:marBottom w:val="0"/>
          <w:divBdr>
            <w:top w:val="none" w:sz="0" w:space="0" w:color="auto"/>
            <w:left w:val="none" w:sz="0" w:space="0" w:color="auto"/>
            <w:bottom w:val="none" w:sz="0" w:space="0" w:color="auto"/>
            <w:right w:val="none" w:sz="0" w:space="0" w:color="auto"/>
          </w:divBdr>
          <w:divsChild>
            <w:div w:id="877932286">
              <w:marLeft w:val="0"/>
              <w:marRight w:val="0"/>
              <w:marTop w:val="0"/>
              <w:marBottom w:val="0"/>
              <w:divBdr>
                <w:top w:val="none" w:sz="0" w:space="0" w:color="auto"/>
                <w:left w:val="none" w:sz="0" w:space="0" w:color="auto"/>
                <w:bottom w:val="none" w:sz="0" w:space="0" w:color="auto"/>
                <w:right w:val="none" w:sz="0" w:space="0" w:color="auto"/>
              </w:divBdr>
              <w:divsChild>
                <w:div w:id="862669954">
                  <w:marLeft w:val="0"/>
                  <w:marRight w:val="0"/>
                  <w:marTop w:val="0"/>
                  <w:marBottom w:val="0"/>
                  <w:divBdr>
                    <w:top w:val="none" w:sz="0" w:space="0" w:color="auto"/>
                    <w:left w:val="none" w:sz="0" w:space="0" w:color="auto"/>
                    <w:bottom w:val="none" w:sz="0" w:space="0" w:color="auto"/>
                    <w:right w:val="none" w:sz="0" w:space="0" w:color="auto"/>
                  </w:divBdr>
                  <w:divsChild>
                    <w:div w:id="409959998">
                      <w:marLeft w:val="0"/>
                      <w:marRight w:val="0"/>
                      <w:marTop w:val="0"/>
                      <w:marBottom w:val="0"/>
                      <w:divBdr>
                        <w:top w:val="none" w:sz="0" w:space="0" w:color="auto"/>
                        <w:left w:val="none" w:sz="0" w:space="0" w:color="auto"/>
                        <w:bottom w:val="none" w:sz="0" w:space="0" w:color="auto"/>
                        <w:right w:val="none" w:sz="0" w:space="0" w:color="auto"/>
                      </w:divBdr>
                      <w:divsChild>
                        <w:div w:id="1067875539">
                          <w:marLeft w:val="0"/>
                          <w:marRight w:val="0"/>
                          <w:marTop w:val="0"/>
                          <w:marBottom w:val="0"/>
                          <w:divBdr>
                            <w:top w:val="none" w:sz="0" w:space="0" w:color="auto"/>
                            <w:left w:val="none" w:sz="0" w:space="0" w:color="auto"/>
                            <w:bottom w:val="none" w:sz="0" w:space="0" w:color="auto"/>
                            <w:right w:val="none" w:sz="0" w:space="0" w:color="auto"/>
                          </w:divBdr>
                        </w:div>
                        <w:div w:id="1331785923">
                          <w:marLeft w:val="0"/>
                          <w:marRight w:val="0"/>
                          <w:marTop w:val="0"/>
                          <w:marBottom w:val="0"/>
                          <w:divBdr>
                            <w:top w:val="none" w:sz="0" w:space="0" w:color="auto"/>
                            <w:left w:val="none" w:sz="0" w:space="0" w:color="auto"/>
                            <w:bottom w:val="none" w:sz="0" w:space="0" w:color="auto"/>
                            <w:right w:val="none" w:sz="0" w:space="0" w:color="auto"/>
                          </w:divBdr>
                        </w:div>
                        <w:div w:id="98375213">
                          <w:marLeft w:val="0"/>
                          <w:marRight w:val="0"/>
                          <w:marTop w:val="0"/>
                          <w:marBottom w:val="0"/>
                          <w:divBdr>
                            <w:top w:val="none" w:sz="0" w:space="0" w:color="auto"/>
                            <w:left w:val="none" w:sz="0" w:space="0" w:color="auto"/>
                            <w:bottom w:val="none" w:sz="0" w:space="0" w:color="auto"/>
                            <w:right w:val="none" w:sz="0" w:space="0" w:color="auto"/>
                          </w:divBdr>
                        </w:div>
                        <w:div w:id="1516503654">
                          <w:marLeft w:val="0"/>
                          <w:marRight w:val="0"/>
                          <w:marTop w:val="0"/>
                          <w:marBottom w:val="0"/>
                          <w:divBdr>
                            <w:top w:val="none" w:sz="0" w:space="0" w:color="auto"/>
                            <w:left w:val="none" w:sz="0" w:space="0" w:color="auto"/>
                            <w:bottom w:val="none" w:sz="0" w:space="0" w:color="auto"/>
                            <w:right w:val="none" w:sz="0" w:space="0" w:color="auto"/>
                          </w:divBdr>
                        </w:div>
                        <w:div w:id="2047675180">
                          <w:marLeft w:val="0"/>
                          <w:marRight w:val="0"/>
                          <w:marTop w:val="0"/>
                          <w:marBottom w:val="0"/>
                          <w:divBdr>
                            <w:top w:val="none" w:sz="0" w:space="0" w:color="auto"/>
                            <w:left w:val="none" w:sz="0" w:space="0" w:color="auto"/>
                            <w:bottom w:val="none" w:sz="0" w:space="0" w:color="auto"/>
                            <w:right w:val="none" w:sz="0" w:space="0" w:color="auto"/>
                          </w:divBdr>
                        </w:div>
                        <w:div w:id="499737083">
                          <w:marLeft w:val="0"/>
                          <w:marRight w:val="0"/>
                          <w:marTop w:val="0"/>
                          <w:marBottom w:val="0"/>
                          <w:divBdr>
                            <w:top w:val="none" w:sz="0" w:space="0" w:color="auto"/>
                            <w:left w:val="none" w:sz="0" w:space="0" w:color="auto"/>
                            <w:bottom w:val="none" w:sz="0" w:space="0" w:color="auto"/>
                            <w:right w:val="none" w:sz="0" w:space="0" w:color="auto"/>
                          </w:divBdr>
                        </w:div>
                        <w:div w:id="1987320268">
                          <w:marLeft w:val="0"/>
                          <w:marRight w:val="0"/>
                          <w:marTop w:val="0"/>
                          <w:marBottom w:val="0"/>
                          <w:divBdr>
                            <w:top w:val="none" w:sz="0" w:space="0" w:color="auto"/>
                            <w:left w:val="none" w:sz="0" w:space="0" w:color="auto"/>
                            <w:bottom w:val="none" w:sz="0" w:space="0" w:color="auto"/>
                            <w:right w:val="none" w:sz="0" w:space="0" w:color="auto"/>
                          </w:divBdr>
                        </w:div>
                        <w:div w:id="650256321">
                          <w:marLeft w:val="0"/>
                          <w:marRight w:val="0"/>
                          <w:marTop w:val="0"/>
                          <w:marBottom w:val="0"/>
                          <w:divBdr>
                            <w:top w:val="none" w:sz="0" w:space="0" w:color="auto"/>
                            <w:left w:val="none" w:sz="0" w:space="0" w:color="auto"/>
                            <w:bottom w:val="none" w:sz="0" w:space="0" w:color="auto"/>
                            <w:right w:val="none" w:sz="0" w:space="0" w:color="auto"/>
                          </w:divBdr>
                        </w:div>
                        <w:div w:id="819616884">
                          <w:marLeft w:val="0"/>
                          <w:marRight w:val="0"/>
                          <w:marTop w:val="0"/>
                          <w:marBottom w:val="0"/>
                          <w:divBdr>
                            <w:top w:val="none" w:sz="0" w:space="0" w:color="auto"/>
                            <w:left w:val="none" w:sz="0" w:space="0" w:color="auto"/>
                            <w:bottom w:val="none" w:sz="0" w:space="0" w:color="auto"/>
                            <w:right w:val="none" w:sz="0" w:space="0" w:color="auto"/>
                          </w:divBdr>
                        </w:div>
                        <w:div w:id="2146699358">
                          <w:marLeft w:val="0"/>
                          <w:marRight w:val="0"/>
                          <w:marTop w:val="0"/>
                          <w:marBottom w:val="0"/>
                          <w:divBdr>
                            <w:top w:val="none" w:sz="0" w:space="0" w:color="auto"/>
                            <w:left w:val="none" w:sz="0" w:space="0" w:color="auto"/>
                            <w:bottom w:val="none" w:sz="0" w:space="0" w:color="auto"/>
                            <w:right w:val="none" w:sz="0" w:space="0" w:color="auto"/>
                          </w:divBdr>
                        </w:div>
                        <w:div w:id="193230453">
                          <w:marLeft w:val="0"/>
                          <w:marRight w:val="0"/>
                          <w:marTop w:val="0"/>
                          <w:marBottom w:val="0"/>
                          <w:divBdr>
                            <w:top w:val="none" w:sz="0" w:space="0" w:color="auto"/>
                            <w:left w:val="none" w:sz="0" w:space="0" w:color="auto"/>
                            <w:bottom w:val="none" w:sz="0" w:space="0" w:color="auto"/>
                            <w:right w:val="none" w:sz="0" w:space="0" w:color="auto"/>
                          </w:divBdr>
                        </w:div>
                        <w:div w:id="254022246">
                          <w:marLeft w:val="0"/>
                          <w:marRight w:val="0"/>
                          <w:marTop w:val="0"/>
                          <w:marBottom w:val="0"/>
                          <w:divBdr>
                            <w:top w:val="none" w:sz="0" w:space="0" w:color="auto"/>
                            <w:left w:val="none" w:sz="0" w:space="0" w:color="auto"/>
                            <w:bottom w:val="none" w:sz="0" w:space="0" w:color="auto"/>
                            <w:right w:val="none" w:sz="0" w:space="0" w:color="auto"/>
                          </w:divBdr>
                        </w:div>
                        <w:div w:id="1489856379">
                          <w:marLeft w:val="0"/>
                          <w:marRight w:val="0"/>
                          <w:marTop w:val="0"/>
                          <w:marBottom w:val="0"/>
                          <w:divBdr>
                            <w:top w:val="none" w:sz="0" w:space="0" w:color="auto"/>
                            <w:left w:val="none" w:sz="0" w:space="0" w:color="auto"/>
                            <w:bottom w:val="none" w:sz="0" w:space="0" w:color="auto"/>
                            <w:right w:val="none" w:sz="0" w:space="0" w:color="auto"/>
                          </w:divBdr>
                        </w:div>
                        <w:div w:id="9530872">
                          <w:marLeft w:val="0"/>
                          <w:marRight w:val="0"/>
                          <w:marTop w:val="0"/>
                          <w:marBottom w:val="0"/>
                          <w:divBdr>
                            <w:top w:val="none" w:sz="0" w:space="0" w:color="auto"/>
                            <w:left w:val="none" w:sz="0" w:space="0" w:color="auto"/>
                            <w:bottom w:val="none" w:sz="0" w:space="0" w:color="auto"/>
                            <w:right w:val="none" w:sz="0" w:space="0" w:color="auto"/>
                          </w:divBdr>
                        </w:div>
                        <w:div w:id="1970279973">
                          <w:marLeft w:val="0"/>
                          <w:marRight w:val="0"/>
                          <w:marTop w:val="0"/>
                          <w:marBottom w:val="0"/>
                          <w:divBdr>
                            <w:top w:val="none" w:sz="0" w:space="0" w:color="auto"/>
                            <w:left w:val="none" w:sz="0" w:space="0" w:color="auto"/>
                            <w:bottom w:val="none" w:sz="0" w:space="0" w:color="auto"/>
                            <w:right w:val="none" w:sz="0" w:space="0" w:color="auto"/>
                          </w:divBdr>
                        </w:div>
                        <w:div w:id="97484508">
                          <w:marLeft w:val="0"/>
                          <w:marRight w:val="0"/>
                          <w:marTop w:val="0"/>
                          <w:marBottom w:val="0"/>
                          <w:divBdr>
                            <w:top w:val="none" w:sz="0" w:space="0" w:color="auto"/>
                            <w:left w:val="none" w:sz="0" w:space="0" w:color="auto"/>
                            <w:bottom w:val="none" w:sz="0" w:space="0" w:color="auto"/>
                            <w:right w:val="none" w:sz="0" w:space="0" w:color="auto"/>
                          </w:divBdr>
                        </w:div>
                        <w:div w:id="2099982052">
                          <w:marLeft w:val="0"/>
                          <w:marRight w:val="0"/>
                          <w:marTop w:val="0"/>
                          <w:marBottom w:val="0"/>
                          <w:divBdr>
                            <w:top w:val="none" w:sz="0" w:space="0" w:color="auto"/>
                            <w:left w:val="none" w:sz="0" w:space="0" w:color="auto"/>
                            <w:bottom w:val="none" w:sz="0" w:space="0" w:color="auto"/>
                            <w:right w:val="none" w:sz="0" w:space="0" w:color="auto"/>
                          </w:divBdr>
                        </w:div>
                        <w:div w:id="2056544144">
                          <w:marLeft w:val="0"/>
                          <w:marRight w:val="0"/>
                          <w:marTop w:val="0"/>
                          <w:marBottom w:val="0"/>
                          <w:divBdr>
                            <w:top w:val="none" w:sz="0" w:space="0" w:color="auto"/>
                            <w:left w:val="none" w:sz="0" w:space="0" w:color="auto"/>
                            <w:bottom w:val="none" w:sz="0" w:space="0" w:color="auto"/>
                            <w:right w:val="none" w:sz="0" w:space="0" w:color="auto"/>
                          </w:divBdr>
                        </w:div>
                        <w:div w:id="1022781856">
                          <w:marLeft w:val="0"/>
                          <w:marRight w:val="0"/>
                          <w:marTop w:val="0"/>
                          <w:marBottom w:val="0"/>
                          <w:divBdr>
                            <w:top w:val="none" w:sz="0" w:space="0" w:color="auto"/>
                            <w:left w:val="none" w:sz="0" w:space="0" w:color="auto"/>
                            <w:bottom w:val="none" w:sz="0" w:space="0" w:color="auto"/>
                            <w:right w:val="none" w:sz="0" w:space="0" w:color="auto"/>
                          </w:divBdr>
                        </w:div>
                        <w:div w:id="14995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5487">
          <w:marLeft w:val="0"/>
          <w:marRight w:val="0"/>
          <w:marTop w:val="0"/>
          <w:marBottom w:val="0"/>
          <w:divBdr>
            <w:top w:val="none" w:sz="0" w:space="0" w:color="auto"/>
            <w:left w:val="none" w:sz="0" w:space="0" w:color="auto"/>
            <w:bottom w:val="none" w:sz="0" w:space="0" w:color="auto"/>
            <w:right w:val="none" w:sz="0" w:space="0" w:color="auto"/>
          </w:divBdr>
          <w:divsChild>
            <w:div w:id="1270627709">
              <w:marLeft w:val="0"/>
              <w:marRight w:val="0"/>
              <w:marTop w:val="0"/>
              <w:marBottom w:val="0"/>
              <w:divBdr>
                <w:top w:val="none" w:sz="0" w:space="0" w:color="auto"/>
                <w:left w:val="none" w:sz="0" w:space="0" w:color="auto"/>
                <w:bottom w:val="none" w:sz="0" w:space="0" w:color="auto"/>
                <w:right w:val="none" w:sz="0" w:space="0" w:color="auto"/>
              </w:divBdr>
              <w:divsChild>
                <w:div w:id="1064372350">
                  <w:marLeft w:val="0"/>
                  <w:marRight w:val="0"/>
                  <w:marTop w:val="0"/>
                  <w:marBottom w:val="0"/>
                  <w:divBdr>
                    <w:top w:val="none" w:sz="0" w:space="0" w:color="auto"/>
                    <w:left w:val="none" w:sz="0" w:space="0" w:color="auto"/>
                    <w:bottom w:val="none" w:sz="0" w:space="0" w:color="auto"/>
                    <w:right w:val="none" w:sz="0" w:space="0" w:color="auto"/>
                  </w:divBdr>
                  <w:divsChild>
                    <w:div w:id="260064729">
                      <w:marLeft w:val="0"/>
                      <w:marRight w:val="0"/>
                      <w:marTop w:val="0"/>
                      <w:marBottom w:val="0"/>
                      <w:divBdr>
                        <w:top w:val="none" w:sz="0" w:space="0" w:color="auto"/>
                        <w:left w:val="none" w:sz="0" w:space="0" w:color="auto"/>
                        <w:bottom w:val="none" w:sz="0" w:space="0" w:color="auto"/>
                        <w:right w:val="none" w:sz="0" w:space="0" w:color="auto"/>
                      </w:divBdr>
                      <w:divsChild>
                        <w:div w:id="932206260">
                          <w:marLeft w:val="0"/>
                          <w:marRight w:val="0"/>
                          <w:marTop w:val="0"/>
                          <w:marBottom w:val="0"/>
                          <w:divBdr>
                            <w:top w:val="none" w:sz="0" w:space="0" w:color="auto"/>
                            <w:left w:val="none" w:sz="0" w:space="0" w:color="auto"/>
                            <w:bottom w:val="none" w:sz="0" w:space="0" w:color="auto"/>
                            <w:right w:val="none" w:sz="0" w:space="0" w:color="auto"/>
                          </w:divBdr>
                        </w:div>
                        <w:div w:id="1267074999">
                          <w:marLeft w:val="0"/>
                          <w:marRight w:val="0"/>
                          <w:marTop w:val="0"/>
                          <w:marBottom w:val="0"/>
                          <w:divBdr>
                            <w:top w:val="none" w:sz="0" w:space="0" w:color="auto"/>
                            <w:left w:val="none" w:sz="0" w:space="0" w:color="auto"/>
                            <w:bottom w:val="none" w:sz="0" w:space="0" w:color="auto"/>
                            <w:right w:val="none" w:sz="0" w:space="0" w:color="auto"/>
                          </w:divBdr>
                        </w:div>
                        <w:div w:id="2041008352">
                          <w:marLeft w:val="0"/>
                          <w:marRight w:val="0"/>
                          <w:marTop w:val="0"/>
                          <w:marBottom w:val="0"/>
                          <w:divBdr>
                            <w:top w:val="none" w:sz="0" w:space="0" w:color="auto"/>
                            <w:left w:val="none" w:sz="0" w:space="0" w:color="auto"/>
                            <w:bottom w:val="none" w:sz="0" w:space="0" w:color="auto"/>
                            <w:right w:val="none" w:sz="0" w:space="0" w:color="auto"/>
                          </w:divBdr>
                        </w:div>
                        <w:div w:id="843587717">
                          <w:marLeft w:val="0"/>
                          <w:marRight w:val="0"/>
                          <w:marTop w:val="0"/>
                          <w:marBottom w:val="0"/>
                          <w:divBdr>
                            <w:top w:val="none" w:sz="0" w:space="0" w:color="auto"/>
                            <w:left w:val="none" w:sz="0" w:space="0" w:color="auto"/>
                            <w:bottom w:val="none" w:sz="0" w:space="0" w:color="auto"/>
                            <w:right w:val="none" w:sz="0" w:space="0" w:color="auto"/>
                          </w:divBdr>
                        </w:div>
                        <w:div w:id="529146369">
                          <w:marLeft w:val="0"/>
                          <w:marRight w:val="0"/>
                          <w:marTop w:val="0"/>
                          <w:marBottom w:val="0"/>
                          <w:divBdr>
                            <w:top w:val="none" w:sz="0" w:space="0" w:color="auto"/>
                            <w:left w:val="none" w:sz="0" w:space="0" w:color="auto"/>
                            <w:bottom w:val="none" w:sz="0" w:space="0" w:color="auto"/>
                            <w:right w:val="none" w:sz="0" w:space="0" w:color="auto"/>
                          </w:divBdr>
                        </w:div>
                        <w:div w:id="128717209">
                          <w:marLeft w:val="0"/>
                          <w:marRight w:val="0"/>
                          <w:marTop w:val="0"/>
                          <w:marBottom w:val="0"/>
                          <w:divBdr>
                            <w:top w:val="none" w:sz="0" w:space="0" w:color="auto"/>
                            <w:left w:val="none" w:sz="0" w:space="0" w:color="auto"/>
                            <w:bottom w:val="none" w:sz="0" w:space="0" w:color="auto"/>
                            <w:right w:val="none" w:sz="0" w:space="0" w:color="auto"/>
                          </w:divBdr>
                        </w:div>
                        <w:div w:id="980692227">
                          <w:marLeft w:val="0"/>
                          <w:marRight w:val="0"/>
                          <w:marTop w:val="0"/>
                          <w:marBottom w:val="0"/>
                          <w:divBdr>
                            <w:top w:val="none" w:sz="0" w:space="0" w:color="auto"/>
                            <w:left w:val="none" w:sz="0" w:space="0" w:color="auto"/>
                            <w:bottom w:val="none" w:sz="0" w:space="0" w:color="auto"/>
                            <w:right w:val="none" w:sz="0" w:space="0" w:color="auto"/>
                          </w:divBdr>
                        </w:div>
                        <w:div w:id="1822385173">
                          <w:marLeft w:val="0"/>
                          <w:marRight w:val="0"/>
                          <w:marTop w:val="0"/>
                          <w:marBottom w:val="0"/>
                          <w:divBdr>
                            <w:top w:val="none" w:sz="0" w:space="0" w:color="auto"/>
                            <w:left w:val="none" w:sz="0" w:space="0" w:color="auto"/>
                            <w:bottom w:val="none" w:sz="0" w:space="0" w:color="auto"/>
                            <w:right w:val="none" w:sz="0" w:space="0" w:color="auto"/>
                          </w:divBdr>
                        </w:div>
                        <w:div w:id="324288059">
                          <w:marLeft w:val="0"/>
                          <w:marRight w:val="0"/>
                          <w:marTop w:val="0"/>
                          <w:marBottom w:val="0"/>
                          <w:divBdr>
                            <w:top w:val="none" w:sz="0" w:space="0" w:color="auto"/>
                            <w:left w:val="none" w:sz="0" w:space="0" w:color="auto"/>
                            <w:bottom w:val="none" w:sz="0" w:space="0" w:color="auto"/>
                            <w:right w:val="none" w:sz="0" w:space="0" w:color="auto"/>
                          </w:divBdr>
                        </w:div>
                        <w:div w:id="2093886494">
                          <w:marLeft w:val="0"/>
                          <w:marRight w:val="0"/>
                          <w:marTop w:val="0"/>
                          <w:marBottom w:val="0"/>
                          <w:divBdr>
                            <w:top w:val="none" w:sz="0" w:space="0" w:color="auto"/>
                            <w:left w:val="none" w:sz="0" w:space="0" w:color="auto"/>
                            <w:bottom w:val="none" w:sz="0" w:space="0" w:color="auto"/>
                            <w:right w:val="none" w:sz="0" w:space="0" w:color="auto"/>
                          </w:divBdr>
                        </w:div>
                        <w:div w:id="170066832">
                          <w:marLeft w:val="0"/>
                          <w:marRight w:val="0"/>
                          <w:marTop w:val="0"/>
                          <w:marBottom w:val="0"/>
                          <w:divBdr>
                            <w:top w:val="none" w:sz="0" w:space="0" w:color="auto"/>
                            <w:left w:val="none" w:sz="0" w:space="0" w:color="auto"/>
                            <w:bottom w:val="none" w:sz="0" w:space="0" w:color="auto"/>
                            <w:right w:val="none" w:sz="0" w:space="0" w:color="auto"/>
                          </w:divBdr>
                        </w:div>
                        <w:div w:id="647561235">
                          <w:marLeft w:val="0"/>
                          <w:marRight w:val="0"/>
                          <w:marTop w:val="0"/>
                          <w:marBottom w:val="0"/>
                          <w:divBdr>
                            <w:top w:val="none" w:sz="0" w:space="0" w:color="auto"/>
                            <w:left w:val="none" w:sz="0" w:space="0" w:color="auto"/>
                            <w:bottom w:val="none" w:sz="0" w:space="0" w:color="auto"/>
                            <w:right w:val="none" w:sz="0" w:space="0" w:color="auto"/>
                          </w:divBdr>
                        </w:div>
                        <w:div w:id="1811634900">
                          <w:marLeft w:val="0"/>
                          <w:marRight w:val="0"/>
                          <w:marTop w:val="0"/>
                          <w:marBottom w:val="0"/>
                          <w:divBdr>
                            <w:top w:val="none" w:sz="0" w:space="0" w:color="auto"/>
                            <w:left w:val="none" w:sz="0" w:space="0" w:color="auto"/>
                            <w:bottom w:val="none" w:sz="0" w:space="0" w:color="auto"/>
                            <w:right w:val="none" w:sz="0" w:space="0" w:color="auto"/>
                          </w:divBdr>
                        </w:div>
                        <w:div w:id="514273794">
                          <w:marLeft w:val="0"/>
                          <w:marRight w:val="0"/>
                          <w:marTop w:val="0"/>
                          <w:marBottom w:val="0"/>
                          <w:divBdr>
                            <w:top w:val="none" w:sz="0" w:space="0" w:color="auto"/>
                            <w:left w:val="none" w:sz="0" w:space="0" w:color="auto"/>
                            <w:bottom w:val="none" w:sz="0" w:space="0" w:color="auto"/>
                            <w:right w:val="none" w:sz="0" w:space="0" w:color="auto"/>
                          </w:divBdr>
                        </w:div>
                        <w:div w:id="493420643">
                          <w:marLeft w:val="0"/>
                          <w:marRight w:val="0"/>
                          <w:marTop w:val="0"/>
                          <w:marBottom w:val="0"/>
                          <w:divBdr>
                            <w:top w:val="none" w:sz="0" w:space="0" w:color="auto"/>
                            <w:left w:val="none" w:sz="0" w:space="0" w:color="auto"/>
                            <w:bottom w:val="none" w:sz="0" w:space="0" w:color="auto"/>
                            <w:right w:val="none" w:sz="0" w:space="0" w:color="auto"/>
                          </w:divBdr>
                        </w:div>
                        <w:div w:id="1671103127">
                          <w:marLeft w:val="0"/>
                          <w:marRight w:val="0"/>
                          <w:marTop w:val="0"/>
                          <w:marBottom w:val="0"/>
                          <w:divBdr>
                            <w:top w:val="none" w:sz="0" w:space="0" w:color="auto"/>
                            <w:left w:val="none" w:sz="0" w:space="0" w:color="auto"/>
                            <w:bottom w:val="none" w:sz="0" w:space="0" w:color="auto"/>
                            <w:right w:val="none" w:sz="0" w:space="0" w:color="auto"/>
                          </w:divBdr>
                        </w:div>
                        <w:div w:id="1826816057">
                          <w:marLeft w:val="0"/>
                          <w:marRight w:val="0"/>
                          <w:marTop w:val="0"/>
                          <w:marBottom w:val="0"/>
                          <w:divBdr>
                            <w:top w:val="none" w:sz="0" w:space="0" w:color="auto"/>
                            <w:left w:val="none" w:sz="0" w:space="0" w:color="auto"/>
                            <w:bottom w:val="none" w:sz="0" w:space="0" w:color="auto"/>
                            <w:right w:val="none" w:sz="0" w:space="0" w:color="auto"/>
                          </w:divBdr>
                        </w:div>
                        <w:div w:id="173109051">
                          <w:marLeft w:val="0"/>
                          <w:marRight w:val="0"/>
                          <w:marTop w:val="0"/>
                          <w:marBottom w:val="0"/>
                          <w:divBdr>
                            <w:top w:val="none" w:sz="0" w:space="0" w:color="auto"/>
                            <w:left w:val="none" w:sz="0" w:space="0" w:color="auto"/>
                            <w:bottom w:val="none" w:sz="0" w:space="0" w:color="auto"/>
                            <w:right w:val="none" w:sz="0" w:space="0" w:color="auto"/>
                          </w:divBdr>
                        </w:div>
                        <w:div w:id="1369181131">
                          <w:marLeft w:val="0"/>
                          <w:marRight w:val="0"/>
                          <w:marTop w:val="0"/>
                          <w:marBottom w:val="0"/>
                          <w:divBdr>
                            <w:top w:val="none" w:sz="0" w:space="0" w:color="auto"/>
                            <w:left w:val="none" w:sz="0" w:space="0" w:color="auto"/>
                            <w:bottom w:val="none" w:sz="0" w:space="0" w:color="auto"/>
                            <w:right w:val="none" w:sz="0" w:space="0" w:color="auto"/>
                          </w:divBdr>
                        </w:div>
                        <w:div w:id="1721125656">
                          <w:marLeft w:val="0"/>
                          <w:marRight w:val="0"/>
                          <w:marTop w:val="0"/>
                          <w:marBottom w:val="0"/>
                          <w:divBdr>
                            <w:top w:val="none" w:sz="0" w:space="0" w:color="auto"/>
                            <w:left w:val="none" w:sz="0" w:space="0" w:color="auto"/>
                            <w:bottom w:val="none" w:sz="0" w:space="0" w:color="auto"/>
                            <w:right w:val="none" w:sz="0" w:space="0" w:color="auto"/>
                          </w:divBdr>
                        </w:div>
                        <w:div w:id="2029061539">
                          <w:marLeft w:val="0"/>
                          <w:marRight w:val="0"/>
                          <w:marTop w:val="0"/>
                          <w:marBottom w:val="0"/>
                          <w:divBdr>
                            <w:top w:val="none" w:sz="0" w:space="0" w:color="auto"/>
                            <w:left w:val="none" w:sz="0" w:space="0" w:color="auto"/>
                            <w:bottom w:val="none" w:sz="0" w:space="0" w:color="auto"/>
                            <w:right w:val="none" w:sz="0" w:space="0" w:color="auto"/>
                          </w:divBdr>
                        </w:div>
                        <w:div w:id="1194613415">
                          <w:marLeft w:val="0"/>
                          <w:marRight w:val="0"/>
                          <w:marTop w:val="0"/>
                          <w:marBottom w:val="0"/>
                          <w:divBdr>
                            <w:top w:val="none" w:sz="0" w:space="0" w:color="auto"/>
                            <w:left w:val="none" w:sz="0" w:space="0" w:color="auto"/>
                            <w:bottom w:val="none" w:sz="0" w:space="0" w:color="auto"/>
                            <w:right w:val="none" w:sz="0" w:space="0" w:color="auto"/>
                          </w:divBdr>
                        </w:div>
                        <w:div w:id="1236285940">
                          <w:marLeft w:val="0"/>
                          <w:marRight w:val="0"/>
                          <w:marTop w:val="0"/>
                          <w:marBottom w:val="0"/>
                          <w:divBdr>
                            <w:top w:val="none" w:sz="0" w:space="0" w:color="auto"/>
                            <w:left w:val="none" w:sz="0" w:space="0" w:color="auto"/>
                            <w:bottom w:val="none" w:sz="0" w:space="0" w:color="auto"/>
                            <w:right w:val="none" w:sz="0" w:space="0" w:color="auto"/>
                          </w:divBdr>
                        </w:div>
                        <w:div w:id="1693536207">
                          <w:marLeft w:val="0"/>
                          <w:marRight w:val="0"/>
                          <w:marTop w:val="0"/>
                          <w:marBottom w:val="0"/>
                          <w:divBdr>
                            <w:top w:val="none" w:sz="0" w:space="0" w:color="auto"/>
                            <w:left w:val="none" w:sz="0" w:space="0" w:color="auto"/>
                            <w:bottom w:val="none" w:sz="0" w:space="0" w:color="auto"/>
                            <w:right w:val="none" w:sz="0" w:space="0" w:color="auto"/>
                          </w:divBdr>
                        </w:div>
                        <w:div w:id="15293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8652">
          <w:marLeft w:val="0"/>
          <w:marRight w:val="0"/>
          <w:marTop w:val="0"/>
          <w:marBottom w:val="0"/>
          <w:divBdr>
            <w:top w:val="none" w:sz="0" w:space="0" w:color="auto"/>
            <w:left w:val="none" w:sz="0" w:space="0" w:color="auto"/>
            <w:bottom w:val="none" w:sz="0" w:space="0" w:color="auto"/>
            <w:right w:val="none" w:sz="0" w:space="0" w:color="auto"/>
          </w:divBdr>
          <w:divsChild>
            <w:div w:id="739407767">
              <w:marLeft w:val="0"/>
              <w:marRight w:val="0"/>
              <w:marTop w:val="0"/>
              <w:marBottom w:val="0"/>
              <w:divBdr>
                <w:top w:val="none" w:sz="0" w:space="0" w:color="auto"/>
                <w:left w:val="none" w:sz="0" w:space="0" w:color="auto"/>
                <w:bottom w:val="none" w:sz="0" w:space="0" w:color="auto"/>
                <w:right w:val="none" w:sz="0" w:space="0" w:color="auto"/>
              </w:divBdr>
              <w:divsChild>
                <w:div w:id="719326216">
                  <w:marLeft w:val="0"/>
                  <w:marRight w:val="0"/>
                  <w:marTop w:val="0"/>
                  <w:marBottom w:val="0"/>
                  <w:divBdr>
                    <w:top w:val="none" w:sz="0" w:space="0" w:color="auto"/>
                    <w:left w:val="none" w:sz="0" w:space="0" w:color="auto"/>
                    <w:bottom w:val="none" w:sz="0" w:space="0" w:color="auto"/>
                    <w:right w:val="none" w:sz="0" w:space="0" w:color="auto"/>
                  </w:divBdr>
                  <w:divsChild>
                    <w:div w:id="7076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17693">
      <w:bodyDiv w:val="1"/>
      <w:marLeft w:val="0"/>
      <w:marRight w:val="0"/>
      <w:marTop w:val="0"/>
      <w:marBottom w:val="0"/>
      <w:divBdr>
        <w:top w:val="none" w:sz="0" w:space="0" w:color="auto"/>
        <w:left w:val="none" w:sz="0" w:space="0" w:color="auto"/>
        <w:bottom w:val="none" w:sz="0" w:space="0" w:color="auto"/>
        <w:right w:val="none" w:sz="0" w:space="0" w:color="auto"/>
      </w:divBdr>
    </w:div>
    <w:div w:id="1202135315">
      <w:bodyDiv w:val="1"/>
      <w:marLeft w:val="0"/>
      <w:marRight w:val="0"/>
      <w:marTop w:val="0"/>
      <w:marBottom w:val="0"/>
      <w:divBdr>
        <w:top w:val="none" w:sz="0" w:space="0" w:color="auto"/>
        <w:left w:val="none" w:sz="0" w:space="0" w:color="auto"/>
        <w:bottom w:val="none" w:sz="0" w:space="0" w:color="auto"/>
        <w:right w:val="none" w:sz="0" w:space="0" w:color="auto"/>
      </w:divBdr>
    </w:div>
    <w:div w:id="1217544687">
      <w:bodyDiv w:val="1"/>
      <w:marLeft w:val="0"/>
      <w:marRight w:val="0"/>
      <w:marTop w:val="0"/>
      <w:marBottom w:val="0"/>
      <w:divBdr>
        <w:top w:val="none" w:sz="0" w:space="0" w:color="auto"/>
        <w:left w:val="none" w:sz="0" w:space="0" w:color="auto"/>
        <w:bottom w:val="none" w:sz="0" w:space="0" w:color="auto"/>
        <w:right w:val="none" w:sz="0" w:space="0" w:color="auto"/>
      </w:divBdr>
    </w:div>
    <w:div w:id="1222524229">
      <w:bodyDiv w:val="1"/>
      <w:marLeft w:val="0"/>
      <w:marRight w:val="0"/>
      <w:marTop w:val="0"/>
      <w:marBottom w:val="0"/>
      <w:divBdr>
        <w:top w:val="none" w:sz="0" w:space="0" w:color="auto"/>
        <w:left w:val="none" w:sz="0" w:space="0" w:color="auto"/>
        <w:bottom w:val="none" w:sz="0" w:space="0" w:color="auto"/>
        <w:right w:val="none" w:sz="0" w:space="0" w:color="auto"/>
      </w:divBdr>
    </w:div>
    <w:div w:id="1223448534">
      <w:bodyDiv w:val="1"/>
      <w:marLeft w:val="0"/>
      <w:marRight w:val="0"/>
      <w:marTop w:val="0"/>
      <w:marBottom w:val="0"/>
      <w:divBdr>
        <w:top w:val="none" w:sz="0" w:space="0" w:color="auto"/>
        <w:left w:val="none" w:sz="0" w:space="0" w:color="auto"/>
        <w:bottom w:val="none" w:sz="0" w:space="0" w:color="auto"/>
        <w:right w:val="none" w:sz="0" w:space="0" w:color="auto"/>
      </w:divBdr>
    </w:div>
    <w:div w:id="1295258635">
      <w:bodyDiv w:val="1"/>
      <w:marLeft w:val="0"/>
      <w:marRight w:val="0"/>
      <w:marTop w:val="0"/>
      <w:marBottom w:val="0"/>
      <w:divBdr>
        <w:top w:val="none" w:sz="0" w:space="0" w:color="auto"/>
        <w:left w:val="none" w:sz="0" w:space="0" w:color="auto"/>
        <w:bottom w:val="none" w:sz="0" w:space="0" w:color="auto"/>
        <w:right w:val="none" w:sz="0" w:space="0" w:color="auto"/>
      </w:divBdr>
      <w:divsChild>
        <w:div w:id="1945267189">
          <w:marLeft w:val="446"/>
          <w:marRight w:val="0"/>
          <w:marTop w:val="0"/>
          <w:marBottom w:val="0"/>
          <w:divBdr>
            <w:top w:val="none" w:sz="0" w:space="0" w:color="auto"/>
            <w:left w:val="none" w:sz="0" w:space="0" w:color="auto"/>
            <w:bottom w:val="none" w:sz="0" w:space="0" w:color="auto"/>
            <w:right w:val="none" w:sz="0" w:space="0" w:color="auto"/>
          </w:divBdr>
        </w:div>
        <w:div w:id="401224310">
          <w:marLeft w:val="446"/>
          <w:marRight w:val="0"/>
          <w:marTop w:val="0"/>
          <w:marBottom w:val="0"/>
          <w:divBdr>
            <w:top w:val="none" w:sz="0" w:space="0" w:color="auto"/>
            <w:left w:val="none" w:sz="0" w:space="0" w:color="auto"/>
            <w:bottom w:val="none" w:sz="0" w:space="0" w:color="auto"/>
            <w:right w:val="none" w:sz="0" w:space="0" w:color="auto"/>
          </w:divBdr>
        </w:div>
        <w:div w:id="556862444">
          <w:marLeft w:val="446"/>
          <w:marRight w:val="0"/>
          <w:marTop w:val="0"/>
          <w:marBottom w:val="0"/>
          <w:divBdr>
            <w:top w:val="none" w:sz="0" w:space="0" w:color="auto"/>
            <w:left w:val="none" w:sz="0" w:space="0" w:color="auto"/>
            <w:bottom w:val="none" w:sz="0" w:space="0" w:color="auto"/>
            <w:right w:val="none" w:sz="0" w:space="0" w:color="auto"/>
          </w:divBdr>
        </w:div>
        <w:div w:id="2032994447">
          <w:marLeft w:val="446"/>
          <w:marRight w:val="0"/>
          <w:marTop w:val="0"/>
          <w:marBottom w:val="0"/>
          <w:divBdr>
            <w:top w:val="none" w:sz="0" w:space="0" w:color="auto"/>
            <w:left w:val="none" w:sz="0" w:space="0" w:color="auto"/>
            <w:bottom w:val="none" w:sz="0" w:space="0" w:color="auto"/>
            <w:right w:val="none" w:sz="0" w:space="0" w:color="auto"/>
          </w:divBdr>
        </w:div>
        <w:div w:id="59712801">
          <w:marLeft w:val="446"/>
          <w:marRight w:val="0"/>
          <w:marTop w:val="0"/>
          <w:marBottom w:val="0"/>
          <w:divBdr>
            <w:top w:val="none" w:sz="0" w:space="0" w:color="auto"/>
            <w:left w:val="none" w:sz="0" w:space="0" w:color="auto"/>
            <w:bottom w:val="none" w:sz="0" w:space="0" w:color="auto"/>
            <w:right w:val="none" w:sz="0" w:space="0" w:color="auto"/>
          </w:divBdr>
        </w:div>
        <w:div w:id="1279989435">
          <w:marLeft w:val="446"/>
          <w:marRight w:val="0"/>
          <w:marTop w:val="0"/>
          <w:marBottom w:val="0"/>
          <w:divBdr>
            <w:top w:val="none" w:sz="0" w:space="0" w:color="auto"/>
            <w:left w:val="none" w:sz="0" w:space="0" w:color="auto"/>
            <w:bottom w:val="none" w:sz="0" w:space="0" w:color="auto"/>
            <w:right w:val="none" w:sz="0" w:space="0" w:color="auto"/>
          </w:divBdr>
        </w:div>
        <w:div w:id="1222903210">
          <w:marLeft w:val="446"/>
          <w:marRight w:val="0"/>
          <w:marTop w:val="0"/>
          <w:marBottom w:val="0"/>
          <w:divBdr>
            <w:top w:val="none" w:sz="0" w:space="0" w:color="auto"/>
            <w:left w:val="none" w:sz="0" w:space="0" w:color="auto"/>
            <w:bottom w:val="none" w:sz="0" w:space="0" w:color="auto"/>
            <w:right w:val="none" w:sz="0" w:space="0" w:color="auto"/>
          </w:divBdr>
        </w:div>
      </w:divsChild>
    </w:div>
    <w:div w:id="1336614733">
      <w:bodyDiv w:val="1"/>
      <w:marLeft w:val="0"/>
      <w:marRight w:val="0"/>
      <w:marTop w:val="0"/>
      <w:marBottom w:val="0"/>
      <w:divBdr>
        <w:top w:val="none" w:sz="0" w:space="0" w:color="auto"/>
        <w:left w:val="none" w:sz="0" w:space="0" w:color="auto"/>
        <w:bottom w:val="none" w:sz="0" w:space="0" w:color="auto"/>
        <w:right w:val="none" w:sz="0" w:space="0" w:color="auto"/>
      </w:divBdr>
    </w:div>
    <w:div w:id="1353384048">
      <w:bodyDiv w:val="1"/>
      <w:marLeft w:val="0"/>
      <w:marRight w:val="0"/>
      <w:marTop w:val="0"/>
      <w:marBottom w:val="0"/>
      <w:divBdr>
        <w:top w:val="none" w:sz="0" w:space="0" w:color="auto"/>
        <w:left w:val="none" w:sz="0" w:space="0" w:color="auto"/>
        <w:bottom w:val="none" w:sz="0" w:space="0" w:color="auto"/>
        <w:right w:val="none" w:sz="0" w:space="0" w:color="auto"/>
      </w:divBdr>
    </w:div>
    <w:div w:id="1394309770">
      <w:bodyDiv w:val="1"/>
      <w:marLeft w:val="0"/>
      <w:marRight w:val="0"/>
      <w:marTop w:val="0"/>
      <w:marBottom w:val="0"/>
      <w:divBdr>
        <w:top w:val="none" w:sz="0" w:space="0" w:color="auto"/>
        <w:left w:val="none" w:sz="0" w:space="0" w:color="auto"/>
        <w:bottom w:val="none" w:sz="0" w:space="0" w:color="auto"/>
        <w:right w:val="none" w:sz="0" w:space="0" w:color="auto"/>
      </w:divBdr>
    </w:div>
    <w:div w:id="1401446044">
      <w:bodyDiv w:val="1"/>
      <w:marLeft w:val="0"/>
      <w:marRight w:val="0"/>
      <w:marTop w:val="0"/>
      <w:marBottom w:val="0"/>
      <w:divBdr>
        <w:top w:val="none" w:sz="0" w:space="0" w:color="auto"/>
        <w:left w:val="none" w:sz="0" w:space="0" w:color="auto"/>
        <w:bottom w:val="none" w:sz="0" w:space="0" w:color="auto"/>
        <w:right w:val="none" w:sz="0" w:space="0" w:color="auto"/>
      </w:divBdr>
    </w:div>
    <w:div w:id="1439639085">
      <w:bodyDiv w:val="1"/>
      <w:marLeft w:val="0"/>
      <w:marRight w:val="0"/>
      <w:marTop w:val="0"/>
      <w:marBottom w:val="0"/>
      <w:divBdr>
        <w:top w:val="none" w:sz="0" w:space="0" w:color="auto"/>
        <w:left w:val="none" w:sz="0" w:space="0" w:color="auto"/>
        <w:bottom w:val="none" w:sz="0" w:space="0" w:color="auto"/>
        <w:right w:val="none" w:sz="0" w:space="0" w:color="auto"/>
      </w:divBdr>
    </w:div>
    <w:div w:id="1456800825">
      <w:bodyDiv w:val="1"/>
      <w:marLeft w:val="0"/>
      <w:marRight w:val="0"/>
      <w:marTop w:val="0"/>
      <w:marBottom w:val="0"/>
      <w:divBdr>
        <w:top w:val="none" w:sz="0" w:space="0" w:color="auto"/>
        <w:left w:val="none" w:sz="0" w:space="0" w:color="auto"/>
        <w:bottom w:val="none" w:sz="0" w:space="0" w:color="auto"/>
        <w:right w:val="none" w:sz="0" w:space="0" w:color="auto"/>
      </w:divBdr>
    </w:div>
    <w:div w:id="1499886790">
      <w:bodyDiv w:val="1"/>
      <w:marLeft w:val="0"/>
      <w:marRight w:val="0"/>
      <w:marTop w:val="0"/>
      <w:marBottom w:val="0"/>
      <w:divBdr>
        <w:top w:val="none" w:sz="0" w:space="0" w:color="auto"/>
        <w:left w:val="none" w:sz="0" w:space="0" w:color="auto"/>
        <w:bottom w:val="none" w:sz="0" w:space="0" w:color="auto"/>
        <w:right w:val="none" w:sz="0" w:space="0" w:color="auto"/>
      </w:divBdr>
      <w:divsChild>
        <w:div w:id="1595746157">
          <w:marLeft w:val="0"/>
          <w:marRight w:val="0"/>
          <w:marTop w:val="0"/>
          <w:marBottom w:val="0"/>
          <w:divBdr>
            <w:top w:val="none" w:sz="0" w:space="0" w:color="auto"/>
            <w:left w:val="none" w:sz="0" w:space="0" w:color="auto"/>
            <w:bottom w:val="none" w:sz="0" w:space="0" w:color="auto"/>
            <w:right w:val="none" w:sz="0" w:space="0" w:color="auto"/>
          </w:divBdr>
        </w:div>
        <w:div w:id="872424657">
          <w:marLeft w:val="0"/>
          <w:marRight w:val="0"/>
          <w:marTop w:val="0"/>
          <w:marBottom w:val="0"/>
          <w:divBdr>
            <w:top w:val="none" w:sz="0" w:space="0" w:color="auto"/>
            <w:left w:val="none" w:sz="0" w:space="0" w:color="auto"/>
            <w:bottom w:val="none" w:sz="0" w:space="0" w:color="auto"/>
            <w:right w:val="none" w:sz="0" w:space="0" w:color="auto"/>
          </w:divBdr>
        </w:div>
        <w:div w:id="248008716">
          <w:marLeft w:val="0"/>
          <w:marRight w:val="0"/>
          <w:marTop w:val="0"/>
          <w:marBottom w:val="0"/>
          <w:divBdr>
            <w:top w:val="none" w:sz="0" w:space="0" w:color="auto"/>
            <w:left w:val="none" w:sz="0" w:space="0" w:color="auto"/>
            <w:bottom w:val="none" w:sz="0" w:space="0" w:color="auto"/>
            <w:right w:val="none" w:sz="0" w:space="0" w:color="auto"/>
          </w:divBdr>
        </w:div>
        <w:div w:id="1212227692">
          <w:marLeft w:val="0"/>
          <w:marRight w:val="0"/>
          <w:marTop w:val="0"/>
          <w:marBottom w:val="0"/>
          <w:divBdr>
            <w:top w:val="none" w:sz="0" w:space="0" w:color="auto"/>
            <w:left w:val="none" w:sz="0" w:space="0" w:color="auto"/>
            <w:bottom w:val="none" w:sz="0" w:space="0" w:color="auto"/>
            <w:right w:val="none" w:sz="0" w:space="0" w:color="auto"/>
          </w:divBdr>
        </w:div>
      </w:divsChild>
    </w:div>
    <w:div w:id="1526286180">
      <w:bodyDiv w:val="1"/>
      <w:marLeft w:val="0"/>
      <w:marRight w:val="0"/>
      <w:marTop w:val="0"/>
      <w:marBottom w:val="0"/>
      <w:divBdr>
        <w:top w:val="none" w:sz="0" w:space="0" w:color="auto"/>
        <w:left w:val="none" w:sz="0" w:space="0" w:color="auto"/>
        <w:bottom w:val="none" w:sz="0" w:space="0" w:color="auto"/>
        <w:right w:val="none" w:sz="0" w:space="0" w:color="auto"/>
      </w:divBdr>
    </w:div>
    <w:div w:id="1543320629">
      <w:bodyDiv w:val="1"/>
      <w:marLeft w:val="0"/>
      <w:marRight w:val="0"/>
      <w:marTop w:val="0"/>
      <w:marBottom w:val="0"/>
      <w:divBdr>
        <w:top w:val="none" w:sz="0" w:space="0" w:color="auto"/>
        <w:left w:val="none" w:sz="0" w:space="0" w:color="auto"/>
        <w:bottom w:val="none" w:sz="0" w:space="0" w:color="auto"/>
        <w:right w:val="none" w:sz="0" w:space="0" w:color="auto"/>
      </w:divBdr>
    </w:div>
    <w:div w:id="1546717722">
      <w:bodyDiv w:val="1"/>
      <w:marLeft w:val="0"/>
      <w:marRight w:val="0"/>
      <w:marTop w:val="0"/>
      <w:marBottom w:val="0"/>
      <w:divBdr>
        <w:top w:val="none" w:sz="0" w:space="0" w:color="auto"/>
        <w:left w:val="none" w:sz="0" w:space="0" w:color="auto"/>
        <w:bottom w:val="none" w:sz="0" w:space="0" w:color="auto"/>
        <w:right w:val="none" w:sz="0" w:space="0" w:color="auto"/>
      </w:divBdr>
    </w:div>
    <w:div w:id="1560510108">
      <w:bodyDiv w:val="1"/>
      <w:marLeft w:val="0"/>
      <w:marRight w:val="0"/>
      <w:marTop w:val="0"/>
      <w:marBottom w:val="0"/>
      <w:divBdr>
        <w:top w:val="none" w:sz="0" w:space="0" w:color="auto"/>
        <w:left w:val="none" w:sz="0" w:space="0" w:color="auto"/>
        <w:bottom w:val="none" w:sz="0" w:space="0" w:color="auto"/>
        <w:right w:val="none" w:sz="0" w:space="0" w:color="auto"/>
      </w:divBdr>
    </w:div>
    <w:div w:id="1566792134">
      <w:bodyDiv w:val="1"/>
      <w:marLeft w:val="0"/>
      <w:marRight w:val="0"/>
      <w:marTop w:val="0"/>
      <w:marBottom w:val="0"/>
      <w:divBdr>
        <w:top w:val="none" w:sz="0" w:space="0" w:color="auto"/>
        <w:left w:val="none" w:sz="0" w:space="0" w:color="auto"/>
        <w:bottom w:val="none" w:sz="0" w:space="0" w:color="auto"/>
        <w:right w:val="none" w:sz="0" w:space="0" w:color="auto"/>
      </w:divBdr>
    </w:div>
    <w:div w:id="1594972411">
      <w:bodyDiv w:val="1"/>
      <w:marLeft w:val="0"/>
      <w:marRight w:val="0"/>
      <w:marTop w:val="0"/>
      <w:marBottom w:val="0"/>
      <w:divBdr>
        <w:top w:val="none" w:sz="0" w:space="0" w:color="auto"/>
        <w:left w:val="none" w:sz="0" w:space="0" w:color="auto"/>
        <w:bottom w:val="none" w:sz="0" w:space="0" w:color="auto"/>
        <w:right w:val="none" w:sz="0" w:space="0" w:color="auto"/>
      </w:divBdr>
    </w:div>
    <w:div w:id="1660158233">
      <w:bodyDiv w:val="1"/>
      <w:marLeft w:val="0"/>
      <w:marRight w:val="0"/>
      <w:marTop w:val="0"/>
      <w:marBottom w:val="0"/>
      <w:divBdr>
        <w:top w:val="none" w:sz="0" w:space="0" w:color="auto"/>
        <w:left w:val="none" w:sz="0" w:space="0" w:color="auto"/>
        <w:bottom w:val="none" w:sz="0" w:space="0" w:color="auto"/>
        <w:right w:val="none" w:sz="0" w:space="0" w:color="auto"/>
      </w:divBdr>
    </w:div>
    <w:div w:id="1661998536">
      <w:bodyDiv w:val="1"/>
      <w:marLeft w:val="0"/>
      <w:marRight w:val="0"/>
      <w:marTop w:val="0"/>
      <w:marBottom w:val="0"/>
      <w:divBdr>
        <w:top w:val="none" w:sz="0" w:space="0" w:color="auto"/>
        <w:left w:val="none" w:sz="0" w:space="0" w:color="auto"/>
        <w:bottom w:val="none" w:sz="0" w:space="0" w:color="auto"/>
        <w:right w:val="none" w:sz="0" w:space="0" w:color="auto"/>
      </w:divBdr>
    </w:div>
    <w:div w:id="1710836487">
      <w:bodyDiv w:val="1"/>
      <w:marLeft w:val="0"/>
      <w:marRight w:val="0"/>
      <w:marTop w:val="0"/>
      <w:marBottom w:val="0"/>
      <w:divBdr>
        <w:top w:val="none" w:sz="0" w:space="0" w:color="auto"/>
        <w:left w:val="none" w:sz="0" w:space="0" w:color="auto"/>
        <w:bottom w:val="none" w:sz="0" w:space="0" w:color="auto"/>
        <w:right w:val="none" w:sz="0" w:space="0" w:color="auto"/>
      </w:divBdr>
    </w:div>
    <w:div w:id="1719164751">
      <w:bodyDiv w:val="1"/>
      <w:marLeft w:val="0"/>
      <w:marRight w:val="0"/>
      <w:marTop w:val="0"/>
      <w:marBottom w:val="0"/>
      <w:divBdr>
        <w:top w:val="none" w:sz="0" w:space="0" w:color="auto"/>
        <w:left w:val="none" w:sz="0" w:space="0" w:color="auto"/>
        <w:bottom w:val="none" w:sz="0" w:space="0" w:color="auto"/>
        <w:right w:val="none" w:sz="0" w:space="0" w:color="auto"/>
      </w:divBdr>
    </w:div>
    <w:div w:id="1728140898">
      <w:bodyDiv w:val="1"/>
      <w:marLeft w:val="0"/>
      <w:marRight w:val="0"/>
      <w:marTop w:val="0"/>
      <w:marBottom w:val="0"/>
      <w:divBdr>
        <w:top w:val="none" w:sz="0" w:space="0" w:color="auto"/>
        <w:left w:val="none" w:sz="0" w:space="0" w:color="auto"/>
        <w:bottom w:val="none" w:sz="0" w:space="0" w:color="auto"/>
        <w:right w:val="none" w:sz="0" w:space="0" w:color="auto"/>
      </w:divBdr>
    </w:div>
    <w:div w:id="1746763403">
      <w:bodyDiv w:val="1"/>
      <w:marLeft w:val="0"/>
      <w:marRight w:val="0"/>
      <w:marTop w:val="0"/>
      <w:marBottom w:val="0"/>
      <w:divBdr>
        <w:top w:val="none" w:sz="0" w:space="0" w:color="auto"/>
        <w:left w:val="none" w:sz="0" w:space="0" w:color="auto"/>
        <w:bottom w:val="none" w:sz="0" w:space="0" w:color="auto"/>
        <w:right w:val="none" w:sz="0" w:space="0" w:color="auto"/>
      </w:divBdr>
    </w:div>
    <w:div w:id="1761483692">
      <w:bodyDiv w:val="1"/>
      <w:marLeft w:val="0"/>
      <w:marRight w:val="0"/>
      <w:marTop w:val="0"/>
      <w:marBottom w:val="0"/>
      <w:divBdr>
        <w:top w:val="none" w:sz="0" w:space="0" w:color="auto"/>
        <w:left w:val="none" w:sz="0" w:space="0" w:color="auto"/>
        <w:bottom w:val="none" w:sz="0" w:space="0" w:color="auto"/>
        <w:right w:val="none" w:sz="0" w:space="0" w:color="auto"/>
      </w:divBdr>
    </w:div>
    <w:div w:id="1779792125">
      <w:bodyDiv w:val="1"/>
      <w:marLeft w:val="0"/>
      <w:marRight w:val="0"/>
      <w:marTop w:val="0"/>
      <w:marBottom w:val="0"/>
      <w:divBdr>
        <w:top w:val="none" w:sz="0" w:space="0" w:color="auto"/>
        <w:left w:val="none" w:sz="0" w:space="0" w:color="auto"/>
        <w:bottom w:val="none" w:sz="0" w:space="0" w:color="auto"/>
        <w:right w:val="none" w:sz="0" w:space="0" w:color="auto"/>
      </w:divBdr>
      <w:divsChild>
        <w:div w:id="1531988036">
          <w:marLeft w:val="547"/>
          <w:marRight w:val="0"/>
          <w:marTop w:val="106"/>
          <w:marBottom w:val="0"/>
          <w:divBdr>
            <w:top w:val="none" w:sz="0" w:space="0" w:color="auto"/>
            <w:left w:val="none" w:sz="0" w:space="0" w:color="auto"/>
            <w:bottom w:val="none" w:sz="0" w:space="0" w:color="auto"/>
            <w:right w:val="none" w:sz="0" w:space="0" w:color="auto"/>
          </w:divBdr>
        </w:div>
        <w:div w:id="1769885435">
          <w:marLeft w:val="547"/>
          <w:marRight w:val="0"/>
          <w:marTop w:val="106"/>
          <w:marBottom w:val="0"/>
          <w:divBdr>
            <w:top w:val="none" w:sz="0" w:space="0" w:color="auto"/>
            <w:left w:val="none" w:sz="0" w:space="0" w:color="auto"/>
            <w:bottom w:val="none" w:sz="0" w:space="0" w:color="auto"/>
            <w:right w:val="none" w:sz="0" w:space="0" w:color="auto"/>
          </w:divBdr>
        </w:div>
        <w:div w:id="574048614">
          <w:marLeft w:val="547"/>
          <w:marRight w:val="0"/>
          <w:marTop w:val="106"/>
          <w:marBottom w:val="0"/>
          <w:divBdr>
            <w:top w:val="none" w:sz="0" w:space="0" w:color="auto"/>
            <w:left w:val="none" w:sz="0" w:space="0" w:color="auto"/>
            <w:bottom w:val="none" w:sz="0" w:space="0" w:color="auto"/>
            <w:right w:val="none" w:sz="0" w:space="0" w:color="auto"/>
          </w:divBdr>
        </w:div>
        <w:div w:id="291182169">
          <w:marLeft w:val="547"/>
          <w:marRight w:val="0"/>
          <w:marTop w:val="96"/>
          <w:marBottom w:val="0"/>
          <w:divBdr>
            <w:top w:val="none" w:sz="0" w:space="0" w:color="auto"/>
            <w:left w:val="none" w:sz="0" w:space="0" w:color="auto"/>
            <w:bottom w:val="none" w:sz="0" w:space="0" w:color="auto"/>
            <w:right w:val="none" w:sz="0" w:space="0" w:color="auto"/>
          </w:divBdr>
        </w:div>
        <w:div w:id="1462698183">
          <w:marLeft w:val="547"/>
          <w:marRight w:val="0"/>
          <w:marTop w:val="96"/>
          <w:marBottom w:val="0"/>
          <w:divBdr>
            <w:top w:val="none" w:sz="0" w:space="0" w:color="auto"/>
            <w:left w:val="none" w:sz="0" w:space="0" w:color="auto"/>
            <w:bottom w:val="none" w:sz="0" w:space="0" w:color="auto"/>
            <w:right w:val="none" w:sz="0" w:space="0" w:color="auto"/>
          </w:divBdr>
        </w:div>
      </w:divsChild>
    </w:div>
    <w:div w:id="1783766686">
      <w:bodyDiv w:val="1"/>
      <w:marLeft w:val="0"/>
      <w:marRight w:val="0"/>
      <w:marTop w:val="0"/>
      <w:marBottom w:val="0"/>
      <w:divBdr>
        <w:top w:val="none" w:sz="0" w:space="0" w:color="auto"/>
        <w:left w:val="none" w:sz="0" w:space="0" w:color="auto"/>
        <w:bottom w:val="none" w:sz="0" w:space="0" w:color="auto"/>
        <w:right w:val="none" w:sz="0" w:space="0" w:color="auto"/>
      </w:divBdr>
    </w:div>
    <w:div w:id="1787312516">
      <w:bodyDiv w:val="1"/>
      <w:marLeft w:val="0"/>
      <w:marRight w:val="0"/>
      <w:marTop w:val="0"/>
      <w:marBottom w:val="0"/>
      <w:divBdr>
        <w:top w:val="none" w:sz="0" w:space="0" w:color="auto"/>
        <w:left w:val="none" w:sz="0" w:space="0" w:color="auto"/>
        <w:bottom w:val="none" w:sz="0" w:space="0" w:color="auto"/>
        <w:right w:val="none" w:sz="0" w:space="0" w:color="auto"/>
      </w:divBdr>
    </w:div>
    <w:div w:id="1820072814">
      <w:bodyDiv w:val="1"/>
      <w:marLeft w:val="0"/>
      <w:marRight w:val="0"/>
      <w:marTop w:val="0"/>
      <w:marBottom w:val="0"/>
      <w:divBdr>
        <w:top w:val="none" w:sz="0" w:space="0" w:color="auto"/>
        <w:left w:val="none" w:sz="0" w:space="0" w:color="auto"/>
        <w:bottom w:val="none" w:sz="0" w:space="0" w:color="auto"/>
        <w:right w:val="none" w:sz="0" w:space="0" w:color="auto"/>
      </w:divBdr>
    </w:div>
    <w:div w:id="1854302141">
      <w:bodyDiv w:val="1"/>
      <w:marLeft w:val="0"/>
      <w:marRight w:val="0"/>
      <w:marTop w:val="0"/>
      <w:marBottom w:val="0"/>
      <w:divBdr>
        <w:top w:val="none" w:sz="0" w:space="0" w:color="auto"/>
        <w:left w:val="none" w:sz="0" w:space="0" w:color="auto"/>
        <w:bottom w:val="none" w:sz="0" w:space="0" w:color="auto"/>
        <w:right w:val="none" w:sz="0" w:space="0" w:color="auto"/>
      </w:divBdr>
    </w:div>
    <w:div w:id="1896505790">
      <w:bodyDiv w:val="1"/>
      <w:marLeft w:val="0"/>
      <w:marRight w:val="0"/>
      <w:marTop w:val="0"/>
      <w:marBottom w:val="0"/>
      <w:divBdr>
        <w:top w:val="none" w:sz="0" w:space="0" w:color="auto"/>
        <w:left w:val="none" w:sz="0" w:space="0" w:color="auto"/>
        <w:bottom w:val="none" w:sz="0" w:space="0" w:color="auto"/>
        <w:right w:val="none" w:sz="0" w:space="0" w:color="auto"/>
      </w:divBdr>
    </w:div>
    <w:div w:id="1948349804">
      <w:bodyDiv w:val="1"/>
      <w:marLeft w:val="0"/>
      <w:marRight w:val="0"/>
      <w:marTop w:val="0"/>
      <w:marBottom w:val="0"/>
      <w:divBdr>
        <w:top w:val="none" w:sz="0" w:space="0" w:color="auto"/>
        <w:left w:val="none" w:sz="0" w:space="0" w:color="auto"/>
        <w:bottom w:val="none" w:sz="0" w:space="0" w:color="auto"/>
        <w:right w:val="none" w:sz="0" w:space="0" w:color="auto"/>
      </w:divBdr>
    </w:div>
    <w:div w:id="1950625058">
      <w:bodyDiv w:val="1"/>
      <w:marLeft w:val="0"/>
      <w:marRight w:val="0"/>
      <w:marTop w:val="0"/>
      <w:marBottom w:val="0"/>
      <w:divBdr>
        <w:top w:val="none" w:sz="0" w:space="0" w:color="auto"/>
        <w:left w:val="none" w:sz="0" w:space="0" w:color="auto"/>
        <w:bottom w:val="none" w:sz="0" w:space="0" w:color="auto"/>
        <w:right w:val="none" w:sz="0" w:space="0" w:color="auto"/>
      </w:divBdr>
    </w:div>
    <w:div w:id="2040888434">
      <w:bodyDiv w:val="1"/>
      <w:marLeft w:val="0"/>
      <w:marRight w:val="0"/>
      <w:marTop w:val="0"/>
      <w:marBottom w:val="0"/>
      <w:divBdr>
        <w:top w:val="none" w:sz="0" w:space="0" w:color="auto"/>
        <w:left w:val="none" w:sz="0" w:space="0" w:color="auto"/>
        <w:bottom w:val="none" w:sz="0" w:space="0" w:color="auto"/>
        <w:right w:val="none" w:sz="0" w:space="0" w:color="auto"/>
      </w:divBdr>
    </w:div>
    <w:div w:id="2055811915">
      <w:bodyDiv w:val="1"/>
      <w:marLeft w:val="0"/>
      <w:marRight w:val="0"/>
      <w:marTop w:val="0"/>
      <w:marBottom w:val="0"/>
      <w:divBdr>
        <w:top w:val="none" w:sz="0" w:space="0" w:color="auto"/>
        <w:left w:val="none" w:sz="0" w:space="0" w:color="auto"/>
        <w:bottom w:val="none" w:sz="0" w:space="0" w:color="auto"/>
        <w:right w:val="none" w:sz="0" w:space="0" w:color="auto"/>
      </w:divBdr>
      <w:divsChild>
        <w:div w:id="409353939">
          <w:marLeft w:val="547"/>
          <w:marRight w:val="0"/>
          <w:marTop w:val="96"/>
          <w:marBottom w:val="0"/>
          <w:divBdr>
            <w:top w:val="none" w:sz="0" w:space="0" w:color="auto"/>
            <w:left w:val="none" w:sz="0" w:space="0" w:color="auto"/>
            <w:bottom w:val="none" w:sz="0" w:space="0" w:color="auto"/>
            <w:right w:val="none" w:sz="0" w:space="0" w:color="auto"/>
          </w:divBdr>
        </w:div>
        <w:div w:id="1333527785">
          <w:marLeft w:val="547"/>
          <w:marRight w:val="0"/>
          <w:marTop w:val="96"/>
          <w:marBottom w:val="0"/>
          <w:divBdr>
            <w:top w:val="none" w:sz="0" w:space="0" w:color="auto"/>
            <w:left w:val="none" w:sz="0" w:space="0" w:color="auto"/>
            <w:bottom w:val="none" w:sz="0" w:space="0" w:color="auto"/>
            <w:right w:val="none" w:sz="0" w:space="0" w:color="auto"/>
          </w:divBdr>
        </w:div>
        <w:div w:id="1926181827">
          <w:marLeft w:val="547"/>
          <w:marRight w:val="0"/>
          <w:marTop w:val="96"/>
          <w:marBottom w:val="0"/>
          <w:divBdr>
            <w:top w:val="none" w:sz="0" w:space="0" w:color="auto"/>
            <w:left w:val="none" w:sz="0" w:space="0" w:color="auto"/>
            <w:bottom w:val="none" w:sz="0" w:space="0" w:color="auto"/>
            <w:right w:val="none" w:sz="0" w:space="0" w:color="auto"/>
          </w:divBdr>
        </w:div>
        <w:div w:id="1637447398">
          <w:marLeft w:val="547"/>
          <w:marRight w:val="0"/>
          <w:marTop w:val="96"/>
          <w:marBottom w:val="0"/>
          <w:divBdr>
            <w:top w:val="none" w:sz="0" w:space="0" w:color="auto"/>
            <w:left w:val="none" w:sz="0" w:space="0" w:color="auto"/>
            <w:bottom w:val="none" w:sz="0" w:space="0" w:color="auto"/>
            <w:right w:val="none" w:sz="0" w:space="0" w:color="auto"/>
          </w:divBdr>
        </w:div>
        <w:div w:id="296686766">
          <w:marLeft w:val="547"/>
          <w:marRight w:val="0"/>
          <w:marTop w:val="96"/>
          <w:marBottom w:val="0"/>
          <w:divBdr>
            <w:top w:val="none" w:sz="0" w:space="0" w:color="auto"/>
            <w:left w:val="none" w:sz="0" w:space="0" w:color="auto"/>
            <w:bottom w:val="none" w:sz="0" w:space="0" w:color="auto"/>
            <w:right w:val="none" w:sz="0" w:space="0" w:color="auto"/>
          </w:divBdr>
        </w:div>
        <w:div w:id="1773813736">
          <w:marLeft w:val="547"/>
          <w:marRight w:val="0"/>
          <w:marTop w:val="96"/>
          <w:marBottom w:val="0"/>
          <w:divBdr>
            <w:top w:val="none" w:sz="0" w:space="0" w:color="auto"/>
            <w:left w:val="none" w:sz="0" w:space="0" w:color="auto"/>
            <w:bottom w:val="none" w:sz="0" w:space="0" w:color="auto"/>
            <w:right w:val="none" w:sz="0" w:space="0" w:color="auto"/>
          </w:divBdr>
        </w:div>
        <w:div w:id="1328509782">
          <w:marLeft w:val="547"/>
          <w:marRight w:val="0"/>
          <w:marTop w:val="96"/>
          <w:marBottom w:val="0"/>
          <w:divBdr>
            <w:top w:val="none" w:sz="0" w:space="0" w:color="auto"/>
            <w:left w:val="none" w:sz="0" w:space="0" w:color="auto"/>
            <w:bottom w:val="none" w:sz="0" w:space="0" w:color="auto"/>
            <w:right w:val="none" w:sz="0" w:space="0" w:color="auto"/>
          </w:divBdr>
        </w:div>
        <w:div w:id="1506165461">
          <w:marLeft w:val="547"/>
          <w:marRight w:val="0"/>
          <w:marTop w:val="96"/>
          <w:marBottom w:val="0"/>
          <w:divBdr>
            <w:top w:val="none" w:sz="0" w:space="0" w:color="auto"/>
            <w:left w:val="none" w:sz="0" w:space="0" w:color="auto"/>
            <w:bottom w:val="none" w:sz="0" w:space="0" w:color="auto"/>
            <w:right w:val="none" w:sz="0" w:space="0" w:color="auto"/>
          </w:divBdr>
        </w:div>
      </w:divsChild>
    </w:div>
    <w:div w:id="2087458113">
      <w:bodyDiv w:val="1"/>
      <w:marLeft w:val="0"/>
      <w:marRight w:val="0"/>
      <w:marTop w:val="0"/>
      <w:marBottom w:val="0"/>
      <w:divBdr>
        <w:top w:val="none" w:sz="0" w:space="0" w:color="auto"/>
        <w:left w:val="none" w:sz="0" w:space="0" w:color="auto"/>
        <w:bottom w:val="none" w:sz="0" w:space="0" w:color="auto"/>
        <w:right w:val="none" w:sz="0" w:space="0" w:color="auto"/>
      </w:divBdr>
    </w:div>
    <w:div w:id="2092461508">
      <w:bodyDiv w:val="1"/>
      <w:marLeft w:val="0"/>
      <w:marRight w:val="0"/>
      <w:marTop w:val="0"/>
      <w:marBottom w:val="0"/>
      <w:divBdr>
        <w:top w:val="none" w:sz="0" w:space="0" w:color="auto"/>
        <w:left w:val="none" w:sz="0" w:space="0" w:color="auto"/>
        <w:bottom w:val="none" w:sz="0" w:space="0" w:color="auto"/>
        <w:right w:val="none" w:sz="0" w:space="0" w:color="auto"/>
      </w:divBdr>
    </w:div>
    <w:div w:id="2106806668">
      <w:bodyDiv w:val="1"/>
      <w:marLeft w:val="0"/>
      <w:marRight w:val="0"/>
      <w:marTop w:val="0"/>
      <w:marBottom w:val="0"/>
      <w:divBdr>
        <w:top w:val="none" w:sz="0" w:space="0" w:color="auto"/>
        <w:left w:val="none" w:sz="0" w:space="0" w:color="auto"/>
        <w:bottom w:val="none" w:sz="0" w:space="0" w:color="auto"/>
        <w:right w:val="none" w:sz="0" w:space="0" w:color="auto"/>
      </w:divBdr>
    </w:div>
    <w:div w:id="210869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hyperlink" Target="file:///C:\Users\91761\Desktop\project\g-27.docx" TargetMode="External"/><Relationship Id="rId19" Type="http://schemas.openxmlformats.org/officeDocument/2006/relationships/hyperlink" Target="https://www.softwaretestinghelp.com/what-is-user-acceptance-testing-uat/"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6984-DBB6-48D0-AD26-B7A06EB47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73</Pages>
  <Words>10138</Words>
  <Characters>57789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Shrivastava</dc:creator>
  <cp:lastModifiedBy>adityachauhan202127@gmail.com</cp:lastModifiedBy>
  <cp:revision>49</cp:revision>
  <cp:lastPrinted>2021-07-03T11:27:00Z</cp:lastPrinted>
  <dcterms:created xsi:type="dcterms:W3CDTF">2021-08-03T18:28:00Z</dcterms:created>
  <dcterms:modified xsi:type="dcterms:W3CDTF">2021-08-06T16:33:00Z</dcterms:modified>
</cp:coreProperties>
</file>